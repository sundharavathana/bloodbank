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FDD5C8" w14:textId="19D5C3B8" w:rsidR="008759EB" w:rsidRPr="00995BE3" w:rsidRDefault="008759EB" w:rsidP="00995BE3">
      <w:pPr>
        <w:spacing w:after="626" w:line="360" w:lineRule="auto"/>
        <w:jc w:val="center"/>
        <w:rPr>
          <w:rFonts w:ascii="Times New Roman" w:hAnsi="Times New Roman"/>
          <w:sz w:val="32"/>
          <w:szCs w:val="32"/>
        </w:rPr>
      </w:pPr>
      <w:r w:rsidRPr="00995BE3">
        <w:rPr>
          <w:rFonts w:ascii="Times New Roman" w:eastAsia="Arial" w:hAnsi="Times New Roman"/>
          <w:b/>
          <w:sz w:val="32"/>
          <w:szCs w:val="32"/>
          <w:u w:val="single" w:color="000000"/>
        </w:rPr>
        <w:t>SUMMER</w:t>
      </w:r>
      <w:r w:rsidR="00DC00BE">
        <w:rPr>
          <w:rFonts w:ascii="Times New Roman" w:eastAsia="Arial" w:hAnsi="Times New Roman"/>
          <w:b/>
          <w:sz w:val="32"/>
          <w:szCs w:val="32"/>
          <w:u w:val="single" w:color="000000"/>
        </w:rPr>
        <w:t xml:space="preserve"> </w:t>
      </w:r>
      <w:r w:rsidRPr="00995BE3">
        <w:rPr>
          <w:rFonts w:ascii="Times New Roman" w:eastAsia="Arial" w:hAnsi="Times New Roman"/>
          <w:b/>
          <w:sz w:val="32"/>
          <w:szCs w:val="32"/>
          <w:u w:val="single" w:color="000000"/>
        </w:rPr>
        <w:t>INTERNSHIP REPORT</w:t>
      </w:r>
    </w:p>
    <w:p w14:paraId="4FFF2D20" w14:textId="11322F61" w:rsidR="008759EB" w:rsidRPr="00995BE3" w:rsidRDefault="008759EB" w:rsidP="00995BE3">
      <w:pPr>
        <w:spacing w:after="442" w:line="360" w:lineRule="auto"/>
        <w:jc w:val="center"/>
        <w:rPr>
          <w:rFonts w:ascii="Times New Roman" w:hAnsi="Times New Roman"/>
          <w:sz w:val="28"/>
          <w:szCs w:val="28"/>
        </w:rPr>
      </w:pPr>
      <w:r w:rsidRPr="00995BE3">
        <w:rPr>
          <w:rFonts w:ascii="Times New Roman" w:eastAsia="Times New Roman" w:hAnsi="Times New Roman"/>
          <w:b/>
          <w:sz w:val="28"/>
          <w:szCs w:val="28"/>
        </w:rPr>
        <w:t>“FULLSTACK WEBDEVELOPMENT”</w:t>
      </w:r>
    </w:p>
    <w:p w14:paraId="0B730BCE" w14:textId="71D6B465" w:rsidR="008759EB" w:rsidRPr="000128EC" w:rsidRDefault="008759EB" w:rsidP="000128EC">
      <w:pPr>
        <w:spacing w:after="0" w:line="360" w:lineRule="auto"/>
        <w:jc w:val="center"/>
        <w:rPr>
          <w:rFonts w:ascii="Times New Roman" w:hAnsi="Times New Roman"/>
          <w:bCs/>
          <w:sz w:val="28"/>
          <w:szCs w:val="28"/>
        </w:rPr>
      </w:pPr>
      <w:r w:rsidRPr="000128EC">
        <w:rPr>
          <w:rFonts w:ascii="Times New Roman" w:eastAsia="Arial" w:hAnsi="Times New Roman"/>
          <w:bCs/>
          <w:sz w:val="28"/>
          <w:szCs w:val="28"/>
        </w:rPr>
        <w:t>Submitted to:</w:t>
      </w:r>
    </w:p>
    <w:p w14:paraId="579895E2" w14:textId="54D37C2E" w:rsidR="008759EB" w:rsidRPr="00995BE3" w:rsidRDefault="008759EB" w:rsidP="000128EC">
      <w:pPr>
        <w:spacing w:after="0" w:line="360" w:lineRule="auto"/>
        <w:ind w:left="-95"/>
        <w:jc w:val="center"/>
        <w:rPr>
          <w:rFonts w:ascii="Times New Roman" w:hAnsi="Times New Roman"/>
          <w:sz w:val="28"/>
          <w:szCs w:val="28"/>
        </w:rPr>
      </w:pPr>
      <w:r w:rsidRPr="00995BE3">
        <w:rPr>
          <w:rFonts w:ascii="Times New Roman" w:eastAsia="Arial" w:hAnsi="Times New Roman"/>
          <w:b/>
          <w:sz w:val="28"/>
          <w:szCs w:val="28"/>
        </w:rPr>
        <w:t>Shanmuganathan Engineering College</w:t>
      </w:r>
    </w:p>
    <w:p w14:paraId="13BAD3D9" w14:textId="77777777" w:rsidR="008759EB" w:rsidRPr="00995BE3" w:rsidRDefault="008759EB" w:rsidP="000128EC">
      <w:pPr>
        <w:spacing w:after="0" w:line="360" w:lineRule="auto"/>
        <w:ind w:left="386"/>
        <w:jc w:val="center"/>
        <w:rPr>
          <w:rFonts w:ascii="Times New Roman" w:eastAsia="Arial" w:hAnsi="Times New Roman"/>
          <w:b/>
          <w:sz w:val="28"/>
          <w:szCs w:val="28"/>
        </w:rPr>
      </w:pPr>
    </w:p>
    <w:p w14:paraId="015DF005" w14:textId="44A654DF" w:rsidR="008759EB" w:rsidRPr="000128EC" w:rsidRDefault="000128EC" w:rsidP="000128EC">
      <w:pPr>
        <w:spacing w:after="0" w:line="360" w:lineRule="auto"/>
        <w:ind w:left="386"/>
        <w:rPr>
          <w:rFonts w:ascii="Times New Roman" w:eastAsia="Arial" w:hAnsi="Times New Roman"/>
          <w:bCs/>
          <w:sz w:val="28"/>
          <w:szCs w:val="28"/>
        </w:rPr>
      </w:pPr>
      <w:r>
        <w:rPr>
          <w:rFonts w:ascii="Times New Roman" w:eastAsia="Arial" w:hAnsi="Times New Roman"/>
          <w:bCs/>
          <w:sz w:val="28"/>
          <w:szCs w:val="28"/>
        </w:rPr>
        <w:t xml:space="preserve">                                                </w:t>
      </w:r>
      <w:r w:rsidR="008759EB" w:rsidRPr="000128EC">
        <w:rPr>
          <w:rFonts w:ascii="Times New Roman" w:eastAsia="Arial" w:hAnsi="Times New Roman"/>
          <w:bCs/>
          <w:sz w:val="28"/>
          <w:szCs w:val="28"/>
        </w:rPr>
        <w:t>Affiliated to:</w:t>
      </w:r>
    </w:p>
    <w:p w14:paraId="0BCDAE89" w14:textId="386DC9F2" w:rsidR="008759EB" w:rsidRPr="00995BE3" w:rsidRDefault="000128EC" w:rsidP="000128EC">
      <w:pPr>
        <w:spacing w:after="0" w:line="360" w:lineRule="auto"/>
        <w:ind w:left="386"/>
        <w:rPr>
          <w:rFonts w:ascii="Times New Roman" w:hAnsi="Times New Roman"/>
          <w:sz w:val="28"/>
          <w:szCs w:val="28"/>
        </w:rPr>
      </w:pPr>
      <w:r>
        <w:rPr>
          <w:rFonts w:ascii="Times New Roman" w:eastAsia="Arial" w:hAnsi="Times New Roman"/>
          <w:b/>
          <w:sz w:val="28"/>
          <w:szCs w:val="28"/>
        </w:rPr>
        <w:t xml:space="preserve">                                           </w:t>
      </w:r>
      <w:r w:rsidR="008759EB" w:rsidRPr="00995BE3">
        <w:rPr>
          <w:rFonts w:ascii="Times New Roman" w:eastAsia="Arial" w:hAnsi="Times New Roman"/>
          <w:b/>
          <w:sz w:val="28"/>
          <w:szCs w:val="28"/>
        </w:rPr>
        <w:t>Anna University</w:t>
      </w:r>
    </w:p>
    <w:p w14:paraId="6CAD7285" w14:textId="77777777" w:rsidR="008759EB" w:rsidRPr="00995BE3" w:rsidRDefault="008759EB" w:rsidP="000128EC">
      <w:pPr>
        <w:spacing w:after="33" w:line="360" w:lineRule="auto"/>
        <w:ind w:left="399"/>
        <w:jc w:val="center"/>
        <w:rPr>
          <w:rFonts w:ascii="Times New Roman" w:eastAsia="Arial" w:hAnsi="Times New Roman"/>
          <w:sz w:val="28"/>
          <w:szCs w:val="28"/>
        </w:rPr>
      </w:pPr>
    </w:p>
    <w:p w14:paraId="550F38DC" w14:textId="7E7315B4" w:rsidR="008759EB" w:rsidRPr="00995BE3" w:rsidRDefault="000128EC" w:rsidP="000128EC">
      <w:pPr>
        <w:spacing w:after="33" w:line="360" w:lineRule="auto"/>
        <w:ind w:left="399"/>
        <w:rPr>
          <w:rFonts w:ascii="Times New Roman" w:hAnsi="Times New Roman"/>
          <w:b/>
          <w:bCs/>
          <w:sz w:val="28"/>
          <w:szCs w:val="28"/>
        </w:rPr>
      </w:pPr>
      <w:r>
        <w:rPr>
          <w:rFonts w:ascii="Times New Roman" w:eastAsia="Arial" w:hAnsi="Times New Roman"/>
          <w:sz w:val="28"/>
          <w:szCs w:val="28"/>
        </w:rPr>
        <w:t xml:space="preserve">                                               </w:t>
      </w:r>
      <w:r w:rsidR="008759EB" w:rsidRPr="00995BE3">
        <w:rPr>
          <w:rFonts w:ascii="Times New Roman" w:eastAsia="Arial" w:hAnsi="Times New Roman"/>
          <w:sz w:val="28"/>
          <w:szCs w:val="28"/>
        </w:rPr>
        <w:t>Submitted by:</w:t>
      </w:r>
    </w:p>
    <w:p w14:paraId="44053EBE" w14:textId="28047BB5" w:rsidR="008759EB" w:rsidRPr="00995BE3" w:rsidRDefault="000128EC" w:rsidP="000128EC">
      <w:pPr>
        <w:spacing w:after="458" w:line="240" w:lineRule="auto"/>
        <w:ind w:left="391"/>
        <w:rPr>
          <w:rFonts w:ascii="Times New Roman" w:hAnsi="Times New Roman"/>
          <w:b/>
          <w:bCs/>
          <w:sz w:val="28"/>
          <w:szCs w:val="28"/>
        </w:rPr>
      </w:pPr>
      <w:r>
        <w:rPr>
          <w:rFonts w:ascii="Times New Roman" w:hAnsi="Times New Roman"/>
          <w:b/>
          <w:bCs/>
          <w:sz w:val="28"/>
          <w:szCs w:val="28"/>
        </w:rPr>
        <w:t xml:space="preserve">                           </w:t>
      </w:r>
      <w:r w:rsidR="008759EB" w:rsidRPr="00995BE3">
        <w:rPr>
          <w:rFonts w:ascii="Times New Roman" w:hAnsi="Times New Roman"/>
          <w:b/>
          <w:bCs/>
          <w:sz w:val="28"/>
          <w:szCs w:val="28"/>
        </w:rPr>
        <w:t>R. S</w:t>
      </w:r>
      <w:proofErr w:type="spellStart"/>
      <w:r w:rsidR="008759EB" w:rsidRPr="00995BE3">
        <w:rPr>
          <w:rFonts w:ascii="Times New Roman" w:hAnsi="Times New Roman"/>
          <w:b/>
          <w:bCs/>
          <w:sz w:val="28"/>
          <w:szCs w:val="28"/>
        </w:rPr>
        <w:t>undharavathana</w:t>
      </w:r>
      <w:proofErr w:type="spellEnd"/>
      <w:r w:rsidR="008759EB" w:rsidRPr="00995BE3">
        <w:rPr>
          <w:rFonts w:ascii="Times New Roman" w:hAnsi="Times New Roman"/>
          <w:b/>
          <w:bCs/>
          <w:sz w:val="28"/>
          <w:szCs w:val="28"/>
        </w:rPr>
        <w:t xml:space="preserve"> (912421104046)</w:t>
      </w:r>
    </w:p>
    <w:p w14:paraId="1844CB4E" w14:textId="456AFC36" w:rsidR="008759EB" w:rsidRPr="00995BE3" w:rsidRDefault="000128EC" w:rsidP="000128EC">
      <w:pPr>
        <w:spacing w:after="50" w:line="360" w:lineRule="auto"/>
        <w:ind w:left="400"/>
        <w:rPr>
          <w:rFonts w:ascii="Times New Roman" w:hAnsi="Times New Roman"/>
          <w:sz w:val="28"/>
          <w:szCs w:val="28"/>
        </w:rPr>
      </w:pPr>
      <w:r>
        <w:rPr>
          <w:rFonts w:ascii="Times New Roman" w:eastAsia="Arial" w:hAnsi="Times New Roman"/>
          <w:sz w:val="28"/>
          <w:szCs w:val="28"/>
        </w:rPr>
        <w:t xml:space="preserve">                                               </w:t>
      </w:r>
      <w:r w:rsidR="008759EB" w:rsidRPr="00995BE3">
        <w:rPr>
          <w:rFonts w:ascii="Times New Roman" w:eastAsia="Arial" w:hAnsi="Times New Roman"/>
          <w:sz w:val="28"/>
          <w:szCs w:val="28"/>
        </w:rPr>
        <w:t>Company Guide:</w:t>
      </w:r>
    </w:p>
    <w:p w14:paraId="22381F5E" w14:textId="77777777" w:rsidR="008759EB" w:rsidRPr="00995BE3" w:rsidRDefault="008759EB" w:rsidP="000128EC">
      <w:pPr>
        <w:spacing w:after="458" w:line="360" w:lineRule="auto"/>
        <w:ind w:left="392"/>
        <w:jc w:val="center"/>
        <w:rPr>
          <w:rFonts w:ascii="Times New Roman" w:hAnsi="Times New Roman"/>
          <w:sz w:val="28"/>
          <w:szCs w:val="28"/>
        </w:rPr>
      </w:pPr>
      <w:r w:rsidRPr="00995BE3">
        <w:rPr>
          <w:rFonts w:ascii="Times New Roman" w:eastAsia="Arial" w:hAnsi="Times New Roman"/>
          <w:b/>
          <w:sz w:val="28"/>
          <w:szCs w:val="28"/>
        </w:rPr>
        <w:t>Mr.</w:t>
      </w:r>
      <w:r w:rsidRPr="00995BE3">
        <w:rPr>
          <w:rFonts w:ascii="Times New Roman" w:hAnsi="Times New Roman"/>
          <w:b/>
          <w:bCs/>
          <w:color w:val="222222"/>
          <w:sz w:val="28"/>
          <w:szCs w:val="28"/>
          <w:shd w:val="clear" w:color="auto" w:fill="FFFFFF"/>
        </w:rPr>
        <w:t xml:space="preserve"> </w:t>
      </w:r>
      <w:r w:rsidRPr="00995BE3">
        <w:rPr>
          <w:rFonts w:ascii="Times New Roman" w:eastAsia="Arial" w:hAnsi="Times New Roman"/>
          <w:b/>
          <w:bCs/>
          <w:sz w:val="28"/>
          <w:szCs w:val="28"/>
        </w:rPr>
        <w:t>S. Fredrick John Michael</w:t>
      </w:r>
    </w:p>
    <w:p w14:paraId="5E181D2F" w14:textId="6878D43D" w:rsidR="008759EB" w:rsidRPr="00995BE3" w:rsidRDefault="000128EC" w:rsidP="000128EC">
      <w:pPr>
        <w:spacing w:after="36" w:line="360" w:lineRule="auto"/>
        <w:ind w:left="388"/>
        <w:rPr>
          <w:rFonts w:ascii="Times New Roman" w:eastAsia="Arial" w:hAnsi="Times New Roman"/>
          <w:sz w:val="28"/>
          <w:szCs w:val="28"/>
        </w:rPr>
      </w:pPr>
      <w:r>
        <w:rPr>
          <w:rFonts w:ascii="Times New Roman" w:eastAsia="Arial" w:hAnsi="Times New Roman"/>
          <w:sz w:val="28"/>
          <w:szCs w:val="28"/>
        </w:rPr>
        <w:t xml:space="preserve">                                               </w:t>
      </w:r>
      <w:r w:rsidR="008759EB" w:rsidRPr="00995BE3">
        <w:rPr>
          <w:rFonts w:ascii="Times New Roman" w:eastAsia="Arial" w:hAnsi="Times New Roman"/>
          <w:sz w:val="28"/>
          <w:szCs w:val="28"/>
        </w:rPr>
        <w:t>Faculty Guide:</w:t>
      </w:r>
    </w:p>
    <w:p w14:paraId="753A4833" w14:textId="29F29A7E" w:rsidR="008C239C" w:rsidRPr="00995BE3" w:rsidRDefault="00667228" w:rsidP="000128EC">
      <w:pPr>
        <w:spacing w:after="36" w:line="360" w:lineRule="auto"/>
        <w:ind w:left="388"/>
        <w:jc w:val="center"/>
        <w:rPr>
          <w:rFonts w:ascii="Times New Roman" w:hAnsi="Times New Roman"/>
          <w:sz w:val="28"/>
          <w:szCs w:val="28"/>
        </w:rPr>
      </w:pPr>
      <w:proofErr w:type="spellStart"/>
      <w:r>
        <w:rPr>
          <w:rFonts w:ascii="Times New Roman" w:eastAsia="Arial" w:hAnsi="Times New Roman"/>
          <w:b/>
          <w:sz w:val="28"/>
          <w:szCs w:val="28"/>
        </w:rPr>
        <w:t>Mr.</w:t>
      </w:r>
      <w:r w:rsidR="008C239C" w:rsidRPr="00995BE3">
        <w:rPr>
          <w:rFonts w:ascii="Times New Roman" w:eastAsia="Arial" w:hAnsi="Times New Roman"/>
          <w:b/>
          <w:sz w:val="28"/>
          <w:szCs w:val="28"/>
        </w:rPr>
        <w:t>N</w:t>
      </w:r>
      <w:proofErr w:type="spellEnd"/>
      <w:r w:rsidR="008C239C" w:rsidRPr="00995BE3">
        <w:rPr>
          <w:rFonts w:ascii="Times New Roman" w:eastAsia="Arial" w:hAnsi="Times New Roman"/>
          <w:b/>
          <w:sz w:val="28"/>
          <w:szCs w:val="28"/>
        </w:rPr>
        <w:t xml:space="preserve">. </w:t>
      </w:r>
      <w:proofErr w:type="spellStart"/>
      <w:proofErr w:type="gramStart"/>
      <w:r w:rsidR="008C239C" w:rsidRPr="00995BE3">
        <w:rPr>
          <w:rFonts w:ascii="Times New Roman" w:eastAsia="Arial" w:hAnsi="Times New Roman"/>
          <w:b/>
          <w:sz w:val="28"/>
          <w:szCs w:val="28"/>
        </w:rPr>
        <w:t>Chellapandi</w:t>
      </w:r>
      <w:proofErr w:type="spellEnd"/>
      <w:r>
        <w:rPr>
          <w:rFonts w:ascii="Times New Roman" w:eastAsia="Arial" w:hAnsi="Times New Roman"/>
          <w:b/>
          <w:sz w:val="28"/>
          <w:szCs w:val="28"/>
        </w:rPr>
        <w:t>(</w:t>
      </w:r>
      <w:proofErr w:type="gramEnd"/>
      <w:r>
        <w:rPr>
          <w:rFonts w:ascii="Times New Roman" w:eastAsia="Arial" w:hAnsi="Times New Roman"/>
          <w:b/>
          <w:sz w:val="28"/>
          <w:szCs w:val="28"/>
        </w:rPr>
        <w:t>AP/CSE)</w:t>
      </w:r>
    </w:p>
    <w:p w14:paraId="1F8509B9" w14:textId="2043CA0A" w:rsidR="008C239C" w:rsidRPr="00995BE3" w:rsidRDefault="008C239C" w:rsidP="000128EC">
      <w:pPr>
        <w:spacing w:after="0" w:line="360" w:lineRule="auto"/>
        <w:ind w:left="978"/>
        <w:jc w:val="center"/>
        <w:rPr>
          <w:rFonts w:ascii="Times New Roman" w:eastAsia="Arial" w:hAnsi="Times New Roman"/>
          <w:b/>
          <w:sz w:val="28"/>
          <w:szCs w:val="28"/>
        </w:rPr>
      </w:pPr>
    </w:p>
    <w:p w14:paraId="36320056" w14:textId="201489A9" w:rsidR="008759EB" w:rsidRPr="00995BE3" w:rsidRDefault="008759EB" w:rsidP="00DE4F5A">
      <w:pPr>
        <w:spacing w:after="0" w:line="360" w:lineRule="auto"/>
        <w:ind w:left="978"/>
        <w:jc w:val="center"/>
        <w:rPr>
          <w:rFonts w:ascii="Times New Roman" w:hAnsi="Times New Roman"/>
          <w:sz w:val="28"/>
          <w:szCs w:val="28"/>
        </w:rPr>
      </w:pPr>
      <w:r w:rsidRPr="00995BE3">
        <w:rPr>
          <w:rFonts w:ascii="Times New Roman" w:eastAsia="Arial" w:hAnsi="Times New Roman"/>
          <w:b/>
          <w:sz w:val="28"/>
          <w:szCs w:val="28"/>
        </w:rPr>
        <w:t>Department of Computer Science and Engineering,</w:t>
      </w:r>
    </w:p>
    <w:p w14:paraId="31658ACD" w14:textId="07B11E79" w:rsidR="000128EC" w:rsidRDefault="00DE4F5A" w:rsidP="00DE4F5A">
      <w:pPr>
        <w:spacing w:after="16" w:line="360" w:lineRule="auto"/>
        <w:ind w:left="1561"/>
        <w:rPr>
          <w:rFonts w:ascii="Times New Roman" w:eastAsia="Arial" w:hAnsi="Times New Roman"/>
          <w:b/>
          <w:sz w:val="28"/>
          <w:szCs w:val="28"/>
        </w:rPr>
      </w:pPr>
      <w:r>
        <w:rPr>
          <w:rFonts w:ascii="Times New Roman" w:eastAsia="Arial" w:hAnsi="Times New Roman"/>
          <w:b/>
          <w:sz w:val="28"/>
          <w:szCs w:val="28"/>
        </w:rPr>
        <w:t xml:space="preserve">     </w:t>
      </w:r>
      <w:r w:rsidR="008759EB" w:rsidRPr="00995BE3">
        <w:rPr>
          <w:rFonts w:ascii="Times New Roman" w:eastAsia="Arial" w:hAnsi="Times New Roman"/>
          <w:b/>
          <w:sz w:val="28"/>
          <w:szCs w:val="28"/>
        </w:rPr>
        <w:t>Shanmuganathan Engineering College</w:t>
      </w:r>
      <w:r w:rsidR="000128EC" w:rsidRPr="000128EC">
        <w:rPr>
          <w:rFonts w:ascii="Times New Roman" w:eastAsia="Arial" w:hAnsi="Times New Roman"/>
          <w:b/>
          <w:sz w:val="28"/>
          <w:szCs w:val="28"/>
        </w:rPr>
        <w:t>, approved</w:t>
      </w:r>
      <w:r w:rsidR="000128EC">
        <w:rPr>
          <w:rFonts w:ascii="Times New Roman" w:eastAsia="Arial" w:hAnsi="Times New Roman"/>
          <w:b/>
          <w:sz w:val="28"/>
          <w:szCs w:val="28"/>
        </w:rPr>
        <w:t xml:space="preserve"> by</w:t>
      </w:r>
    </w:p>
    <w:p w14:paraId="3743B78A" w14:textId="4AEF9ABD" w:rsidR="008759EB" w:rsidRPr="00995BE3" w:rsidRDefault="00DE4F5A" w:rsidP="00DE4F5A">
      <w:pPr>
        <w:spacing w:after="16" w:line="360" w:lineRule="auto"/>
        <w:ind w:left="1561"/>
        <w:rPr>
          <w:rFonts w:ascii="Times New Roman" w:hAnsi="Times New Roman"/>
          <w:sz w:val="28"/>
          <w:szCs w:val="28"/>
        </w:rPr>
      </w:pPr>
      <w:r>
        <w:rPr>
          <w:rFonts w:ascii="Times New Roman" w:eastAsia="Arial" w:hAnsi="Times New Roman"/>
          <w:b/>
          <w:sz w:val="28"/>
          <w:szCs w:val="28"/>
        </w:rPr>
        <w:t xml:space="preserve">                                      </w:t>
      </w:r>
      <w:r w:rsidR="000128EC">
        <w:rPr>
          <w:rFonts w:ascii="Times New Roman" w:eastAsia="Arial" w:hAnsi="Times New Roman"/>
          <w:b/>
          <w:sz w:val="28"/>
          <w:szCs w:val="28"/>
        </w:rPr>
        <w:t>AICTE</w:t>
      </w:r>
    </w:p>
    <w:p w14:paraId="34069B98" w14:textId="197BF656" w:rsidR="00995BE3" w:rsidRDefault="000128EC" w:rsidP="000128EC">
      <w:pPr>
        <w:spacing w:before="240" w:after="0" w:line="360" w:lineRule="auto"/>
        <w:jc w:val="center"/>
        <w:rPr>
          <w:rFonts w:ascii="Times New Roman" w:hAnsi="Times New Roman"/>
          <w:sz w:val="28"/>
          <w:szCs w:val="28"/>
        </w:rPr>
      </w:pPr>
      <w:r>
        <w:rPr>
          <w:noProof/>
        </w:rPr>
        <w:drawing>
          <wp:inline distT="0" distB="0" distL="0" distR="0" wp14:anchorId="43A5FFCF" wp14:editId="52537560">
            <wp:extent cx="1085850" cy="1022033"/>
            <wp:effectExtent l="0" t="0" r="0" b="6985"/>
            <wp:docPr id="1649198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18211" name="Picture 1802018211"/>
                    <pic:cNvPicPr/>
                  </pic:nvPicPr>
                  <pic:blipFill>
                    <a:blip r:embed="rId9">
                      <a:extLst>
                        <a:ext uri="{28A0092B-C50C-407E-A947-70E740481C1C}">
                          <a14:useLocalDpi xmlns:a14="http://schemas.microsoft.com/office/drawing/2010/main" val="0"/>
                        </a:ext>
                      </a:extLst>
                    </a:blip>
                    <a:stretch>
                      <a:fillRect/>
                    </a:stretch>
                  </pic:blipFill>
                  <pic:spPr>
                    <a:xfrm>
                      <a:off x="0" y="0"/>
                      <a:ext cx="1091047" cy="1026925"/>
                    </a:xfrm>
                    <a:prstGeom prst="rect">
                      <a:avLst/>
                    </a:prstGeom>
                  </pic:spPr>
                </pic:pic>
              </a:graphicData>
            </a:graphic>
          </wp:inline>
        </w:drawing>
      </w:r>
    </w:p>
    <w:p w14:paraId="615AA41C" w14:textId="48DDD758" w:rsidR="00995BE3" w:rsidRDefault="00995BE3" w:rsidP="000128EC">
      <w:pPr>
        <w:spacing w:before="240" w:after="0" w:line="360" w:lineRule="auto"/>
        <w:jc w:val="center"/>
        <w:rPr>
          <w:rFonts w:ascii="Times New Roman" w:hAnsi="Times New Roman"/>
          <w:sz w:val="28"/>
          <w:szCs w:val="28"/>
        </w:rPr>
      </w:pPr>
    </w:p>
    <w:p w14:paraId="5078CD19" w14:textId="0C44556B" w:rsidR="00995BE3" w:rsidRDefault="00995BE3" w:rsidP="00667228">
      <w:pPr>
        <w:spacing w:after="0" w:line="360" w:lineRule="auto"/>
        <w:jc w:val="center"/>
        <w:rPr>
          <w:rFonts w:ascii="Times New Roman" w:hAnsi="Times New Roman"/>
          <w:b/>
          <w:bCs/>
          <w:sz w:val="32"/>
          <w:szCs w:val="32"/>
          <w:u w:val="single"/>
        </w:rPr>
      </w:pPr>
      <w:r w:rsidRPr="00995BE3">
        <w:rPr>
          <w:rFonts w:ascii="Times New Roman" w:hAnsi="Times New Roman"/>
          <w:b/>
          <w:bCs/>
          <w:sz w:val="32"/>
          <w:szCs w:val="32"/>
          <w:u w:val="single"/>
        </w:rPr>
        <w:lastRenderedPageBreak/>
        <w:t>CERTIFICATE</w:t>
      </w:r>
    </w:p>
    <w:p w14:paraId="3608BCF2" w14:textId="77777777" w:rsidR="004D6C0F" w:rsidRDefault="004D6C0F" w:rsidP="00667228">
      <w:pPr>
        <w:spacing w:after="0" w:line="360" w:lineRule="auto"/>
        <w:jc w:val="center"/>
        <w:rPr>
          <w:rFonts w:ascii="Times New Roman" w:hAnsi="Times New Roman"/>
          <w:b/>
          <w:bCs/>
          <w:sz w:val="32"/>
          <w:szCs w:val="32"/>
          <w:u w:val="single"/>
        </w:rPr>
      </w:pPr>
    </w:p>
    <w:p w14:paraId="1008A74A" w14:textId="181C7649" w:rsidR="004D6C0F" w:rsidRPr="00995BE3" w:rsidRDefault="004D6C0F" w:rsidP="004D6C0F">
      <w:pPr>
        <w:spacing w:after="0" w:line="360" w:lineRule="auto"/>
        <w:jc w:val="center"/>
        <w:rPr>
          <w:rFonts w:ascii="Times New Roman" w:hAnsi="Times New Roman"/>
          <w:b/>
          <w:bCs/>
          <w:sz w:val="32"/>
          <w:szCs w:val="32"/>
          <w:u w:val="single"/>
        </w:rPr>
      </w:pPr>
      <w:r>
        <w:rPr>
          <w:rFonts w:ascii="Times New Roman" w:hAnsi="Times New Roman"/>
          <w:b/>
          <w:bCs/>
          <w:noProof/>
          <w:sz w:val="32"/>
          <w:szCs w:val="32"/>
          <w:u w:val="single"/>
        </w:rPr>
        <w:drawing>
          <wp:inline distT="0" distB="0" distL="0" distR="0" wp14:anchorId="16F28FDC" wp14:editId="6C8026A2">
            <wp:extent cx="5212336" cy="7388860"/>
            <wp:effectExtent l="0" t="0" r="7620" b="2540"/>
            <wp:docPr id="151560797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07978" name="Picture 1515607978"/>
                    <pic:cNvPicPr/>
                  </pic:nvPicPr>
                  <pic:blipFill>
                    <a:blip r:embed="rId10">
                      <a:extLst>
                        <a:ext uri="{28A0092B-C50C-407E-A947-70E740481C1C}">
                          <a14:useLocalDpi xmlns:a14="http://schemas.microsoft.com/office/drawing/2010/main" val="0"/>
                        </a:ext>
                      </a:extLst>
                    </a:blip>
                    <a:stretch>
                      <a:fillRect/>
                    </a:stretch>
                  </pic:blipFill>
                  <pic:spPr>
                    <a:xfrm>
                      <a:off x="0" y="0"/>
                      <a:ext cx="5217946" cy="7396813"/>
                    </a:xfrm>
                    <a:prstGeom prst="rect">
                      <a:avLst/>
                    </a:prstGeom>
                  </pic:spPr>
                </pic:pic>
              </a:graphicData>
            </a:graphic>
          </wp:inline>
        </w:drawing>
      </w:r>
    </w:p>
    <w:p w14:paraId="03FABF9A" w14:textId="0C96BC47" w:rsidR="004D6C0F" w:rsidRDefault="004D6C0F" w:rsidP="004D6C0F">
      <w:pPr>
        <w:tabs>
          <w:tab w:val="left" w:pos="7905"/>
        </w:tabs>
        <w:spacing w:after="0" w:line="360" w:lineRule="auto"/>
        <w:rPr>
          <w:rFonts w:ascii="Times New Roman" w:hAnsi="Times New Roman"/>
          <w:noProof/>
          <w:sz w:val="28"/>
          <w:szCs w:val="28"/>
        </w:rPr>
      </w:pPr>
      <w:r>
        <w:rPr>
          <w:rFonts w:ascii="Times New Roman" w:hAnsi="Times New Roman"/>
          <w:noProof/>
          <w:sz w:val="28"/>
          <w:szCs w:val="28"/>
        </w:rPr>
        <w:tab/>
      </w:r>
    </w:p>
    <w:p w14:paraId="079496E2" w14:textId="3267E543" w:rsidR="004D6C0F" w:rsidRDefault="004D6C0F" w:rsidP="008759EB">
      <w:pPr>
        <w:spacing w:after="0" w:line="360" w:lineRule="auto"/>
        <w:ind w:left="38"/>
        <w:jc w:val="center"/>
        <w:rPr>
          <w:rFonts w:ascii="Times New Roman" w:hAnsi="Times New Roman"/>
          <w:b/>
          <w:bCs/>
          <w:noProof/>
          <w:sz w:val="32"/>
          <w:szCs w:val="32"/>
          <w:u w:val="single"/>
        </w:rPr>
      </w:pPr>
      <w:r w:rsidRPr="004D6C0F">
        <w:rPr>
          <w:rFonts w:ascii="Times New Roman" w:hAnsi="Times New Roman"/>
          <w:b/>
          <w:bCs/>
          <w:noProof/>
          <w:sz w:val="32"/>
          <w:szCs w:val="32"/>
          <w:u w:val="single"/>
        </w:rPr>
        <w:lastRenderedPageBreak/>
        <w:t>BONA-FIDE CERTIFICATE</w:t>
      </w:r>
    </w:p>
    <w:p w14:paraId="4DD557D1" w14:textId="77777777" w:rsidR="004D6C0F" w:rsidRPr="004D6C0F" w:rsidRDefault="004D6C0F" w:rsidP="008759EB">
      <w:pPr>
        <w:spacing w:after="0" w:line="360" w:lineRule="auto"/>
        <w:ind w:left="38"/>
        <w:jc w:val="center"/>
        <w:rPr>
          <w:rFonts w:ascii="Times New Roman" w:hAnsi="Times New Roman"/>
          <w:b/>
          <w:bCs/>
          <w:noProof/>
          <w:sz w:val="32"/>
          <w:szCs w:val="32"/>
          <w:u w:val="single"/>
        </w:rPr>
      </w:pPr>
    </w:p>
    <w:p w14:paraId="7F5722C8" w14:textId="27C0FC42" w:rsidR="00D2117C" w:rsidRPr="004D6C0F" w:rsidRDefault="004D6C0F" w:rsidP="004D6C0F">
      <w:pPr>
        <w:spacing w:after="0" w:line="360" w:lineRule="auto"/>
        <w:ind w:left="38"/>
        <w:jc w:val="center"/>
        <w:rPr>
          <w:rFonts w:ascii="Times New Roman" w:hAnsi="Times New Roman"/>
          <w:sz w:val="28"/>
          <w:szCs w:val="28"/>
        </w:rPr>
      </w:pPr>
      <w:r>
        <w:rPr>
          <w:rFonts w:ascii="Times New Roman" w:hAnsi="Times New Roman"/>
          <w:noProof/>
          <w:sz w:val="28"/>
          <w:szCs w:val="28"/>
        </w:rPr>
        <w:drawing>
          <wp:inline distT="0" distB="0" distL="0" distR="0" wp14:anchorId="5B9C40B7" wp14:editId="48D32F1B">
            <wp:extent cx="5407964" cy="7960360"/>
            <wp:effectExtent l="0" t="0" r="2540" b="2540"/>
            <wp:docPr id="179162808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28085" name="Picture 1791628085"/>
                    <pic:cNvPicPr/>
                  </pic:nvPicPr>
                  <pic:blipFill>
                    <a:blip r:embed="rId11">
                      <a:extLst>
                        <a:ext uri="{28A0092B-C50C-407E-A947-70E740481C1C}">
                          <a14:useLocalDpi xmlns:a14="http://schemas.microsoft.com/office/drawing/2010/main" val="0"/>
                        </a:ext>
                      </a:extLst>
                    </a:blip>
                    <a:stretch>
                      <a:fillRect/>
                    </a:stretch>
                  </pic:blipFill>
                  <pic:spPr>
                    <a:xfrm>
                      <a:off x="0" y="0"/>
                      <a:ext cx="5407964" cy="7960360"/>
                    </a:xfrm>
                    <a:prstGeom prst="rect">
                      <a:avLst/>
                    </a:prstGeom>
                  </pic:spPr>
                </pic:pic>
              </a:graphicData>
            </a:graphic>
          </wp:inline>
        </w:drawing>
      </w:r>
    </w:p>
    <w:p w14:paraId="04D1AC44" w14:textId="27A9E58F" w:rsidR="008759EB" w:rsidRDefault="008759EB" w:rsidP="008759EB">
      <w:pPr>
        <w:spacing w:after="0" w:line="360" w:lineRule="auto"/>
        <w:ind w:left="38"/>
        <w:jc w:val="center"/>
        <w:rPr>
          <w:rFonts w:ascii="Times New Roman" w:eastAsia="Times New Roman" w:hAnsi="Times New Roman"/>
          <w:b/>
          <w:sz w:val="31"/>
          <w:u w:val="single" w:color="000000"/>
        </w:rPr>
      </w:pPr>
      <w:r>
        <w:rPr>
          <w:rFonts w:ascii="Times New Roman" w:eastAsia="Times New Roman" w:hAnsi="Times New Roman"/>
          <w:b/>
          <w:sz w:val="31"/>
          <w:u w:val="single" w:color="000000"/>
        </w:rPr>
        <w:lastRenderedPageBreak/>
        <w:t>ACKNOWLEDGEMENT</w:t>
      </w:r>
    </w:p>
    <w:p w14:paraId="7ACA63FF" w14:textId="77777777" w:rsidR="008759EB" w:rsidRDefault="008759EB" w:rsidP="008759EB">
      <w:pPr>
        <w:spacing w:after="0" w:line="360" w:lineRule="auto"/>
        <w:ind w:left="38"/>
        <w:jc w:val="center"/>
      </w:pPr>
      <w:r>
        <w:rPr>
          <w:rFonts w:ascii="Times New Roman" w:eastAsia="Times New Roman" w:hAnsi="Times New Roman"/>
          <w:b/>
          <w:sz w:val="31"/>
        </w:rPr>
        <w:t xml:space="preserve"> </w:t>
      </w:r>
    </w:p>
    <w:p w14:paraId="416B2FCA" w14:textId="7378A73A" w:rsidR="008759EB" w:rsidRDefault="00EE4C5F" w:rsidP="00EE4C5F">
      <w:pPr>
        <w:spacing w:after="0" w:line="360" w:lineRule="auto"/>
        <w:jc w:val="both"/>
        <w:rPr>
          <w:rFonts w:ascii="Times New Roman" w:eastAsia="Arial" w:hAnsi="Times New Roman"/>
          <w:sz w:val="28"/>
          <w:szCs w:val="28"/>
        </w:rPr>
      </w:pPr>
      <w:r>
        <w:rPr>
          <w:rFonts w:ascii="Times New Roman" w:eastAsia="Arial" w:hAnsi="Times New Roman"/>
          <w:sz w:val="28"/>
          <w:szCs w:val="28"/>
        </w:rPr>
        <w:t xml:space="preserve">    </w:t>
      </w:r>
      <w:r w:rsidR="008759EB" w:rsidRPr="00B136CA">
        <w:rPr>
          <w:rFonts w:ascii="Times New Roman" w:eastAsia="Arial" w:hAnsi="Times New Roman"/>
          <w:sz w:val="28"/>
          <w:szCs w:val="28"/>
        </w:rPr>
        <w:t xml:space="preserve">It is a matter of pride and privilege for me to have done a summer internship project in </w:t>
      </w:r>
      <w:r w:rsidR="008759EB" w:rsidRPr="00B136CA">
        <w:rPr>
          <w:rFonts w:ascii="Times New Roman" w:eastAsia="Arial" w:hAnsi="Times New Roman"/>
          <w:b/>
          <w:sz w:val="28"/>
          <w:szCs w:val="28"/>
        </w:rPr>
        <w:t xml:space="preserve">“Accent Techno Soft” </w:t>
      </w:r>
      <w:r w:rsidR="008759EB" w:rsidRPr="00B136CA">
        <w:rPr>
          <w:rFonts w:ascii="Times New Roman" w:eastAsia="Arial" w:hAnsi="Times New Roman"/>
          <w:sz w:val="28"/>
          <w:szCs w:val="28"/>
        </w:rPr>
        <w:t xml:space="preserve">and I am sincerely thankful to them for providing this opportunity to me. </w:t>
      </w:r>
    </w:p>
    <w:p w14:paraId="5152BFFC" w14:textId="77777777" w:rsidR="00EE4C5F" w:rsidRDefault="00EE4C5F" w:rsidP="00EE4C5F">
      <w:pPr>
        <w:spacing w:after="0" w:line="360" w:lineRule="auto"/>
        <w:jc w:val="both"/>
        <w:rPr>
          <w:rFonts w:ascii="Times New Roman" w:eastAsia="Arial" w:hAnsi="Times New Roman"/>
          <w:sz w:val="28"/>
          <w:szCs w:val="28"/>
        </w:rPr>
      </w:pPr>
    </w:p>
    <w:p w14:paraId="17C9D133" w14:textId="1152F26D" w:rsidR="00EE4C5F" w:rsidRDefault="00EE4C5F" w:rsidP="00EE4C5F">
      <w:pPr>
        <w:spacing w:after="0" w:line="360" w:lineRule="auto"/>
        <w:jc w:val="both"/>
        <w:rPr>
          <w:rFonts w:ascii="Times New Roman" w:hAnsi="Times New Roman"/>
          <w:sz w:val="28"/>
          <w:szCs w:val="28"/>
        </w:rPr>
      </w:pPr>
      <w:r>
        <w:rPr>
          <w:rFonts w:ascii="Times New Roman" w:eastAsia="Arial" w:hAnsi="Times New Roman"/>
          <w:sz w:val="28"/>
          <w:szCs w:val="28"/>
        </w:rPr>
        <w:t xml:space="preserve">    </w:t>
      </w:r>
      <w:r w:rsidRPr="00B136CA">
        <w:rPr>
          <w:rFonts w:ascii="Times New Roman" w:eastAsia="Arial" w:hAnsi="Times New Roman"/>
          <w:sz w:val="28"/>
          <w:szCs w:val="28"/>
        </w:rPr>
        <w:t>I am thankful to “</w:t>
      </w:r>
      <w:proofErr w:type="spellStart"/>
      <w:r w:rsidRPr="00EE4C5F">
        <w:rPr>
          <w:rFonts w:ascii="Times New Roman" w:eastAsia="Arial" w:hAnsi="Times New Roman"/>
          <w:b/>
          <w:bCs/>
          <w:sz w:val="28"/>
          <w:szCs w:val="28"/>
        </w:rPr>
        <w:t>Dr.</w:t>
      </w:r>
      <w:proofErr w:type="spellEnd"/>
      <w:r w:rsidRPr="00EE4C5F">
        <w:rPr>
          <w:rFonts w:ascii="Times New Roman" w:eastAsia="Arial" w:hAnsi="Times New Roman"/>
          <w:b/>
          <w:bCs/>
          <w:sz w:val="28"/>
          <w:szCs w:val="28"/>
        </w:rPr>
        <w:t xml:space="preserve"> KL. </w:t>
      </w:r>
      <w:proofErr w:type="spellStart"/>
      <w:proofErr w:type="gramStart"/>
      <w:r w:rsidRPr="00EE4C5F">
        <w:rPr>
          <w:rFonts w:ascii="Times New Roman" w:eastAsia="Arial" w:hAnsi="Times New Roman"/>
          <w:b/>
          <w:bCs/>
          <w:sz w:val="28"/>
          <w:szCs w:val="28"/>
        </w:rPr>
        <w:t>Muthuramu</w:t>
      </w:r>
      <w:proofErr w:type="spellEnd"/>
      <w:r w:rsidRPr="00B136CA">
        <w:rPr>
          <w:rFonts w:ascii="Times New Roman" w:eastAsia="Arial" w:hAnsi="Times New Roman"/>
          <w:sz w:val="28"/>
          <w:szCs w:val="28"/>
        </w:rPr>
        <w:t>”  the</w:t>
      </w:r>
      <w:proofErr w:type="gramEnd"/>
      <w:r w:rsidRPr="00B136CA">
        <w:rPr>
          <w:rFonts w:ascii="Times New Roman" w:eastAsia="Arial" w:hAnsi="Times New Roman"/>
          <w:sz w:val="28"/>
          <w:szCs w:val="28"/>
        </w:rPr>
        <w:t xml:space="preserve"> Principal of Shanmuganathan Engineering College, </w:t>
      </w:r>
      <w:proofErr w:type="spellStart"/>
      <w:r w:rsidRPr="00B136CA">
        <w:rPr>
          <w:rFonts w:ascii="Times New Roman" w:eastAsia="Arial" w:hAnsi="Times New Roman"/>
          <w:sz w:val="28"/>
          <w:szCs w:val="28"/>
        </w:rPr>
        <w:t>Arasampatti</w:t>
      </w:r>
      <w:proofErr w:type="spellEnd"/>
      <w:r w:rsidRPr="00B136CA">
        <w:rPr>
          <w:rFonts w:ascii="Times New Roman" w:hAnsi="Times New Roman"/>
          <w:sz w:val="28"/>
          <w:szCs w:val="28"/>
        </w:rPr>
        <w:t xml:space="preserve"> .</w:t>
      </w:r>
    </w:p>
    <w:p w14:paraId="3DD9A594" w14:textId="77777777" w:rsidR="00EE4C5F" w:rsidRDefault="00EE4C5F" w:rsidP="00EE4C5F">
      <w:pPr>
        <w:spacing w:after="136" w:line="360" w:lineRule="auto"/>
        <w:jc w:val="both"/>
        <w:rPr>
          <w:rFonts w:ascii="Times New Roman" w:eastAsia="Arial" w:hAnsi="Times New Roman"/>
          <w:sz w:val="28"/>
          <w:szCs w:val="28"/>
        </w:rPr>
      </w:pPr>
    </w:p>
    <w:p w14:paraId="7080CE08" w14:textId="5CBF8CA3" w:rsidR="00EE4C5F" w:rsidRPr="00B136CA" w:rsidRDefault="00EE4C5F" w:rsidP="00EE4C5F">
      <w:pPr>
        <w:spacing w:after="136" w:line="360" w:lineRule="auto"/>
        <w:jc w:val="both"/>
        <w:rPr>
          <w:rFonts w:ascii="Times New Roman" w:hAnsi="Times New Roman"/>
          <w:sz w:val="28"/>
          <w:szCs w:val="28"/>
        </w:rPr>
      </w:pPr>
      <w:r>
        <w:rPr>
          <w:rFonts w:ascii="Times New Roman" w:eastAsia="Arial" w:hAnsi="Times New Roman"/>
          <w:sz w:val="28"/>
          <w:szCs w:val="28"/>
        </w:rPr>
        <w:t xml:space="preserve">    </w:t>
      </w:r>
      <w:r w:rsidRPr="00B136CA">
        <w:rPr>
          <w:rFonts w:ascii="Times New Roman" w:eastAsia="Arial" w:hAnsi="Times New Roman"/>
          <w:sz w:val="28"/>
          <w:szCs w:val="28"/>
        </w:rPr>
        <w:t xml:space="preserve">I </w:t>
      </w:r>
      <w:proofErr w:type="gramStart"/>
      <w:r w:rsidRPr="00B136CA">
        <w:rPr>
          <w:rFonts w:ascii="Times New Roman" w:eastAsia="Arial" w:hAnsi="Times New Roman"/>
          <w:sz w:val="28"/>
          <w:szCs w:val="28"/>
        </w:rPr>
        <w:t>am  thankful</w:t>
      </w:r>
      <w:proofErr w:type="gramEnd"/>
      <w:r w:rsidRPr="00B136CA">
        <w:rPr>
          <w:rFonts w:ascii="Times New Roman" w:eastAsia="Arial" w:hAnsi="Times New Roman"/>
          <w:sz w:val="28"/>
          <w:szCs w:val="28"/>
        </w:rPr>
        <w:t xml:space="preserve"> to</w:t>
      </w:r>
      <w:r>
        <w:rPr>
          <w:rFonts w:ascii="Times New Roman" w:eastAsia="Arial" w:hAnsi="Times New Roman"/>
          <w:sz w:val="28"/>
          <w:szCs w:val="28"/>
        </w:rPr>
        <w:t xml:space="preserve"> the </w:t>
      </w:r>
      <w:r>
        <w:rPr>
          <w:rFonts w:ascii="Times New Roman" w:eastAsia="Arial" w:hAnsi="Times New Roman"/>
          <w:sz w:val="28"/>
          <w:szCs w:val="28"/>
        </w:rPr>
        <w:t>head of the department</w:t>
      </w:r>
      <w:r w:rsidRPr="00B136CA">
        <w:rPr>
          <w:rFonts w:ascii="Times New Roman" w:eastAsia="Arial" w:hAnsi="Times New Roman"/>
          <w:sz w:val="28"/>
          <w:szCs w:val="28"/>
        </w:rPr>
        <w:t xml:space="preserve"> </w:t>
      </w:r>
      <w:r w:rsidRPr="00EE4C5F">
        <w:rPr>
          <w:rFonts w:ascii="Times New Roman" w:eastAsia="Arial" w:hAnsi="Times New Roman"/>
          <w:b/>
          <w:bCs/>
          <w:sz w:val="28"/>
          <w:szCs w:val="28"/>
        </w:rPr>
        <w:t>“</w:t>
      </w:r>
      <w:proofErr w:type="spellStart"/>
      <w:r w:rsidRPr="00EE4C5F">
        <w:rPr>
          <w:rFonts w:ascii="Times New Roman" w:eastAsia="Arial" w:hAnsi="Times New Roman"/>
          <w:b/>
          <w:bCs/>
          <w:sz w:val="28"/>
          <w:szCs w:val="28"/>
        </w:rPr>
        <w:t>Dr.S.Saravanakumar</w:t>
      </w:r>
      <w:proofErr w:type="spellEnd"/>
      <w:r w:rsidRPr="00EE4C5F">
        <w:rPr>
          <w:rFonts w:ascii="Times New Roman" w:eastAsia="Arial" w:hAnsi="Times New Roman"/>
          <w:b/>
          <w:bCs/>
          <w:sz w:val="28"/>
          <w:szCs w:val="28"/>
        </w:rPr>
        <w:t>”</w:t>
      </w:r>
      <w:r>
        <w:rPr>
          <w:rFonts w:ascii="Times New Roman" w:eastAsia="Arial" w:hAnsi="Times New Roman"/>
          <w:b/>
          <w:bCs/>
          <w:sz w:val="28"/>
          <w:szCs w:val="28"/>
        </w:rPr>
        <w:t xml:space="preserve"> </w:t>
      </w:r>
      <w:r>
        <w:rPr>
          <w:rFonts w:ascii="Times New Roman" w:eastAsia="Arial" w:hAnsi="Times New Roman"/>
          <w:sz w:val="28"/>
          <w:szCs w:val="28"/>
        </w:rPr>
        <w:t xml:space="preserve">and </w:t>
      </w:r>
      <w:r w:rsidRPr="00B136CA">
        <w:rPr>
          <w:rFonts w:ascii="Times New Roman" w:eastAsia="Arial" w:hAnsi="Times New Roman"/>
          <w:sz w:val="28"/>
          <w:szCs w:val="28"/>
        </w:rPr>
        <w:t xml:space="preserve">all the faculty members </w:t>
      </w:r>
      <w:r>
        <w:rPr>
          <w:rFonts w:ascii="Times New Roman" w:eastAsia="Arial" w:hAnsi="Times New Roman"/>
          <w:sz w:val="28"/>
          <w:szCs w:val="28"/>
        </w:rPr>
        <w:t>of</w:t>
      </w:r>
      <w:r w:rsidRPr="00B136CA">
        <w:rPr>
          <w:rFonts w:ascii="Times New Roman" w:eastAsia="Arial" w:hAnsi="Times New Roman"/>
          <w:sz w:val="28"/>
          <w:szCs w:val="28"/>
        </w:rPr>
        <w:t xml:space="preserve"> Department of Computer Science and Engineering, Shanmuganathan Engineering College, </w:t>
      </w:r>
      <w:proofErr w:type="spellStart"/>
      <w:r w:rsidRPr="00B136CA">
        <w:rPr>
          <w:rFonts w:ascii="Times New Roman" w:eastAsia="Arial" w:hAnsi="Times New Roman"/>
          <w:sz w:val="28"/>
          <w:szCs w:val="28"/>
        </w:rPr>
        <w:t>Arasampatti</w:t>
      </w:r>
      <w:proofErr w:type="spellEnd"/>
      <w:r w:rsidRPr="00B136CA">
        <w:rPr>
          <w:rFonts w:ascii="Times New Roman" w:eastAsia="Arial" w:hAnsi="Times New Roman"/>
          <w:sz w:val="28"/>
          <w:szCs w:val="28"/>
        </w:rPr>
        <w:t xml:space="preserve"> and particularly my mentor </w:t>
      </w:r>
      <w:r w:rsidRPr="00B136CA">
        <w:rPr>
          <w:rFonts w:ascii="Times New Roman" w:eastAsia="Arial" w:hAnsi="Times New Roman"/>
          <w:b/>
          <w:sz w:val="28"/>
          <w:szCs w:val="28"/>
        </w:rPr>
        <w:t>“</w:t>
      </w:r>
      <w:proofErr w:type="spellStart"/>
      <w:r>
        <w:rPr>
          <w:rFonts w:ascii="Times New Roman" w:eastAsia="Arial" w:hAnsi="Times New Roman"/>
          <w:b/>
          <w:sz w:val="28"/>
          <w:szCs w:val="28"/>
        </w:rPr>
        <w:t>Mr.</w:t>
      </w:r>
      <w:r w:rsidRPr="00B136CA">
        <w:rPr>
          <w:rFonts w:ascii="Times New Roman" w:eastAsia="Arial" w:hAnsi="Times New Roman"/>
          <w:b/>
          <w:sz w:val="28"/>
          <w:szCs w:val="28"/>
        </w:rPr>
        <w:t>N.Chellapandi</w:t>
      </w:r>
      <w:proofErr w:type="spellEnd"/>
      <w:r w:rsidRPr="00B136CA">
        <w:rPr>
          <w:rFonts w:ascii="Times New Roman" w:eastAsia="Arial" w:hAnsi="Times New Roman"/>
          <w:b/>
          <w:sz w:val="28"/>
          <w:szCs w:val="28"/>
        </w:rPr>
        <w:t xml:space="preserve">” </w:t>
      </w:r>
      <w:r w:rsidRPr="00B136CA">
        <w:rPr>
          <w:rFonts w:ascii="Times New Roman" w:eastAsia="Arial" w:hAnsi="Times New Roman"/>
          <w:sz w:val="28"/>
          <w:szCs w:val="28"/>
        </w:rPr>
        <w:t xml:space="preserve">for helping me during the project. </w:t>
      </w:r>
    </w:p>
    <w:p w14:paraId="509DD208" w14:textId="77777777" w:rsidR="00DC00BE" w:rsidRDefault="008759EB" w:rsidP="00DC00BE">
      <w:pPr>
        <w:spacing w:after="0" w:line="360" w:lineRule="auto"/>
        <w:rPr>
          <w:rFonts w:ascii="Times New Roman" w:hAnsi="Times New Roman"/>
          <w:sz w:val="28"/>
          <w:szCs w:val="28"/>
        </w:rPr>
      </w:pPr>
      <w:r w:rsidRPr="00B136CA">
        <w:rPr>
          <w:rFonts w:ascii="Times New Roman" w:eastAsia="Arial" w:hAnsi="Times New Roman"/>
          <w:sz w:val="28"/>
          <w:szCs w:val="28"/>
        </w:rPr>
        <w:t xml:space="preserve"> </w:t>
      </w:r>
    </w:p>
    <w:p w14:paraId="0CD80491" w14:textId="4AB558D4" w:rsidR="00DC00BE" w:rsidRDefault="00DC00BE" w:rsidP="00EE4C5F">
      <w:pPr>
        <w:spacing w:after="0" w:line="360" w:lineRule="auto"/>
        <w:rPr>
          <w:rFonts w:ascii="Times New Roman" w:hAnsi="Times New Roman"/>
          <w:sz w:val="28"/>
          <w:szCs w:val="28"/>
        </w:rPr>
      </w:pPr>
      <w:r>
        <w:rPr>
          <w:rFonts w:ascii="Times New Roman" w:hAnsi="Times New Roman"/>
          <w:sz w:val="28"/>
          <w:szCs w:val="28"/>
        </w:rPr>
        <w:t xml:space="preserve">    </w:t>
      </w:r>
      <w:r w:rsidR="008759EB" w:rsidRPr="00B136CA">
        <w:rPr>
          <w:rFonts w:ascii="Times New Roman" w:eastAsia="Arial" w:hAnsi="Times New Roman"/>
          <w:sz w:val="28"/>
          <w:szCs w:val="28"/>
        </w:rPr>
        <w:t xml:space="preserve">I am </w:t>
      </w:r>
      <w:r w:rsidR="00EE4C5F">
        <w:rPr>
          <w:rFonts w:ascii="Times New Roman" w:eastAsia="Arial" w:hAnsi="Times New Roman"/>
          <w:sz w:val="28"/>
          <w:szCs w:val="28"/>
        </w:rPr>
        <w:t xml:space="preserve">also </w:t>
      </w:r>
      <w:r w:rsidR="008759EB" w:rsidRPr="00B136CA">
        <w:rPr>
          <w:rFonts w:ascii="Times New Roman" w:eastAsia="Arial" w:hAnsi="Times New Roman"/>
          <w:sz w:val="28"/>
          <w:szCs w:val="28"/>
        </w:rPr>
        <w:t xml:space="preserve">thankful to </w:t>
      </w:r>
      <w:r w:rsidR="008759EB" w:rsidRPr="00B136CA">
        <w:rPr>
          <w:rFonts w:ascii="Times New Roman" w:eastAsia="Arial" w:hAnsi="Times New Roman"/>
          <w:b/>
          <w:sz w:val="28"/>
          <w:szCs w:val="28"/>
        </w:rPr>
        <w:t>“Mr.</w:t>
      </w:r>
      <w:r w:rsidR="008759EB" w:rsidRPr="00B136CA">
        <w:rPr>
          <w:rFonts w:ascii="Times New Roman" w:hAnsi="Times New Roman"/>
          <w:b/>
          <w:bCs/>
          <w:color w:val="222222"/>
          <w:sz w:val="28"/>
          <w:szCs w:val="28"/>
          <w:shd w:val="clear" w:color="auto" w:fill="FFFFFF"/>
        </w:rPr>
        <w:t xml:space="preserve"> </w:t>
      </w:r>
      <w:r w:rsidR="008759EB" w:rsidRPr="00B136CA">
        <w:rPr>
          <w:rFonts w:ascii="Times New Roman" w:eastAsia="Arial" w:hAnsi="Times New Roman"/>
          <w:b/>
          <w:bCs/>
          <w:sz w:val="28"/>
          <w:szCs w:val="28"/>
        </w:rPr>
        <w:t>S. Fredrick John Michael</w:t>
      </w:r>
      <w:r w:rsidR="008759EB" w:rsidRPr="00B136CA">
        <w:rPr>
          <w:rFonts w:ascii="Times New Roman" w:eastAsia="Arial" w:hAnsi="Times New Roman"/>
          <w:b/>
          <w:sz w:val="28"/>
          <w:szCs w:val="28"/>
        </w:rPr>
        <w:t xml:space="preserve">” </w:t>
      </w:r>
      <w:r w:rsidR="008759EB" w:rsidRPr="00B136CA">
        <w:rPr>
          <w:rFonts w:ascii="Times New Roman" w:eastAsia="Arial" w:hAnsi="Times New Roman"/>
          <w:sz w:val="28"/>
          <w:szCs w:val="28"/>
        </w:rPr>
        <w:t xml:space="preserve">for guiding me through this project and continuously encouraging me. It would not have been possible to complete this project without his / her support.  </w:t>
      </w:r>
    </w:p>
    <w:p w14:paraId="4CA13C30" w14:textId="77777777" w:rsidR="00EE4C5F" w:rsidRDefault="00EE4C5F" w:rsidP="00EE4C5F">
      <w:pPr>
        <w:spacing w:after="0" w:line="360" w:lineRule="auto"/>
        <w:rPr>
          <w:rFonts w:ascii="Times New Roman" w:hAnsi="Times New Roman"/>
          <w:sz w:val="28"/>
          <w:szCs w:val="28"/>
        </w:rPr>
      </w:pPr>
    </w:p>
    <w:p w14:paraId="484B2BE1" w14:textId="608ECF8F" w:rsidR="008759EB" w:rsidRPr="00B136CA" w:rsidRDefault="00DC00BE" w:rsidP="00DC00BE">
      <w:pPr>
        <w:spacing w:after="0" w:line="360" w:lineRule="auto"/>
        <w:rPr>
          <w:rFonts w:ascii="Times New Roman" w:hAnsi="Times New Roman"/>
          <w:sz w:val="28"/>
          <w:szCs w:val="28"/>
        </w:rPr>
      </w:pPr>
      <w:r>
        <w:rPr>
          <w:rFonts w:ascii="Times New Roman" w:hAnsi="Times New Roman"/>
          <w:sz w:val="28"/>
          <w:szCs w:val="28"/>
        </w:rPr>
        <w:t xml:space="preserve">    </w:t>
      </w:r>
      <w:r w:rsidR="008759EB" w:rsidRPr="00B136CA">
        <w:rPr>
          <w:rFonts w:ascii="Times New Roman" w:eastAsia="Arial" w:hAnsi="Times New Roman"/>
          <w:sz w:val="28"/>
          <w:szCs w:val="28"/>
        </w:rPr>
        <w:t xml:space="preserve">Finally, I am grateful to my family and friends for their unending support. </w:t>
      </w:r>
    </w:p>
    <w:p w14:paraId="06DF30BB" w14:textId="77777777" w:rsidR="008759EB" w:rsidRDefault="008759EB" w:rsidP="008755B9">
      <w:pPr>
        <w:spacing w:after="0" w:line="360" w:lineRule="auto"/>
      </w:pPr>
      <w:r>
        <w:rPr>
          <w:rFonts w:ascii="Arial" w:eastAsia="Arial" w:hAnsi="Arial" w:cs="Arial"/>
          <w:sz w:val="32"/>
        </w:rPr>
        <w:t xml:space="preserve"> </w:t>
      </w:r>
    </w:p>
    <w:p w14:paraId="3B5D2F2E" w14:textId="77777777" w:rsidR="008759EB" w:rsidRDefault="008759EB" w:rsidP="008755B9">
      <w:pPr>
        <w:spacing w:after="0" w:line="360" w:lineRule="auto"/>
      </w:pPr>
      <w:r>
        <w:rPr>
          <w:rFonts w:ascii="Arial" w:eastAsia="Arial" w:hAnsi="Arial" w:cs="Arial"/>
          <w:sz w:val="32"/>
        </w:rPr>
        <w:t xml:space="preserve"> </w:t>
      </w:r>
    </w:p>
    <w:p w14:paraId="00E7C8DD" w14:textId="77777777" w:rsidR="008759EB" w:rsidRDefault="008759EB" w:rsidP="008755B9">
      <w:pPr>
        <w:spacing w:after="0" w:line="360" w:lineRule="auto"/>
      </w:pPr>
      <w:r>
        <w:rPr>
          <w:rFonts w:ascii="Arial" w:eastAsia="Arial" w:hAnsi="Arial" w:cs="Arial"/>
          <w:sz w:val="32"/>
        </w:rPr>
        <w:t xml:space="preserve"> </w:t>
      </w:r>
    </w:p>
    <w:p w14:paraId="57116EE5" w14:textId="77777777" w:rsidR="008759EB" w:rsidRDefault="008759EB" w:rsidP="008755B9">
      <w:pPr>
        <w:spacing w:after="0" w:line="360" w:lineRule="auto"/>
      </w:pPr>
      <w:r>
        <w:rPr>
          <w:rFonts w:ascii="Arial" w:eastAsia="Arial" w:hAnsi="Arial" w:cs="Arial"/>
          <w:sz w:val="32"/>
        </w:rPr>
        <w:t xml:space="preserve"> </w:t>
      </w:r>
    </w:p>
    <w:p w14:paraId="52D83244" w14:textId="77777777" w:rsidR="008759EB" w:rsidRDefault="008759EB" w:rsidP="008755B9">
      <w:pPr>
        <w:spacing w:after="175" w:line="360" w:lineRule="auto"/>
      </w:pPr>
      <w:r>
        <w:rPr>
          <w:rFonts w:ascii="Arial" w:eastAsia="Arial" w:hAnsi="Arial" w:cs="Arial"/>
          <w:sz w:val="32"/>
        </w:rPr>
        <w:t xml:space="preserve"> </w:t>
      </w:r>
    </w:p>
    <w:p w14:paraId="4B0D2F4C" w14:textId="5137B32B" w:rsidR="008759EB" w:rsidRDefault="008759EB" w:rsidP="008759EB">
      <w:pPr>
        <w:spacing w:after="776" w:line="360" w:lineRule="auto"/>
        <w:ind w:right="205"/>
        <w:jc w:val="right"/>
        <w:rPr>
          <w:rFonts w:ascii="Arial" w:eastAsia="Arial" w:hAnsi="Arial" w:cs="Arial"/>
          <w:b/>
          <w:sz w:val="30"/>
        </w:rPr>
      </w:pPr>
      <w:proofErr w:type="spellStart"/>
      <w:r>
        <w:rPr>
          <w:rFonts w:ascii="Arial" w:eastAsia="Arial" w:hAnsi="Arial" w:cs="Arial"/>
          <w:b/>
          <w:sz w:val="30"/>
        </w:rPr>
        <w:t>Sundharavathana</w:t>
      </w:r>
      <w:r w:rsidR="008755B9">
        <w:rPr>
          <w:rFonts w:ascii="Arial" w:eastAsia="Arial" w:hAnsi="Arial" w:cs="Arial"/>
          <w:b/>
          <w:sz w:val="30"/>
        </w:rPr>
        <w:t>.R</w:t>
      </w:r>
      <w:proofErr w:type="spellEnd"/>
    </w:p>
    <w:tbl>
      <w:tblPr>
        <w:tblStyle w:val="TableGrid0"/>
        <w:tblpPr w:leftFromText="180" w:rightFromText="180" w:vertAnchor="text" w:horzAnchor="margin" w:tblpY="781"/>
        <w:tblW w:w="9280" w:type="dxa"/>
        <w:tblInd w:w="0" w:type="dxa"/>
        <w:tblCellMar>
          <w:left w:w="180" w:type="dxa"/>
          <w:right w:w="2" w:type="dxa"/>
        </w:tblCellMar>
        <w:tblLook w:val="04A0" w:firstRow="1" w:lastRow="0" w:firstColumn="1" w:lastColumn="0" w:noHBand="0" w:noVBand="1"/>
      </w:tblPr>
      <w:tblGrid>
        <w:gridCol w:w="1577"/>
        <w:gridCol w:w="6131"/>
        <w:gridCol w:w="1572"/>
      </w:tblGrid>
      <w:tr w:rsidR="008759EB" w:rsidRPr="00C6566A" w14:paraId="4167539D" w14:textId="77777777" w:rsidTr="008755B9">
        <w:trPr>
          <w:trHeight w:val="869"/>
        </w:trPr>
        <w:tc>
          <w:tcPr>
            <w:tcW w:w="1577" w:type="dxa"/>
            <w:tcBorders>
              <w:top w:val="single" w:sz="6" w:space="0" w:color="000000"/>
              <w:left w:val="single" w:sz="6" w:space="0" w:color="000000"/>
              <w:bottom w:val="single" w:sz="6" w:space="0" w:color="000000"/>
              <w:right w:val="single" w:sz="6" w:space="0" w:color="000000"/>
            </w:tcBorders>
            <w:vAlign w:val="center"/>
          </w:tcPr>
          <w:p w14:paraId="41D0EB68" w14:textId="26C058F9" w:rsidR="008759EB" w:rsidRPr="00C6566A" w:rsidRDefault="008759EB" w:rsidP="008759EB">
            <w:pPr>
              <w:spacing w:after="0" w:line="360" w:lineRule="auto"/>
              <w:ind w:right="115"/>
              <w:jc w:val="center"/>
              <w:rPr>
                <w:rFonts w:ascii="Times New Roman" w:hAnsi="Times New Roman"/>
                <w:bCs/>
                <w:sz w:val="28"/>
                <w:szCs w:val="28"/>
              </w:rPr>
            </w:pPr>
            <w:r w:rsidRPr="00C6566A">
              <w:rPr>
                <w:rFonts w:ascii="Times New Roman" w:eastAsia="Arial" w:hAnsi="Times New Roman"/>
                <w:bCs/>
                <w:sz w:val="28"/>
                <w:szCs w:val="28"/>
              </w:rPr>
              <w:lastRenderedPageBreak/>
              <w:t>S. NO.</w:t>
            </w:r>
          </w:p>
        </w:tc>
        <w:tc>
          <w:tcPr>
            <w:tcW w:w="6131" w:type="dxa"/>
            <w:tcBorders>
              <w:top w:val="single" w:sz="6" w:space="0" w:color="000000"/>
              <w:left w:val="single" w:sz="6" w:space="0" w:color="000000"/>
              <w:bottom w:val="single" w:sz="6" w:space="0" w:color="000000"/>
              <w:right w:val="single" w:sz="6" w:space="0" w:color="000000"/>
            </w:tcBorders>
            <w:vAlign w:val="center"/>
          </w:tcPr>
          <w:p w14:paraId="06E3D76B" w14:textId="77777777" w:rsidR="008759EB" w:rsidRPr="00C6566A" w:rsidRDefault="008759EB" w:rsidP="008759EB">
            <w:pPr>
              <w:spacing w:after="0" w:line="360" w:lineRule="auto"/>
              <w:ind w:right="694"/>
              <w:jc w:val="center"/>
              <w:rPr>
                <w:rFonts w:ascii="Times New Roman" w:hAnsi="Times New Roman"/>
                <w:bCs/>
                <w:sz w:val="28"/>
                <w:szCs w:val="28"/>
              </w:rPr>
            </w:pPr>
            <w:r w:rsidRPr="00C6566A">
              <w:rPr>
                <w:rFonts w:ascii="Times New Roman" w:eastAsia="Arial" w:hAnsi="Times New Roman"/>
                <w:bCs/>
                <w:sz w:val="28"/>
                <w:szCs w:val="28"/>
              </w:rPr>
              <w:t>PARTICULARS</w:t>
            </w:r>
          </w:p>
        </w:tc>
        <w:tc>
          <w:tcPr>
            <w:tcW w:w="1572" w:type="dxa"/>
            <w:tcBorders>
              <w:top w:val="single" w:sz="6" w:space="0" w:color="000000"/>
              <w:left w:val="single" w:sz="6" w:space="0" w:color="000000"/>
              <w:bottom w:val="single" w:sz="6" w:space="0" w:color="000000"/>
              <w:right w:val="single" w:sz="6" w:space="0" w:color="000000"/>
            </w:tcBorders>
            <w:vAlign w:val="center"/>
          </w:tcPr>
          <w:p w14:paraId="6DCBE043" w14:textId="77777777" w:rsidR="008759EB" w:rsidRPr="00C6566A" w:rsidRDefault="008759EB" w:rsidP="008759EB">
            <w:pPr>
              <w:spacing w:after="0" w:line="360" w:lineRule="auto"/>
              <w:jc w:val="center"/>
              <w:rPr>
                <w:rFonts w:ascii="Times New Roman" w:hAnsi="Times New Roman"/>
                <w:bCs/>
                <w:sz w:val="28"/>
                <w:szCs w:val="28"/>
              </w:rPr>
            </w:pPr>
            <w:r w:rsidRPr="00C6566A">
              <w:rPr>
                <w:rFonts w:ascii="Times New Roman" w:eastAsia="Arial" w:hAnsi="Times New Roman"/>
                <w:bCs/>
                <w:sz w:val="28"/>
                <w:szCs w:val="28"/>
              </w:rPr>
              <w:t>PAGE NO.</w:t>
            </w:r>
          </w:p>
        </w:tc>
      </w:tr>
      <w:tr w:rsidR="008759EB" w:rsidRPr="00C6566A" w14:paraId="578B188B" w14:textId="77777777" w:rsidTr="008755B9">
        <w:trPr>
          <w:trHeight w:val="902"/>
        </w:trPr>
        <w:tc>
          <w:tcPr>
            <w:tcW w:w="1577" w:type="dxa"/>
            <w:tcBorders>
              <w:top w:val="single" w:sz="6" w:space="0" w:color="000000"/>
              <w:left w:val="single" w:sz="6" w:space="0" w:color="000000"/>
              <w:bottom w:val="single" w:sz="6" w:space="0" w:color="000000"/>
              <w:right w:val="single" w:sz="6" w:space="0" w:color="000000"/>
            </w:tcBorders>
            <w:vAlign w:val="center"/>
          </w:tcPr>
          <w:p w14:paraId="33FF8FD1" w14:textId="77777777" w:rsidR="008759EB" w:rsidRPr="00C6566A" w:rsidRDefault="008759EB" w:rsidP="008759EB">
            <w:pPr>
              <w:spacing w:after="0" w:line="360" w:lineRule="auto"/>
              <w:ind w:right="126"/>
              <w:jc w:val="center"/>
              <w:rPr>
                <w:rFonts w:ascii="Times New Roman" w:hAnsi="Times New Roman"/>
                <w:bCs/>
                <w:sz w:val="28"/>
                <w:szCs w:val="28"/>
              </w:rPr>
            </w:pPr>
            <w:r w:rsidRPr="00C6566A">
              <w:rPr>
                <w:rFonts w:ascii="Times New Roman" w:eastAsia="Arial" w:hAnsi="Times New Roman"/>
                <w:bCs/>
                <w:sz w:val="28"/>
                <w:szCs w:val="28"/>
              </w:rPr>
              <w:t>1</w:t>
            </w:r>
          </w:p>
        </w:tc>
        <w:tc>
          <w:tcPr>
            <w:tcW w:w="6131" w:type="dxa"/>
            <w:tcBorders>
              <w:top w:val="single" w:sz="6" w:space="0" w:color="000000"/>
              <w:left w:val="single" w:sz="6" w:space="0" w:color="000000"/>
              <w:bottom w:val="single" w:sz="6" w:space="0" w:color="000000"/>
              <w:right w:val="single" w:sz="6" w:space="0" w:color="000000"/>
            </w:tcBorders>
            <w:vAlign w:val="center"/>
          </w:tcPr>
          <w:p w14:paraId="6E3D2056" w14:textId="77777777" w:rsidR="008759EB" w:rsidRPr="00C6566A" w:rsidRDefault="008759EB" w:rsidP="008755B9">
            <w:pPr>
              <w:spacing w:after="0" w:line="360" w:lineRule="auto"/>
              <w:ind w:right="54"/>
              <w:rPr>
                <w:rFonts w:ascii="Times New Roman" w:hAnsi="Times New Roman"/>
                <w:bCs/>
                <w:sz w:val="28"/>
                <w:szCs w:val="28"/>
              </w:rPr>
            </w:pPr>
            <w:r w:rsidRPr="00C6566A">
              <w:rPr>
                <w:rFonts w:ascii="Times New Roman" w:eastAsia="Arial" w:hAnsi="Times New Roman"/>
                <w:bCs/>
                <w:sz w:val="28"/>
                <w:szCs w:val="28"/>
              </w:rPr>
              <w:t>INTRODUCTION</w:t>
            </w:r>
          </w:p>
        </w:tc>
        <w:tc>
          <w:tcPr>
            <w:tcW w:w="1572" w:type="dxa"/>
            <w:tcBorders>
              <w:top w:val="single" w:sz="6" w:space="0" w:color="000000"/>
              <w:left w:val="single" w:sz="6" w:space="0" w:color="000000"/>
              <w:bottom w:val="single" w:sz="6" w:space="0" w:color="000000"/>
              <w:right w:val="single" w:sz="6" w:space="0" w:color="000000"/>
            </w:tcBorders>
            <w:vAlign w:val="center"/>
          </w:tcPr>
          <w:p w14:paraId="3A0E7429" w14:textId="354113C1" w:rsidR="008759EB" w:rsidRPr="00C6566A" w:rsidRDefault="00DE4F5A" w:rsidP="008759EB">
            <w:pPr>
              <w:spacing w:after="0" w:line="360" w:lineRule="auto"/>
              <w:ind w:right="169"/>
              <w:jc w:val="center"/>
              <w:rPr>
                <w:rFonts w:ascii="Times New Roman" w:hAnsi="Times New Roman"/>
                <w:bCs/>
                <w:sz w:val="28"/>
                <w:szCs w:val="28"/>
              </w:rPr>
            </w:pPr>
            <w:r>
              <w:rPr>
                <w:rFonts w:ascii="Times New Roman" w:hAnsi="Times New Roman"/>
                <w:bCs/>
                <w:sz w:val="28"/>
                <w:szCs w:val="28"/>
              </w:rPr>
              <w:t>6</w:t>
            </w:r>
          </w:p>
        </w:tc>
      </w:tr>
      <w:tr w:rsidR="008759EB" w:rsidRPr="00C6566A" w14:paraId="63F2E3FF" w14:textId="77777777" w:rsidTr="008755B9">
        <w:trPr>
          <w:trHeight w:val="869"/>
        </w:trPr>
        <w:tc>
          <w:tcPr>
            <w:tcW w:w="1577" w:type="dxa"/>
            <w:tcBorders>
              <w:top w:val="single" w:sz="6" w:space="0" w:color="000000"/>
              <w:left w:val="single" w:sz="6" w:space="0" w:color="000000"/>
              <w:bottom w:val="single" w:sz="6" w:space="0" w:color="000000"/>
              <w:right w:val="single" w:sz="6" w:space="0" w:color="000000"/>
            </w:tcBorders>
            <w:vAlign w:val="center"/>
          </w:tcPr>
          <w:p w14:paraId="0E39698F" w14:textId="77777777" w:rsidR="008759EB" w:rsidRPr="00C6566A" w:rsidRDefault="008759EB" w:rsidP="008759EB">
            <w:pPr>
              <w:spacing w:after="0" w:line="360" w:lineRule="auto"/>
              <w:ind w:right="126"/>
              <w:jc w:val="center"/>
              <w:rPr>
                <w:rFonts w:ascii="Times New Roman" w:hAnsi="Times New Roman"/>
                <w:bCs/>
                <w:sz w:val="28"/>
                <w:szCs w:val="28"/>
              </w:rPr>
            </w:pPr>
            <w:r w:rsidRPr="00C6566A">
              <w:rPr>
                <w:rFonts w:ascii="Times New Roman" w:eastAsia="Arial" w:hAnsi="Times New Roman"/>
                <w:bCs/>
                <w:sz w:val="28"/>
                <w:szCs w:val="28"/>
              </w:rPr>
              <w:t>2</w:t>
            </w:r>
          </w:p>
        </w:tc>
        <w:tc>
          <w:tcPr>
            <w:tcW w:w="6131" w:type="dxa"/>
            <w:tcBorders>
              <w:top w:val="single" w:sz="6" w:space="0" w:color="000000"/>
              <w:left w:val="single" w:sz="6" w:space="0" w:color="000000"/>
              <w:bottom w:val="single" w:sz="6" w:space="0" w:color="000000"/>
              <w:right w:val="single" w:sz="6" w:space="0" w:color="000000"/>
            </w:tcBorders>
            <w:vAlign w:val="center"/>
          </w:tcPr>
          <w:p w14:paraId="4B935D5A" w14:textId="77777777" w:rsidR="008759EB" w:rsidRPr="00C6566A" w:rsidRDefault="008759EB" w:rsidP="008755B9">
            <w:pPr>
              <w:spacing w:after="0" w:line="360" w:lineRule="auto"/>
              <w:ind w:right="78"/>
              <w:rPr>
                <w:rFonts w:ascii="Times New Roman" w:hAnsi="Times New Roman"/>
                <w:bCs/>
                <w:sz w:val="28"/>
                <w:szCs w:val="28"/>
              </w:rPr>
            </w:pPr>
            <w:r w:rsidRPr="00C6566A">
              <w:rPr>
                <w:rFonts w:ascii="Times New Roman" w:eastAsia="Arial" w:hAnsi="Times New Roman"/>
                <w:bCs/>
                <w:sz w:val="28"/>
                <w:szCs w:val="28"/>
              </w:rPr>
              <w:t>COMPANY PROFILE</w:t>
            </w:r>
          </w:p>
        </w:tc>
        <w:tc>
          <w:tcPr>
            <w:tcW w:w="1572" w:type="dxa"/>
            <w:tcBorders>
              <w:top w:val="single" w:sz="6" w:space="0" w:color="000000"/>
              <w:left w:val="single" w:sz="6" w:space="0" w:color="000000"/>
              <w:bottom w:val="single" w:sz="6" w:space="0" w:color="000000"/>
              <w:right w:val="single" w:sz="6" w:space="0" w:color="000000"/>
            </w:tcBorders>
            <w:vAlign w:val="center"/>
          </w:tcPr>
          <w:p w14:paraId="6F712DB1" w14:textId="3084EED0" w:rsidR="008759EB" w:rsidRPr="00C6566A" w:rsidRDefault="00DE4F5A" w:rsidP="008759EB">
            <w:pPr>
              <w:spacing w:after="0" w:line="360" w:lineRule="auto"/>
              <w:ind w:right="186"/>
              <w:jc w:val="center"/>
              <w:rPr>
                <w:rFonts w:ascii="Times New Roman" w:hAnsi="Times New Roman"/>
                <w:bCs/>
                <w:sz w:val="28"/>
                <w:szCs w:val="28"/>
              </w:rPr>
            </w:pPr>
            <w:r>
              <w:rPr>
                <w:rFonts w:ascii="Times New Roman" w:hAnsi="Times New Roman"/>
                <w:bCs/>
                <w:sz w:val="28"/>
                <w:szCs w:val="28"/>
              </w:rPr>
              <w:t>7</w:t>
            </w:r>
          </w:p>
        </w:tc>
      </w:tr>
      <w:tr w:rsidR="008759EB" w:rsidRPr="00C6566A" w14:paraId="4B2E3819" w14:textId="77777777" w:rsidTr="008755B9">
        <w:trPr>
          <w:trHeight w:val="902"/>
        </w:trPr>
        <w:tc>
          <w:tcPr>
            <w:tcW w:w="1577" w:type="dxa"/>
            <w:tcBorders>
              <w:top w:val="single" w:sz="6" w:space="0" w:color="000000"/>
              <w:left w:val="single" w:sz="6" w:space="0" w:color="000000"/>
              <w:bottom w:val="single" w:sz="6" w:space="0" w:color="000000"/>
              <w:right w:val="single" w:sz="6" w:space="0" w:color="000000"/>
            </w:tcBorders>
            <w:vAlign w:val="center"/>
          </w:tcPr>
          <w:p w14:paraId="7821A1D9" w14:textId="77777777" w:rsidR="008759EB" w:rsidRPr="00C6566A" w:rsidRDefault="008759EB" w:rsidP="008759EB">
            <w:pPr>
              <w:spacing w:after="0" w:line="360" w:lineRule="auto"/>
              <w:ind w:right="126"/>
              <w:jc w:val="center"/>
              <w:rPr>
                <w:rFonts w:ascii="Times New Roman" w:hAnsi="Times New Roman"/>
                <w:bCs/>
                <w:sz w:val="28"/>
                <w:szCs w:val="28"/>
              </w:rPr>
            </w:pPr>
            <w:r w:rsidRPr="00C6566A">
              <w:rPr>
                <w:rFonts w:ascii="Times New Roman" w:eastAsia="Arial" w:hAnsi="Times New Roman"/>
                <w:bCs/>
                <w:sz w:val="28"/>
                <w:szCs w:val="28"/>
              </w:rPr>
              <w:t>3</w:t>
            </w:r>
          </w:p>
        </w:tc>
        <w:tc>
          <w:tcPr>
            <w:tcW w:w="6131" w:type="dxa"/>
            <w:tcBorders>
              <w:top w:val="single" w:sz="6" w:space="0" w:color="000000"/>
              <w:left w:val="single" w:sz="6" w:space="0" w:color="000000"/>
              <w:bottom w:val="single" w:sz="6" w:space="0" w:color="000000"/>
              <w:right w:val="single" w:sz="6" w:space="0" w:color="000000"/>
            </w:tcBorders>
            <w:vAlign w:val="center"/>
          </w:tcPr>
          <w:p w14:paraId="3D4AF778" w14:textId="77777777" w:rsidR="008759EB" w:rsidRPr="00C6566A" w:rsidRDefault="008759EB" w:rsidP="008755B9">
            <w:pPr>
              <w:spacing w:after="0" w:line="360" w:lineRule="auto"/>
              <w:ind w:right="41"/>
              <w:rPr>
                <w:rFonts w:ascii="Times New Roman" w:hAnsi="Times New Roman"/>
                <w:bCs/>
                <w:sz w:val="28"/>
                <w:szCs w:val="28"/>
              </w:rPr>
            </w:pPr>
            <w:r w:rsidRPr="00C6566A">
              <w:rPr>
                <w:rFonts w:ascii="Times New Roman" w:hAnsi="Times New Roman"/>
                <w:bCs/>
                <w:sz w:val="28"/>
                <w:szCs w:val="28"/>
              </w:rPr>
              <w:t>SYSTEM ANALYSIS</w:t>
            </w:r>
          </w:p>
        </w:tc>
        <w:tc>
          <w:tcPr>
            <w:tcW w:w="1572" w:type="dxa"/>
            <w:tcBorders>
              <w:top w:val="single" w:sz="6" w:space="0" w:color="000000"/>
              <w:left w:val="single" w:sz="6" w:space="0" w:color="000000"/>
              <w:bottom w:val="single" w:sz="6" w:space="0" w:color="000000"/>
              <w:right w:val="single" w:sz="6" w:space="0" w:color="000000"/>
            </w:tcBorders>
            <w:vAlign w:val="center"/>
          </w:tcPr>
          <w:p w14:paraId="00049755" w14:textId="16BEB9D5" w:rsidR="008759EB" w:rsidRPr="00C6566A" w:rsidRDefault="00DE4F5A" w:rsidP="008759EB">
            <w:pPr>
              <w:spacing w:after="0" w:line="360" w:lineRule="auto"/>
              <w:ind w:right="174"/>
              <w:jc w:val="center"/>
              <w:rPr>
                <w:rFonts w:ascii="Times New Roman" w:hAnsi="Times New Roman"/>
                <w:bCs/>
                <w:sz w:val="28"/>
                <w:szCs w:val="28"/>
              </w:rPr>
            </w:pPr>
            <w:r>
              <w:rPr>
                <w:rFonts w:ascii="Times New Roman" w:hAnsi="Times New Roman"/>
                <w:bCs/>
                <w:sz w:val="28"/>
                <w:szCs w:val="28"/>
              </w:rPr>
              <w:t>8-9</w:t>
            </w:r>
          </w:p>
        </w:tc>
      </w:tr>
      <w:tr w:rsidR="008759EB" w:rsidRPr="00C6566A" w14:paraId="4BBBC0EE" w14:textId="77777777" w:rsidTr="008755B9">
        <w:trPr>
          <w:trHeight w:val="869"/>
        </w:trPr>
        <w:tc>
          <w:tcPr>
            <w:tcW w:w="1577" w:type="dxa"/>
            <w:tcBorders>
              <w:top w:val="single" w:sz="6" w:space="0" w:color="000000"/>
              <w:left w:val="single" w:sz="6" w:space="0" w:color="000000"/>
              <w:bottom w:val="single" w:sz="8" w:space="0" w:color="000000"/>
              <w:right w:val="single" w:sz="6" w:space="0" w:color="000000"/>
            </w:tcBorders>
            <w:vAlign w:val="center"/>
          </w:tcPr>
          <w:p w14:paraId="472AF4F8" w14:textId="77777777" w:rsidR="008759EB" w:rsidRPr="00C6566A" w:rsidRDefault="008759EB" w:rsidP="008759EB">
            <w:pPr>
              <w:spacing w:after="0"/>
              <w:ind w:right="126"/>
              <w:jc w:val="center"/>
              <w:rPr>
                <w:rFonts w:ascii="Times New Roman" w:hAnsi="Times New Roman"/>
                <w:bCs/>
                <w:sz w:val="28"/>
                <w:szCs w:val="28"/>
              </w:rPr>
            </w:pPr>
            <w:r w:rsidRPr="00C6566A">
              <w:rPr>
                <w:rFonts w:ascii="Times New Roman" w:eastAsia="Arial" w:hAnsi="Times New Roman"/>
                <w:bCs/>
                <w:sz w:val="28"/>
                <w:szCs w:val="28"/>
              </w:rPr>
              <w:t>4</w:t>
            </w:r>
          </w:p>
        </w:tc>
        <w:tc>
          <w:tcPr>
            <w:tcW w:w="6131" w:type="dxa"/>
            <w:tcBorders>
              <w:top w:val="single" w:sz="6" w:space="0" w:color="000000"/>
              <w:left w:val="single" w:sz="6" w:space="0" w:color="000000"/>
              <w:bottom w:val="single" w:sz="8" w:space="0" w:color="000000"/>
              <w:right w:val="single" w:sz="6" w:space="0" w:color="000000"/>
            </w:tcBorders>
            <w:vAlign w:val="center"/>
          </w:tcPr>
          <w:p w14:paraId="5604A649" w14:textId="77777777" w:rsidR="008759EB" w:rsidRPr="00C6566A" w:rsidRDefault="008759EB" w:rsidP="008755B9">
            <w:pPr>
              <w:spacing w:after="0"/>
              <w:ind w:right="82"/>
              <w:rPr>
                <w:rFonts w:ascii="Times New Roman" w:hAnsi="Times New Roman"/>
                <w:bCs/>
                <w:sz w:val="28"/>
                <w:szCs w:val="28"/>
              </w:rPr>
            </w:pPr>
            <w:r w:rsidRPr="00C6566A">
              <w:rPr>
                <w:rFonts w:ascii="Times New Roman" w:eastAsia="Arial" w:hAnsi="Times New Roman"/>
                <w:bCs/>
                <w:sz w:val="28"/>
                <w:szCs w:val="28"/>
              </w:rPr>
              <w:t>MODULES AND DESCRIPTION</w:t>
            </w:r>
          </w:p>
        </w:tc>
        <w:tc>
          <w:tcPr>
            <w:tcW w:w="1572" w:type="dxa"/>
            <w:tcBorders>
              <w:top w:val="single" w:sz="6" w:space="0" w:color="000000"/>
              <w:left w:val="single" w:sz="6" w:space="0" w:color="000000"/>
              <w:bottom w:val="single" w:sz="8" w:space="0" w:color="000000"/>
              <w:right w:val="single" w:sz="6" w:space="0" w:color="000000"/>
            </w:tcBorders>
            <w:vAlign w:val="center"/>
          </w:tcPr>
          <w:p w14:paraId="0B6C1058" w14:textId="4B04E31E" w:rsidR="008759EB" w:rsidRPr="00C6566A" w:rsidRDefault="00DE4F5A" w:rsidP="008759EB">
            <w:pPr>
              <w:spacing w:after="0"/>
              <w:ind w:right="174"/>
              <w:jc w:val="center"/>
              <w:rPr>
                <w:rFonts w:ascii="Times New Roman" w:hAnsi="Times New Roman"/>
                <w:bCs/>
                <w:sz w:val="28"/>
                <w:szCs w:val="28"/>
              </w:rPr>
            </w:pPr>
            <w:r>
              <w:rPr>
                <w:rFonts w:ascii="Times New Roman" w:hAnsi="Times New Roman"/>
                <w:bCs/>
                <w:sz w:val="28"/>
                <w:szCs w:val="28"/>
              </w:rPr>
              <w:t>10</w:t>
            </w:r>
          </w:p>
        </w:tc>
      </w:tr>
      <w:tr w:rsidR="008759EB" w:rsidRPr="00C6566A" w14:paraId="7A1EFB0E" w14:textId="77777777" w:rsidTr="008755B9">
        <w:trPr>
          <w:trHeight w:val="886"/>
        </w:trPr>
        <w:tc>
          <w:tcPr>
            <w:tcW w:w="1577" w:type="dxa"/>
            <w:tcBorders>
              <w:top w:val="single" w:sz="8" w:space="0" w:color="000000"/>
              <w:left w:val="single" w:sz="6" w:space="0" w:color="000000"/>
              <w:bottom w:val="single" w:sz="6" w:space="0" w:color="000000"/>
              <w:right w:val="single" w:sz="6" w:space="0" w:color="000000"/>
            </w:tcBorders>
            <w:vAlign w:val="center"/>
          </w:tcPr>
          <w:p w14:paraId="7CE556CE" w14:textId="77777777" w:rsidR="008759EB" w:rsidRPr="00C6566A" w:rsidRDefault="008759EB" w:rsidP="008759EB">
            <w:pPr>
              <w:spacing w:after="0"/>
              <w:ind w:right="126"/>
              <w:jc w:val="center"/>
              <w:rPr>
                <w:rFonts w:ascii="Times New Roman" w:hAnsi="Times New Roman"/>
                <w:bCs/>
                <w:sz w:val="28"/>
                <w:szCs w:val="28"/>
              </w:rPr>
            </w:pPr>
            <w:r w:rsidRPr="00C6566A">
              <w:rPr>
                <w:rFonts w:ascii="Times New Roman" w:eastAsia="Arial" w:hAnsi="Times New Roman"/>
                <w:bCs/>
                <w:sz w:val="28"/>
                <w:szCs w:val="28"/>
              </w:rPr>
              <w:t>5</w:t>
            </w:r>
          </w:p>
        </w:tc>
        <w:tc>
          <w:tcPr>
            <w:tcW w:w="6131" w:type="dxa"/>
            <w:tcBorders>
              <w:top w:val="single" w:sz="8" w:space="0" w:color="000000"/>
              <w:left w:val="single" w:sz="6" w:space="0" w:color="000000"/>
              <w:bottom w:val="single" w:sz="6" w:space="0" w:color="000000"/>
              <w:right w:val="single" w:sz="6" w:space="0" w:color="000000"/>
            </w:tcBorders>
            <w:vAlign w:val="center"/>
          </w:tcPr>
          <w:p w14:paraId="05400FB4" w14:textId="77777777" w:rsidR="008759EB" w:rsidRPr="00C6566A" w:rsidRDefault="008759EB" w:rsidP="008755B9">
            <w:pPr>
              <w:spacing w:after="0"/>
              <w:ind w:right="52"/>
              <w:rPr>
                <w:rFonts w:ascii="Times New Roman" w:hAnsi="Times New Roman"/>
                <w:bCs/>
                <w:sz w:val="28"/>
                <w:szCs w:val="28"/>
              </w:rPr>
            </w:pPr>
            <w:r w:rsidRPr="00C6566A">
              <w:rPr>
                <w:rFonts w:ascii="Times New Roman" w:eastAsia="Arial" w:hAnsi="Times New Roman"/>
                <w:bCs/>
                <w:sz w:val="28"/>
                <w:szCs w:val="28"/>
              </w:rPr>
              <w:t>SOFTWARE DESCRIPTION</w:t>
            </w:r>
          </w:p>
        </w:tc>
        <w:tc>
          <w:tcPr>
            <w:tcW w:w="1572" w:type="dxa"/>
            <w:tcBorders>
              <w:top w:val="single" w:sz="8" w:space="0" w:color="000000"/>
              <w:left w:val="single" w:sz="6" w:space="0" w:color="000000"/>
              <w:bottom w:val="single" w:sz="6" w:space="0" w:color="000000"/>
              <w:right w:val="single" w:sz="6" w:space="0" w:color="000000"/>
            </w:tcBorders>
            <w:vAlign w:val="center"/>
          </w:tcPr>
          <w:p w14:paraId="05A73167" w14:textId="2C47C39C" w:rsidR="008759EB" w:rsidRPr="00C6566A" w:rsidRDefault="00696388" w:rsidP="008759EB">
            <w:pPr>
              <w:spacing w:after="0"/>
              <w:ind w:right="174"/>
              <w:jc w:val="center"/>
              <w:rPr>
                <w:rFonts w:ascii="Times New Roman" w:hAnsi="Times New Roman"/>
                <w:bCs/>
                <w:sz w:val="28"/>
                <w:szCs w:val="28"/>
              </w:rPr>
            </w:pPr>
            <w:r>
              <w:rPr>
                <w:rFonts w:ascii="Times New Roman" w:hAnsi="Times New Roman"/>
                <w:bCs/>
                <w:sz w:val="28"/>
                <w:szCs w:val="28"/>
              </w:rPr>
              <w:t>1</w:t>
            </w:r>
            <w:r w:rsidR="00DE4F5A">
              <w:rPr>
                <w:rFonts w:ascii="Times New Roman" w:hAnsi="Times New Roman"/>
                <w:bCs/>
                <w:sz w:val="28"/>
                <w:szCs w:val="28"/>
              </w:rPr>
              <w:t>1-15</w:t>
            </w:r>
          </w:p>
        </w:tc>
      </w:tr>
      <w:tr w:rsidR="008759EB" w:rsidRPr="00C6566A" w14:paraId="7DA37944" w14:textId="77777777" w:rsidTr="008755B9">
        <w:trPr>
          <w:trHeight w:val="886"/>
        </w:trPr>
        <w:tc>
          <w:tcPr>
            <w:tcW w:w="1577" w:type="dxa"/>
            <w:tcBorders>
              <w:top w:val="single" w:sz="6" w:space="0" w:color="000000"/>
              <w:left w:val="single" w:sz="6" w:space="0" w:color="000000"/>
              <w:bottom w:val="single" w:sz="6" w:space="0" w:color="000000"/>
              <w:right w:val="single" w:sz="6" w:space="0" w:color="000000"/>
            </w:tcBorders>
            <w:vAlign w:val="center"/>
          </w:tcPr>
          <w:p w14:paraId="11924299" w14:textId="77777777" w:rsidR="008759EB" w:rsidRPr="00C6566A" w:rsidRDefault="008759EB" w:rsidP="008759EB">
            <w:pPr>
              <w:spacing w:after="0"/>
              <w:ind w:right="126"/>
              <w:jc w:val="center"/>
              <w:rPr>
                <w:rFonts w:ascii="Times New Roman" w:hAnsi="Times New Roman"/>
                <w:bCs/>
                <w:sz w:val="28"/>
                <w:szCs w:val="28"/>
              </w:rPr>
            </w:pPr>
            <w:r w:rsidRPr="00C6566A">
              <w:rPr>
                <w:rFonts w:ascii="Times New Roman" w:eastAsia="Arial" w:hAnsi="Times New Roman"/>
                <w:bCs/>
                <w:sz w:val="28"/>
                <w:szCs w:val="28"/>
              </w:rPr>
              <w:t>6</w:t>
            </w:r>
          </w:p>
        </w:tc>
        <w:tc>
          <w:tcPr>
            <w:tcW w:w="6131" w:type="dxa"/>
            <w:tcBorders>
              <w:top w:val="single" w:sz="6" w:space="0" w:color="000000"/>
              <w:left w:val="single" w:sz="6" w:space="0" w:color="000000"/>
              <w:bottom w:val="single" w:sz="6" w:space="0" w:color="000000"/>
              <w:right w:val="single" w:sz="6" w:space="0" w:color="000000"/>
            </w:tcBorders>
            <w:vAlign w:val="center"/>
          </w:tcPr>
          <w:p w14:paraId="33119A76" w14:textId="77777777" w:rsidR="008759EB" w:rsidRPr="00C6566A" w:rsidRDefault="008759EB" w:rsidP="008755B9">
            <w:pPr>
              <w:spacing w:before="240" w:after="0"/>
              <w:rPr>
                <w:rFonts w:ascii="Times New Roman" w:hAnsi="Times New Roman"/>
                <w:bCs/>
                <w:sz w:val="28"/>
                <w:szCs w:val="28"/>
              </w:rPr>
            </w:pPr>
            <w:r w:rsidRPr="00C6566A">
              <w:rPr>
                <w:rFonts w:ascii="Times New Roman" w:hAnsi="Times New Roman"/>
                <w:bCs/>
                <w:sz w:val="28"/>
                <w:szCs w:val="28"/>
              </w:rPr>
              <w:t>SYSTEM DESIGN AND IMPLEMENTATION</w:t>
            </w:r>
          </w:p>
          <w:p w14:paraId="455F6128" w14:textId="77777777" w:rsidR="008759EB" w:rsidRPr="00C6566A" w:rsidRDefault="008759EB" w:rsidP="008755B9">
            <w:pPr>
              <w:spacing w:after="0"/>
              <w:ind w:right="47"/>
              <w:rPr>
                <w:rFonts w:ascii="Times New Roman" w:hAnsi="Times New Roman"/>
                <w:bCs/>
                <w:sz w:val="28"/>
                <w:szCs w:val="28"/>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771F0F86" w14:textId="0491A95E" w:rsidR="008759EB" w:rsidRPr="00C6566A" w:rsidRDefault="00696388" w:rsidP="008759EB">
            <w:pPr>
              <w:spacing w:after="0"/>
              <w:ind w:right="174"/>
              <w:jc w:val="center"/>
              <w:rPr>
                <w:rFonts w:ascii="Times New Roman" w:hAnsi="Times New Roman"/>
                <w:bCs/>
                <w:sz w:val="28"/>
                <w:szCs w:val="28"/>
              </w:rPr>
            </w:pPr>
            <w:r>
              <w:rPr>
                <w:rFonts w:ascii="Times New Roman" w:hAnsi="Times New Roman"/>
                <w:bCs/>
                <w:sz w:val="28"/>
                <w:szCs w:val="28"/>
              </w:rPr>
              <w:t>1</w:t>
            </w:r>
            <w:r w:rsidR="00DE4F5A">
              <w:rPr>
                <w:rFonts w:ascii="Times New Roman" w:hAnsi="Times New Roman"/>
                <w:bCs/>
                <w:sz w:val="28"/>
                <w:szCs w:val="28"/>
              </w:rPr>
              <w:t>6-25</w:t>
            </w:r>
          </w:p>
        </w:tc>
      </w:tr>
      <w:tr w:rsidR="008759EB" w:rsidRPr="00C6566A" w14:paraId="608E29AE" w14:textId="77777777" w:rsidTr="008755B9">
        <w:trPr>
          <w:trHeight w:val="886"/>
        </w:trPr>
        <w:tc>
          <w:tcPr>
            <w:tcW w:w="1577" w:type="dxa"/>
            <w:tcBorders>
              <w:top w:val="single" w:sz="6" w:space="0" w:color="000000"/>
              <w:left w:val="single" w:sz="6" w:space="0" w:color="000000"/>
              <w:bottom w:val="single" w:sz="6" w:space="0" w:color="000000"/>
              <w:right w:val="single" w:sz="6" w:space="0" w:color="000000"/>
            </w:tcBorders>
            <w:vAlign w:val="center"/>
          </w:tcPr>
          <w:p w14:paraId="037033FF" w14:textId="77777777" w:rsidR="008759EB" w:rsidRPr="00C6566A" w:rsidRDefault="008759EB" w:rsidP="008759EB">
            <w:pPr>
              <w:spacing w:after="0"/>
              <w:ind w:right="126"/>
              <w:jc w:val="center"/>
              <w:rPr>
                <w:rFonts w:ascii="Times New Roman" w:hAnsi="Times New Roman"/>
                <w:bCs/>
                <w:sz w:val="28"/>
                <w:szCs w:val="28"/>
              </w:rPr>
            </w:pPr>
            <w:r w:rsidRPr="00C6566A">
              <w:rPr>
                <w:rFonts w:ascii="Times New Roman" w:eastAsia="Arial" w:hAnsi="Times New Roman"/>
                <w:bCs/>
                <w:sz w:val="28"/>
                <w:szCs w:val="28"/>
              </w:rPr>
              <w:t>7</w:t>
            </w:r>
          </w:p>
        </w:tc>
        <w:tc>
          <w:tcPr>
            <w:tcW w:w="6131" w:type="dxa"/>
            <w:tcBorders>
              <w:top w:val="single" w:sz="6" w:space="0" w:color="000000"/>
              <w:left w:val="single" w:sz="6" w:space="0" w:color="000000"/>
              <w:bottom w:val="single" w:sz="6" w:space="0" w:color="000000"/>
              <w:right w:val="single" w:sz="6" w:space="0" w:color="000000"/>
            </w:tcBorders>
            <w:vAlign w:val="center"/>
          </w:tcPr>
          <w:p w14:paraId="02876EB8" w14:textId="77777777" w:rsidR="008759EB" w:rsidRPr="00C6566A" w:rsidRDefault="008759EB" w:rsidP="008755B9">
            <w:pPr>
              <w:spacing w:before="240" w:after="0"/>
              <w:rPr>
                <w:rFonts w:ascii="Times New Roman" w:hAnsi="Times New Roman"/>
                <w:bCs/>
                <w:sz w:val="28"/>
                <w:szCs w:val="28"/>
              </w:rPr>
            </w:pPr>
            <w:r w:rsidRPr="00C6566A">
              <w:rPr>
                <w:rFonts w:ascii="Times New Roman" w:hAnsi="Times New Roman"/>
                <w:bCs/>
                <w:sz w:val="28"/>
                <w:szCs w:val="28"/>
              </w:rPr>
              <w:t>SYSTEM REQUIRMENTS</w:t>
            </w:r>
          </w:p>
          <w:p w14:paraId="20AF3B59" w14:textId="77777777" w:rsidR="008759EB" w:rsidRPr="00C6566A" w:rsidRDefault="008759EB" w:rsidP="008755B9">
            <w:pPr>
              <w:spacing w:after="0"/>
              <w:ind w:left="16"/>
              <w:rPr>
                <w:rFonts w:ascii="Times New Roman" w:hAnsi="Times New Roman"/>
                <w:bCs/>
                <w:sz w:val="28"/>
                <w:szCs w:val="28"/>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7D848924" w14:textId="22E1786E" w:rsidR="008759EB" w:rsidRPr="00C6566A" w:rsidRDefault="00696388" w:rsidP="008759EB">
            <w:pPr>
              <w:spacing w:after="0"/>
              <w:ind w:right="186"/>
              <w:jc w:val="center"/>
              <w:rPr>
                <w:rFonts w:ascii="Times New Roman" w:hAnsi="Times New Roman"/>
                <w:bCs/>
                <w:sz w:val="28"/>
                <w:szCs w:val="28"/>
              </w:rPr>
            </w:pPr>
            <w:r>
              <w:rPr>
                <w:rFonts w:ascii="Times New Roman" w:hAnsi="Times New Roman"/>
                <w:bCs/>
                <w:sz w:val="28"/>
                <w:szCs w:val="28"/>
              </w:rPr>
              <w:t>2</w:t>
            </w:r>
            <w:r w:rsidR="00DE4F5A">
              <w:rPr>
                <w:rFonts w:ascii="Times New Roman" w:hAnsi="Times New Roman"/>
                <w:bCs/>
                <w:sz w:val="28"/>
                <w:szCs w:val="28"/>
              </w:rPr>
              <w:t>6</w:t>
            </w:r>
          </w:p>
        </w:tc>
      </w:tr>
      <w:tr w:rsidR="008759EB" w:rsidRPr="00C6566A" w14:paraId="7064B9C7" w14:textId="77777777" w:rsidTr="008755B9">
        <w:trPr>
          <w:trHeight w:val="886"/>
        </w:trPr>
        <w:tc>
          <w:tcPr>
            <w:tcW w:w="1577" w:type="dxa"/>
            <w:tcBorders>
              <w:top w:val="single" w:sz="6" w:space="0" w:color="000000"/>
              <w:left w:val="single" w:sz="6" w:space="0" w:color="000000"/>
              <w:bottom w:val="single" w:sz="6" w:space="0" w:color="000000"/>
              <w:right w:val="single" w:sz="6" w:space="0" w:color="000000"/>
            </w:tcBorders>
            <w:vAlign w:val="center"/>
          </w:tcPr>
          <w:p w14:paraId="48E1DEF0" w14:textId="77777777" w:rsidR="008759EB" w:rsidRPr="00C6566A" w:rsidRDefault="008759EB" w:rsidP="008759EB">
            <w:pPr>
              <w:spacing w:after="0"/>
              <w:ind w:right="126"/>
              <w:jc w:val="center"/>
              <w:rPr>
                <w:rFonts w:ascii="Times New Roman" w:hAnsi="Times New Roman"/>
                <w:bCs/>
                <w:sz w:val="28"/>
                <w:szCs w:val="28"/>
              </w:rPr>
            </w:pPr>
            <w:r w:rsidRPr="00C6566A">
              <w:rPr>
                <w:rFonts w:ascii="Times New Roman" w:eastAsia="Arial" w:hAnsi="Times New Roman"/>
                <w:bCs/>
                <w:sz w:val="28"/>
                <w:szCs w:val="28"/>
              </w:rPr>
              <w:t>8</w:t>
            </w:r>
          </w:p>
        </w:tc>
        <w:tc>
          <w:tcPr>
            <w:tcW w:w="6131" w:type="dxa"/>
            <w:tcBorders>
              <w:top w:val="single" w:sz="6" w:space="0" w:color="000000"/>
              <w:left w:val="single" w:sz="6" w:space="0" w:color="000000"/>
              <w:bottom w:val="single" w:sz="6" w:space="0" w:color="000000"/>
              <w:right w:val="single" w:sz="6" w:space="0" w:color="000000"/>
            </w:tcBorders>
            <w:vAlign w:val="center"/>
          </w:tcPr>
          <w:p w14:paraId="1C327827" w14:textId="77777777" w:rsidR="008759EB" w:rsidRPr="00C6566A" w:rsidRDefault="008759EB" w:rsidP="008755B9">
            <w:pPr>
              <w:spacing w:before="240" w:after="0"/>
              <w:rPr>
                <w:rFonts w:ascii="Times New Roman" w:hAnsi="Times New Roman"/>
                <w:bCs/>
                <w:sz w:val="28"/>
                <w:szCs w:val="28"/>
              </w:rPr>
            </w:pPr>
            <w:r w:rsidRPr="00C6566A">
              <w:rPr>
                <w:rFonts w:ascii="Times New Roman" w:hAnsi="Times New Roman"/>
                <w:bCs/>
                <w:sz w:val="28"/>
                <w:szCs w:val="28"/>
              </w:rPr>
              <w:t>SYSTEM TESTING</w:t>
            </w:r>
          </w:p>
          <w:p w14:paraId="57383746" w14:textId="77777777" w:rsidR="008759EB" w:rsidRPr="00C6566A" w:rsidRDefault="008759EB" w:rsidP="008755B9">
            <w:pPr>
              <w:spacing w:after="0"/>
              <w:ind w:right="38"/>
              <w:rPr>
                <w:rFonts w:ascii="Times New Roman" w:hAnsi="Times New Roman"/>
                <w:bCs/>
                <w:sz w:val="28"/>
                <w:szCs w:val="28"/>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22AD60BB" w14:textId="4BB2519B" w:rsidR="008759EB" w:rsidRPr="00C6566A" w:rsidRDefault="00696388" w:rsidP="008759EB">
            <w:pPr>
              <w:spacing w:after="0"/>
              <w:ind w:right="174"/>
              <w:jc w:val="center"/>
              <w:rPr>
                <w:rFonts w:ascii="Times New Roman" w:hAnsi="Times New Roman"/>
                <w:bCs/>
                <w:sz w:val="28"/>
                <w:szCs w:val="28"/>
              </w:rPr>
            </w:pPr>
            <w:r>
              <w:rPr>
                <w:rFonts w:ascii="Times New Roman" w:hAnsi="Times New Roman"/>
                <w:bCs/>
                <w:sz w:val="28"/>
                <w:szCs w:val="28"/>
              </w:rPr>
              <w:t>2</w:t>
            </w:r>
            <w:r w:rsidR="00DE4F5A">
              <w:rPr>
                <w:rFonts w:ascii="Times New Roman" w:hAnsi="Times New Roman"/>
                <w:bCs/>
                <w:sz w:val="28"/>
                <w:szCs w:val="28"/>
              </w:rPr>
              <w:t>7-34</w:t>
            </w:r>
          </w:p>
        </w:tc>
      </w:tr>
      <w:tr w:rsidR="008759EB" w:rsidRPr="00C6566A" w14:paraId="2B72AF0A" w14:textId="77777777" w:rsidTr="008755B9">
        <w:trPr>
          <w:trHeight w:val="886"/>
        </w:trPr>
        <w:tc>
          <w:tcPr>
            <w:tcW w:w="1577" w:type="dxa"/>
            <w:tcBorders>
              <w:top w:val="single" w:sz="8" w:space="0" w:color="000000"/>
              <w:left w:val="single" w:sz="6" w:space="0" w:color="000000"/>
              <w:bottom w:val="single" w:sz="6" w:space="0" w:color="000000"/>
              <w:right w:val="single" w:sz="6" w:space="0" w:color="000000"/>
            </w:tcBorders>
            <w:vAlign w:val="center"/>
          </w:tcPr>
          <w:p w14:paraId="6CB45EF0" w14:textId="77777777" w:rsidR="008759EB" w:rsidRPr="00C6566A" w:rsidRDefault="008759EB" w:rsidP="008759EB">
            <w:pPr>
              <w:spacing w:after="0"/>
              <w:ind w:right="138"/>
              <w:jc w:val="center"/>
              <w:rPr>
                <w:rFonts w:ascii="Times New Roman" w:hAnsi="Times New Roman"/>
                <w:bCs/>
                <w:sz w:val="28"/>
                <w:szCs w:val="28"/>
              </w:rPr>
            </w:pPr>
            <w:r w:rsidRPr="00C6566A">
              <w:rPr>
                <w:rFonts w:ascii="Times New Roman" w:eastAsia="Arial" w:hAnsi="Times New Roman"/>
                <w:bCs/>
                <w:sz w:val="28"/>
                <w:szCs w:val="28"/>
              </w:rPr>
              <w:t>10</w:t>
            </w:r>
          </w:p>
        </w:tc>
        <w:tc>
          <w:tcPr>
            <w:tcW w:w="6131" w:type="dxa"/>
            <w:tcBorders>
              <w:top w:val="single" w:sz="8" w:space="0" w:color="000000"/>
              <w:left w:val="single" w:sz="6" w:space="0" w:color="000000"/>
              <w:bottom w:val="single" w:sz="6" w:space="0" w:color="000000"/>
              <w:right w:val="single" w:sz="6" w:space="0" w:color="000000"/>
            </w:tcBorders>
            <w:vAlign w:val="center"/>
          </w:tcPr>
          <w:p w14:paraId="5EAB18BE" w14:textId="6D3D2B23" w:rsidR="008759EB" w:rsidRPr="00C6566A" w:rsidRDefault="008759EB" w:rsidP="008755B9">
            <w:pPr>
              <w:spacing w:after="0"/>
              <w:ind w:left="20"/>
              <w:rPr>
                <w:rFonts w:ascii="Times New Roman" w:hAnsi="Times New Roman"/>
                <w:bCs/>
                <w:sz w:val="28"/>
                <w:szCs w:val="28"/>
              </w:rPr>
            </w:pPr>
            <w:r w:rsidRPr="00C6566A">
              <w:rPr>
                <w:rFonts w:ascii="Times New Roman" w:hAnsi="Times New Roman"/>
                <w:bCs/>
                <w:sz w:val="28"/>
                <w:szCs w:val="28"/>
              </w:rPr>
              <w:t>CODING</w:t>
            </w:r>
            <w:r w:rsidR="00696388">
              <w:rPr>
                <w:rFonts w:ascii="Times New Roman" w:hAnsi="Times New Roman"/>
                <w:bCs/>
                <w:sz w:val="28"/>
                <w:szCs w:val="28"/>
              </w:rPr>
              <w:t>&amp;OUTPUT</w:t>
            </w:r>
          </w:p>
        </w:tc>
        <w:tc>
          <w:tcPr>
            <w:tcW w:w="1572" w:type="dxa"/>
            <w:tcBorders>
              <w:top w:val="single" w:sz="8" w:space="0" w:color="000000"/>
              <w:left w:val="single" w:sz="6" w:space="0" w:color="000000"/>
              <w:bottom w:val="single" w:sz="6" w:space="0" w:color="000000"/>
              <w:right w:val="single" w:sz="6" w:space="0" w:color="000000"/>
            </w:tcBorders>
            <w:vAlign w:val="center"/>
          </w:tcPr>
          <w:p w14:paraId="64E11F17" w14:textId="388FA865" w:rsidR="008759EB" w:rsidRPr="00C6566A" w:rsidRDefault="00696388" w:rsidP="008759EB">
            <w:pPr>
              <w:spacing w:after="0"/>
              <w:ind w:right="186"/>
              <w:jc w:val="center"/>
              <w:rPr>
                <w:rFonts w:ascii="Times New Roman" w:hAnsi="Times New Roman"/>
                <w:bCs/>
                <w:sz w:val="28"/>
                <w:szCs w:val="28"/>
              </w:rPr>
            </w:pPr>
            <w:r>
              <w:rPr>
                <w:rFonts w:ascii="Times New Roman" w:hAnsi="Times New Roman"/>
                <w:bCs/>
                <w:sz w:val="28"/>
                <w:szCs w:val="28"/>
              </w:rPr>
              <w:t>3</w:t>
            </w:r>
            <w:r w:rsidR="00DE4F5A">
              <w:rPr>
                <w:rFonts w:ascii="Times New Roman" w:hAnsi="Times New Roman"/>
                <w:bCs/>
                <w:sz w:val="28"/>
                <w:szCs w:val="28"/>
              </w:rPr>
              <w:t>5-41</w:t>
            </w:r>
          </w:p>
        </w:tc>
      </w:tr>
      <w:tr w:rsidR="004364AD" w:rsidRPr="00C6566A" w14:paraId="66D2DFAE" w14:textId="77777777" w:rsidTr="008755B9">
        <w:trPr>
          <w:trHeight w:val="886"/>
        </w:trPr>
        <w:tc>
          <w:tcPr>
            <w:tcW w:w="1577" w:type="dxa"/>
            <w:tcBorders>
              <w:top w:val="single" w:sz="8" w:space="0" w:color="000000"/>
              <w:left w:val="single" w:sz="6" w:space="0" w:color="000000"/>
              <w:bottom w:val="single" w:sz="6" w:space="0" w:color="000000"/>
              <w:right w:val="single" w:sz="6" w:space="0" w:color="000000"/>
            </w:tcBorders>
            <w:vAlign w:val="center"/>
          </w:tcPr>
          <w:p w14:paraId="19B19E49" w14:textId="0DE20E60" w:rsidR="004364AD" w:rsidRPr="00C6566A" w:rsidRDefault="004364AD" w:rsidP="008759EB">
            <w:pPr>
              <w:spacing w:after="0"/>
              <w:ind w:right="138"/>
              <w:jc w:val="center"/>
              <w:rPr>
                <w:rFonts w:ascii="Times New Roman" w:eastAsia="Arial" w:hAnsi="Times New Roman"/>
                <w:bCs/>
                <w:sz w:val="28"/>
                <w:szCs w:val="28"/>
              </w:rPr>
            </w:pPr>
            <w:r>
              <w:rPr>
                <w:rFonts w:ascii="Times New Roman" w:eastAsia="Arial" w:hAnsi="Times New Roman"/>
                <w:bCs/>
                <w:sz w:val="28"/>
                <w:szCs w:val="28"/>
              </w:rPr>
              <w:t>11</w:t>
            </w:r>
          </w:p>
        </w:tc>
        <w:tc>
          <w:tcPr>
            <w:tcW w:w="6131" w:type="dxa"/>
            <w:tcBorders>
              <w:top w:val="single" w:sz="8" w:space="0" w:color="000000"/>
              <w:left w:val="single" w:sz="6" w:space="0" w:color="000000"/>
              <w:bottom w:val="single" w:sz="6" w:space="0" w:color="000000"/>
              <w:right w:val="single" w:sz="6" w:space="0" w:color="000000"/>
            </w:tcBorders>
            <w:vAlign w:val="center"/>
          </w:tcPr>
          <w:p w14:paraId="4E1227BE" w14:textId="0AAFD28C" w:rsidR="004364AD" w:rsidRPr="00C6566A" w:rsidRDefault="004364AD" w:rsidP="008755B9">
            <w:pPr>
              <w:spacing w:after="0"/>
              <w:ind w:left="20"/>
              <w:rPr>
                <w:rFonts w:ascii="Times New Roman" w:hAnsi="Times New Roman"/>
                <w:bCs/>
                <w:sz w:val="28"/>
                <w:szCs w:val="28"/>
              </w:rPr>
            </w:pPr>
            <w:r>
              <w:rPr>
                <w:rFonts w:ascii="Times New Roman" w:hAnsi="Times New Roman"/>
                <w:bCs/>
                <w:sz w:val="28"/>
                <w:szCs w:val="28"/>
              </w:rPr>
              <w:t>CONCLUSION</w:t>
            </w:r>
          </w:p>
        </w:tc>
        <w:tc>
          <w:tcPr>
            <w:tcW w:w="1572" w:type="dxa"/>
            <w:tcBorders>
              <w:top w:val="single" w:sz="8" w:space="0" w:color="000000"/>
              <w:left w:val="single" w:sz="6" w:space="0" w:color="000000"/>
              <w:bottom w:val="single" w:sz="6" w:space="0" w:color="000000"/>
              <w:right w:val="single" w:sz="6" w:space="0" w:color="000000"/>
            </w:tcBorders>
            <w:vAlign w:val="center"/>
          </w:tcPr>
          <w:p w14:paraId="298B79F8" w14:textId="0CB2B717" w:rsidR="004364AD" w:rsidRPr="00C6566A" w:rsidRDefault="00DE4F5A" w:rsidP="008759EB">
            <w:pPr>
              <w:spacing w:after="0"/>
              <w:ind w:right="186"/>
              <w:jc w:val="center"/>
              <w:rPr>
                <w:rFonts w:ascii="Times New Roman" w:eastAsia="Times New Roman" w:hAnsi="Times New Roman"/>
                <w:bCs/>
                <w:sz w:val="28"/>
                <w:szCs w:val="28"/>
              </w:rPr>
            </w:pPr>
            <w:r>
              <w:rPr>
                <w:rFonts w:ascii="Times New Roman" w:eastAsia="Times New Roman" w:hAnsi="Times New Roman"/>
                <w:bCs/>
                <w:sz w:val="28"/>
                <w:szCs w:val="28"/>
              </w:rPr>
              <w:t>42</w:t>
            </w:r>
          </w:p>
        </w:tc>
      </w:tr>
      <w:tr w:rsidR="008759EB" w:rsidRPr="00C6566A" w14:paraId="328A42B0" w14:textId="77777777" w:rsidTr="008755B9">
        <w:trPr>
          <w:trHeight w:val="886"/>
        </w:trPr>
        <w:tc>
          <w:tcPr>
            <w:tcW w:w="1577" w:type="dxa"/>
            <w:tcBorders>
              <w:top w:val="single" w:sz="6" w:space="0" w:color="000000"/>
              <w:left w:val="single" w:sz="6" w:space="0" w:color="000000"/>
              <w:bottom w:val="single" w:sz="6" w:space="0" w:color="000000"/>
              <w:right w:val="single" w:sz="6" w:space="0" w:color="000000"/>
            </w:tcBorders>
            <w:vAlign w:val="center"/>
          </w:tcPr>
          <w:p w14:paraId="6F545187" w14:textId="385E2F78" w:rsidR="008759EB" w:rsidRPr="00C6566A" w:rsidRDefault="008759EB" w:rsidP="008759EB">
            <w:pPr>
              <w:spacing w:after="0"/>
              <w:ind w:right="138"/>
              <w:jc w:val="center"/>
              <w:rPr>
                <w:rFonts w:ascii="Times New Roman" w:hAnsi="Times New Roman"/>
                <w:bCs/>
                <w:sz w:val="28"/>
                <w:szCs w:val="28"/>
              </w:rPr>
            </w:pPr>
            <w:r w:rsidRPr="00C6566A">
              <w:rPr>
                <w:rFonts w:ascii="Times New Roman" w:eastAsia="Arial" w:hAnsi="Times New Roman"/>
                <w:bCs/>
                <w:sz w:val="28"/>
                <w:szCs w:val="28"/>
              </w:rPr>
              <w:t>1</w:t>
            </w:r>
            <w:r w:rsidR="004364AD">
              <w:rPr>
                <w:rFonts w:ascii="Times New Roman" w:eastAsia="Arial" w:hAnsi="Times New Roman"/>
                <w:bCs/>
                <w:sz w:val="28"/>
                <w:szCs w:val="28"/>
              </w:rPr>
              <w:t>2</w:t>
            </w:r>
          </w:p>
        </w:tc>
        <w:tc>
          <w:tcPr>
            <w:tcW w:w="6131" w:type="dxa"/>
            <w:tcBorders>
              <w:top w:val="single" w:sz="6" w:space="0" w:color="000000"/>
              <w:left w:val="single" w:sz="6" w:space="0" w:color="000000"/>
              <w:bottom w:val="single" w:sz="6" w:space="0" w:color="000000"/>
              <w:right w:val="single" w:sz="6" w:space="0" w:color="000000"/>
            </w:tcBorders>
            <w:vAlign w:val="center"/>
          </w:tcPr>
          <w:p w14:paraId="10C8A5C7" w14:textId="77777777" w:rsidR="008759EB" w:rsidRPr="00C6566A" w:rsidRDefault="008759EB" w:rsidP="008755B9">
            <w:pPr>
              <w:spacing w:after="0"/>
              <w:ind w:right="37"/>
              <w:rPr>
                <w:rFonts w:ascii="Times New Roman" w:hAnsi="Times New Roman"/>
                <w:bCs/>
                <w:sz w:val="28"/>
                <w:szCs w:val="28"/>
              </w:rPr>
            </w:pPr>
            <w:r w:rsidRPr="00C6566A">
              <w:rPr>
                <w:rFonts w:ascii="Times New Roman" w:hAnsi="Times New Roman"/>
                <w:bCs/>
                <w:sz w:val="28"/>
                <w:szCs w:val="28"/>
              </w:rPr>
              <w:t>FUTURE REQUIRMENTS</w:t>
            </w:r>
          </w:p>
        </w:tc>
        <w:tc>
          <w:tcPr>
            <w:tcW w:w="1572" w:type="dxa"/>
            <w:tcBorders>
              <w:top w:val="single" w:sz="6" w:space="0" w:color="000000"/>
              <w:left w:val="single" w:sz="6" w:space="0" w:color="000000"/>
              <w:bottom w:val="single" w:sz="6" w:space="0" w:color="000000"/>
              <w:right w:val="single" w:sz="6" w:space="0" w:color="000000"/>
            </w:tcBorders>
            <w:vAlign w:val="center"/>
          </w:tcPr>
          <w:p w14:paraId="7C8C6EF9" w14:textId="4967AC5E" w:rsidR="008759EB" w:rsidRPr="00C6566A" w:rsidRDefault="00DE4F5A" w:rsidP="00101FFE">
            <w:pPr>
              <w:spacing w:after="0"/>
              <w:ind w:right="174"/>
              <w:jc w:val="center"/>
              <w:rPr>
                <w:rFonts w:ascii="Times New Roman" w:hAnsi="Times New Roman"/>
                <w:bCs/>
                <w:sz w:val="28"/>
                <w:szCs w:val="28"/>
              </w:rPr>
            </w:pPr>
            <w:r>
              <w:rPr>
                <w:rFonts w:ascii="Times New Roman" w:hAnsi="Times New Roman"/>
                <w:bCs/>
                <w:sz w:val="28"/>
                <w:szCs w:val="28"/>
              </w:rPr>
              <w:t>42</w:t>
            </w:r>
          </w:p>
        </w:tc>
      </w:tr>
      <w:tr w:rsidR="008759EB" w:rsidRPr="00C6566A" w14:paraId="2E97C743" w14:textId="77777777" w:rsidTr="008755B9">
        <w:trPr>
          <w:trHeight w:val="886"/>
        </w:trPr>
        <w:tc>
          <w:tcPr>
            <w:tcW w:w="1577" w:type="dxa"/>
            <w:tcBorders>
              <w:top w:val="single" w:sz="6" w:space="0" w:color="000000"/>
              <w:left w:val="single" w:sz="6" w:space="0" w:color="000000"/>
              <w:bottom w:val="single" w:sz="6" w:space="0" w:color="000000"/>
              <w:right w:val="single" w:sz="6" w:space="0" w:color="000000"/>
            </w:tcBorders>
            <w:vAlign w:val="center"/>
          </w:tcPr>
          <w:p w14:paraId="7D2D3A11" w14:textId="62899388" w:rsidR="008759EB" w:rsidRPr="00C6566A" w:rsidRDefault="008759EB" w:rsidP="008759EB">
            <w:pPr>
              <w:spacing w:after="0"/>
              <w:ind w:right="138"/>
              <w:jc w:val="center"/>
              <w:rPr>
                <w:rFonts w:ascii="Times New Roman" w:hAnsi="Times New Roman"/>
                <w:bCs/>
                <w:sz w:val="28"/>
                <w:szCs w:val="28"/>
              </w:rPr>
            </w:pPr>
            <w:r w:rsidRPr="00C6566A">
              <w:rPr>
                <w:rFonts w:ascii="Times New Roman" w:eastAsia="Arial" w:hAnsi="Times New Roman"/>
                <w:bCs/>
                <w:sz w:val="28"/>
                <w:szCs w:val="28"/>
              </w:rPr>
              <w:t>1</w:t>
            </w:r>
            <w:r w:rsidR="004364AD">
              <w:rPr>
                <w:rFonts w:ascii="Times New Roman" w:eastAsia="Arial" w:hAnsi="Times New Roman"/>
                <w:bCs/>
                <w:sz w:val="28"/>
                <w:szCs w:val="28"/>
              </w:rPr>
              <w:t>3</w:t>
            </w:r>
            <w:r w:rsidRPr="00C6566A">
              <w:rPr>
                <w:rFonts w:ascii="Times New Roman" w:eastAsia="Arial" w:hAnsi="Times New Roman"/>
                <w:bCs/>
                <w:sz w:val="28"/>
                <w:szCs w:val="28"/>
              </w:rPr>
              <w:t xml:space="preserve"> </w:t>
            </w:r>
          </w:p>
        </w:tc>
        <w:tc>
          <w:tcPr>
            <w:tcW w:w="6131" w:type="dxa"/>
            <w:tcBorders>
              <w:top w:val="single" w:sz="6" w:space="0" w:color="000000"/>
              <w:left w:val="single" w:sz="6" w:space="0" w:color="000000"/>
              <w:bottom w:val="single" w:sz="6" w:space="0" w:color="000000"/>
              <w:right w:val="single" w:sz="6" w:space="0" w:color="000000"/>
            </w:tcBorders>
            <w:vAlign w:val="center"/>
          </w:tcPr>
          <w:p w14:paraId="4B19A01A" w14:textId="77777777" w:rsidR="008759EB" w:rsidRPr="00C6566A" w:rsidRDefault="008759EB" w:rsidP="008755B9">
            <w:pPr>
              <w:spacing w:after="0"/>
              <w:ind w:right="50"/>
              <w:rPr>
                <w:rFonts w:ascii="Times New Roman" w:hAnsi="Times New Roman"/>
                <w:bCs/>
                <w:sz w:val="28"/>
                <w:szCs w:val="28"/>
              </w:rPr>
            </w:pPr>
            <w:r w:rsidRPr="00C6566A">
              <w:rPr>
                <w:rFonts w:ascii="Times New Roman" w:hAnsi="Times New Roman"/>
                <w:bCs/>
                <w:sz w:val="28"/>
                <w:szCs w:val="28"/>
              </w:rPr>
              <w:t>REFERENCES</w:t>
            </w:r>
          </w:p>
        </w:tc>
        <w:tc>
          <w:tcPr>
            <w:tcW w:w="1572" w:type="dxa"/>
            <w:tcBorders>
              <w:top w:val="single" w:sz="6" w:space="0" w:color="000000"/>
              <w:left w:val="single" w:sz="6" w:space="0" w:color="000000"/>
              <w:bottom w:val="single" w:sz="6" w:space="0" w:color="000000"/>
              <w:right w:val="single" w:sz="6" w:space="0" w:color="000000"/>
            </w:tcBorders>
            <w:vAlign w:val="center"/>
          </w:tcPr>
          <w:p w14:paraId="311FDE16" w14:textId="749831EA" w:rsidR="008759EB" w:rsidRPr="00C6566A" w:rsidRDefault="00101FFE" w:rsidP="008759EB">
            <w:pPr>
              <w:spacing w:after="0"/>
              <w:ind w:right="186"/>
              <w:jc w:val="center"/>
              <w:rPr>
                <w:rFonts w:ascii="Times New Roman" w:hAnsi="Times New Roman"/>
                <w:bCs/>
                <w:sz w:val="28"/>
                <w:szCs w:val="28"/>
              </w:rPr>
            </w:pPr>
            <w:r>
              <w:rPr>
                <w:rFonts w:ascii="Times New Roman" w:hAnsi="Times New Roman"/>
                <w:bCs/>
                <w:sz w:val="28"/>
                <w:szCs w:val="28"/>
              </w:rPr>
              <w:t>4</w:t>
            </w:r>
            <w:r w:rsidR="00DE4F5A">
              <w:rPr>
                <w:rFonts w:ascii="Times New Roman" w:hAnsi="Times New Roman"/>
                <w:bCs/>
                <w:sz w:val="28"/>
                <w:szCs w:val="28"/>
              </w:rPr>
              <w:t>3</w:t>
            </w:r>
          </w:p>
        </w:tc>
      </w:tr>
    </w:tbl>
    <w:p w14:paraId="7395491C" w14:textId="3304B861" w:rsidR="00182560" w:rsidRPr="008759EB" w:rsidRDefault="008759EB" w:rsidP="008759EB">
      <w:pPr>
        <w:spacing w:after="0" w:line="240" w:lineRule="auto"/>
        <w:jc w:val="center"/>
        <w:rPr>
          <w:rFonts w:ascii="Times New Roman" w:hAnsi="Times New Roman"/>
          <w:b/>
          <w:sz w:val="32"/>
          <w:szCs w:val="32"/>
          <w:u w:val="single"/>
        </w:rPr>
      </w:pPr>
      <w:proofErr w:type="gramStart"/>
      <w:r w:rsidRPr="008759EB">
        <w:rPr>
          <w:rFonts w:ascii="Times New Roman" w:hAnsi="Times New Roman"/>
          <w:b/>
          <w:sz w:val="32"/>
          <w:szCs w:val="32"/>
          <w:u w:val="single"/>
        </w:rPr>
        <w:t>Index(</w:t>
      </w:r>
      <w:proofErr w:type="gramEnd"/>
      <w:r w:rsidRPr="008759EB">
        <w:rPr>
          <w:rFonts w:ascii="Times New Roman" w:hAnsi="Times New Roman"/>
          <w:b/>
          <w:sz w:val="32"/>
          <w:szCs w:val="32"/>
          <w:u w:val="single"/>
        </w:rPr>
        <w:t>Table of Contents)</w:t>
      </w:r>
    </w:p>
    <w:p w14:paraId="702CA636" w14:textId="77777777" w:rsidR="00182560" w:rsidRPr="00C6566A" w:rsidRDefault="00182560" w:rsidP="00182560">
      <w:pPr>
        <w:spacing w:after="175" w:line="360" w:lineRule="auto"/>
        <w:rPr>
          <w:rFonts w:ascii="Times New Roman" w:eastAsia="Arial" w:hAnsi="Times New Roman"/>
          <w:b/>
          <w:sz w:val="30"/>
        </w:rPr>
      </w:pPr>
    </w:p>
    <w:p w14:paraId="5FBEB242" w14:textId="226248D3" w:rsidR="002100C7" w:rsidRPr="00D14AD4" w:rsidRDefault="002100C7" w:rsidP="00D14AD4">
      <w:pPr>
        <w:spacing w:after="776" w:line="360" w:lineRule="auto"/>
        <w:ind w:right="205"/>
        <w:rPr>
          <w:rFonts w:ascii="Times New Roman" w:eastAsia="Arial" w:hAnsi="Times New Roman"/>
          <w:b/>
          <w:sz w:val="30"/>
        </w:rPr>
      </w:pPr>
      <w:r w:rsidRPr="00C6566A">
        <w:rPr>
          <w:rFonts w:ascii="Times New Roman" w:hAnsi="Times New Roman"/>
          <w:b/>
          <w:sz w:val="28"/>
          <w:szCs w:val="28"/>
        </w:rPr>
        <w:br w:type="page"/>
      </w:r>
    </w:p>
    <w:p w14:paraId="5083F135" w14:textId="70652089" w:rsidR="004B3610" w:rsidRPr="003B1332" w:rsidRDefault="008E2D67" w:rsidP="00995BE3">
      <w:pPr>
        <w:spacing w:before="240" w:after="0"/>
        <w:jc w:val="center"/>
        <w:rPr>
          <w:rFonts w:ascii="Times New Roman" w:hAnsi="Times New Roman"/>
          <w:b/>
          <w:sz w:val="32"/>
          <w:szCs w:val="32"/>
          <w:u w:val="single"/>
        </w:rPr>
      </w:pPr>
      <w:r w:rsidRPr="003B1332">
        <w:rPr>
          <w:rFonts w:ascii="Times New Roman" w:hAnsi="Times New Roman"/>
          <w:b/>
          <w:sz w:val="32"/>
          <w:szCs w:val="32"/>
          <w:u w:val="single"/>
        </w:rPr>
        <w:lastRenderedPageBreak/>
        <w:t>CHAPTER-I</w:t>
      </w:r>
    </w:p>
    <w:p w14:paraId="6DE5822B" w14:textId="2D7DDC94" w:rsidR="009A7DFA" w:rsidRPr="00101FFE" w:rsidRDefault="00DE4F5A" w:rsidP="009A7DFA">
      <w:pPr>
        <w:spacing w:before="240" w:after="0"/>
        <w:jc w:val="center"/>
        <w:rPr>
          <w:rFonts w:ascii="Times New Roman" w:hAnsi="Times New Roman"/>
          <w:b/>
          <w:sz w:val="32"/>
          <w:szCs w:val="32"/>
          <w:u w:val="single"/>
        </w:rPr>
      </w:pPr>
      <w:r w:rsidRPr="00101FFE">
        <w:rPr>
          <w:rFonts w:ascii="Times New Roman" w:hAnsi="Times New Roman"/>
          <w:b/>
          <w:sz w:val="32"/>
          <w:szCs w:val="32"/>
          <w:u w:val="single"/>
        </w:rPr>
        <w:t>INTRODUCTION</w:t>
      </w:r>
    </w:p>
    <w:p w14:paraId="783F3FC2" w14:textId="77777777" w:rsidR="004B3610" w:rsidRDefault="004B3610" w:rsidP="004B3610">
      <w:pPr>
        <w:spacing w:before="240" w:after="0"/>
        <w:jc w:val="center"/>
        <w:rPr>
          <w:rFonts w:ascii="Times New Roman" w:hAnsi="Times New Roman"/>
          <w:sz w:val="28"/>
          <w:szCs w:val="28"/>
          <w:lang w:val="en-US"/>
        </w:rPr>
      </w:pPr>
    </w:p>
    <w:p w14:paraId="6748CF81" w14:textId="2B6AD864" w:rsidR="004B3610" w:rsidRPr="004B3610" w:rsidRDefault="00DC00BE" w:rsidP="00995BE3">
      <w:pPr>
        <w:spacing w:before="240" w:after="0"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4B3610" w:rsidRPr="004B3610">
        <w:rPr>
          <w:rFonts w:ascii="Times New Roman" w:hAnsi="Times New Roman"/>
          <w:sz w:val="28"/>
          <w:szCs w:val="28"/>
          <w:lang w:val="en-US"/>
        </w:rPr>
        <w:t>The College Admission Chatbot is an innovative solution designed to simplify and automate the process of answering common questions related to college admissions. This chatbot allows users, primarily prospective students, to interact with an automated system that provides instant answers based on predefined queries. The system enables college administrators to manage and update these queries via an easy-to-use admin panel, ensuring that users always receive the most accurate and up-to-date information.</w:t>
      </w:r>
    </w:p>
    <w:p w14:paraId="2A24D70F" w14:textId="77777777" w:rsidR="00DC00BE" w:rsidRDefault="00DC00BE" w:rsidP="00995BE3">
      <w:pPr>
        <w:spacing w:before="240" w:after="0"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4B3610" w:rsidRPr="004B3610">
        <w:rPr>
          <w:rFonts w:ascii="Times New Roman" w:hAnsi="Times New Roman"/>
          <w:sz w:val="28"/>
          <w:szCs w:val="28"/>
          <w:lang w:val="en-US"/>
        </w:rPr>
        <w:t>The chatbot is designed to streamline the admission process by providing quick responses to frequent questions, such as admission criteria, deadlines, fees, available courses, and more. By doing so, it enhances user experience by reducing waiting times and workload for college staff. Additionally, the admin panel offers features for adding, editing, and deleting queries, making it flexible and scalable for future updates.</w:t>
      </w:r>
    </w:p>
    <w:p w14:paraId="0A365F33" w14:textId="351EA467" w:rsidR="004B3610" w:rsidRDefault="00DC00BE" w:rsidP="00995BE3">
      <w:pPr>
        <w:spacing w:before="240" w:after="0"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4B3610" w:rsidRPr="004B3610">
        <w:rPr>
          <w:rFonts w:ascii="Times New Roman" w:hAnsi="Times New Roman"/>
          <w:sz w:val="28"/>
          <w:szCs w:val="28"/>
          <w:lang w:val="en-US"/>
        </w:rPr>
        <w:t>With its user-friendly interface and real-time query answering capabilities, the College Admission Chatbot aims to improve communication and assist both students and administrative staff in managing the admission process more efficiently.</w:t>
      </w:r>
    </w:p>
    <w:p w14:paraId="4B15DB29" w14:textId="0091AE1F" w:rsidR="004B3610" w:rsidRDefault="00DC00BE" w:rsidP="00995BE3">
      <w:pPr>
        <w:spacing w:before="240" w:after="0"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4B3610" w:rsidRPr="004B3610">
        <w:rPr>
          <w:rFonts w:ascii="Times New Roman" w:hAnsi="Times New Roman"/>
          <w:sz w:val="28"/>
          <w:szCs w:val="28"/>
          <w:lang w:val="en-US"/>
        </w:rPr>
        <w:t>The College Admission Chatbot serves as a perfect example of how automation can enhance administrative efficiency, improve communication between students and the institution, and contribute to a more streamlined and accessible college admission process.</w:t>
      </w:r>
    </w:p>
    <w:p w14:paraId="35C42BFC" w14:textId="77777777" w:rsidR="00995BE3" w:rsidRPr="004B3610" w:rsidRDefault="00995BE3" w:rsidP="00995BE3">
      <w:pPr>
        <w:spacing w:before="240" w:after="0" w:line="360" w:lineRule="auto"/>
        <w:jc w:val="both"/>
        <w:rPr>
          <w:rFonts w:ascii="Times New Roman" w:hAnsi="Times New Roman"/>
          <w:sz w:val="28"/>
          <w:szCs w:val="28"/>
          <w:lang w:val="en-US"/>
        </w:rPr>
      </w:pPr>
    </w:p>
    <w:p w14:paraId="15298A80" w14:textId="0E48D6D5" w:rsidR="00332FA6" w:rsidRPr="003B1332" w:rsidRDefault="00332FA6" w:rsidP="00995BE3">
      <w:pPr>
        <w:spacing w:before="240" w:after="0" w:line="360" w:lineRule="auto"/>
        <w:jc w:val="center"/>
        <w:rPr>
          <w:rFonts w:ascii="Times New Roman" w:hAnsi="Times New Roman"/>
          <w:b/>
          <w:sz w:val="32"/>
          <w:szCs w:val="32"/>
          <w:u w:val="single"/>
        </w:rPr>
      </w:pPr>
      <w:r w:rsidRPr="003B1332">
        <w:rPr>
          <w:rFonts w:ascii="Times New Roman" w:hAnsi="Times New Roman"/>
          <w:b/>
          <w:sz w:val="32"/>
          <w:szCs w:val="32"/>
          <w:u w:val="single"/>
        </w:rPr>
        <w:lastRenderedPageBreak/>
        <w:t>CHAPTER-II</w:t>
      </w:r>
    </w:p>
    <w:p w14:paraId="6F2B054F" w14:textId="1373A605" w:rsidR="00332FA6" w:rsidRPr="00995BE3" w:rsidRDefault="00332FA6" w:rsidP="00995BE3">
      <w:pPr>
        <w:spacing w:before="240" w:after="0" w:line="360" w:lineRule="auto"/>
        <w:jc w:val="center"/>
        <w:rPr>
          <w:rFonts w:ascii="Times New Roman" w:hAnsi="Times New Roman"/>
          <w:b/>
          <w:sz w:val="32"/>
          <w:szCs w:val="32"/>
          <w:u w:val="single"/>
        </w:rPr>
      </w:pPr>
      <w:r w:rsidRPr="00E53CBF">
        <w:rPr>
          <w:rFonts w:ascii="Times New Roman" w:hAnsi="Times New Roman"/>
          <w:b/>
          <w:sz w:val="32"/>
          <w:szCs w:val="32"/>
          <w:u w:val="single"/>
        </w:rPr>
        <w:t>COMPANY PROFILE</w:t>
      </w:r>
    </w:p>
    <w:p w14:paraId="686E664D" w14:textId="6F4DB708" w:rsidR="00332FA6" w:rsidRDefault="00332FA6" w:rsidP="00995BE3">
      <w:pPr>
        <w:spacing w:before="240" w:after="0" w:line="360" w:lineRule="auto"/>
        <w:jc w:val="center"/>
        <w:rPr>
          <w:rFonts w:ascii="Times New Roman" w:hAnsi="Times New Roman"/>
          <w:b/>
          <w:sz w:val="32"/>
          <w:szCs w:val="32"/>
          <w:lang w:val="en-US"/>
        </w:rPr>
      </w:pPr>
      <w:r>
        <w:rPr>
          <w:noProof/>
        </w:rPr>
        <w:drawing>
          <wp:inline distT="0" distB="0" distL="0" distR="0" wp14:anchorId="3DEF81A2" wp14:editId="284CFF31">
            <wp:extent cx="3363595" cy="2546985"/>
            <wp:effectExtent l="0" t="0" r="0" b="0"/>
            <wp:docPr id="141845341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3595" cy="2546985"/>
                    </a:xfrm>
                    <a:prstGeom prst="rect">
                      <a:avLst/>
                    </a:prstGeom>
                    <a:noFill/>
                    <a:ln>
                      <a:noFill/>
                    </a:ln>
                  </pic:spPr>
                </pic:pic>
              </a:graphicData>
            </a:graphic>
          </wp:inline>
        </w:drawing>
      </w:r>
    </w:p>
    <w:p w14:paraId="6E5791F4" w14:textId="41C92127" w:rsidR="00332FA6" w:rsidRPr="00E53CBF" w:rsidRDefault="00DC00BE" w:rsidP="00DC00BE">
      <w:pPr>
        <w:spacing w:before="240" w:after="0" w:line="360" w:lineRule="auto"/>
        <w:jc w:val="both"/>
        <w:rPr>
          <w:rFonts w:ascii="Times New Roman" w:hAnsi="Times New Roman"/>
          <w:bCs/>
          <w:sz w:val="28"/>
          <w:szCs w:val="28"/>
          <w:lang w:val="en-US"/>
        </w:rPr>
      </w:pPr>
      <w:r>
        <w:rPr>
          <w:rFonts w:ascii="Times New Roman" w:hAnsi="Times New Roman"/>
          <w:bCs/>
          <w:sz w:val="28"/>
          <w:szCs w:val="28"/>
          <w:lang w:val="en-US"/>
        </w:rPr>
        <w:t xml:space="preserve">    </w:t>
      </w:r>
      <w:r w:rsidR="00332FA6" w:rsidRPr="00E53CBF">
        <w:rPr>
          <w:rFonts w:ascii="Times New Roman" w:hAnsi="Times New Roman"/>
          <w:bCs/>
          <w:sz w:val="28"/>
          <w:szCs w:val="28"/>
          <w:lang w:val="en-US"/>
        </w:rPr>
        <w:t>Accent Techno Soft (ATS) provides a wide range of solutions in IT Consulting, technology and Operations space for our clients. To enhance the business value of our service offerings to our customers, we have formed strategic alliances with industry bodies, technologies vendors and system integrators. Through these partnerships we are able to deliver industry-best end –to-end solutions to our customers.</w:t>
      </w:r>
    </w:p>
    <w:p w14:paraId="308732C1" w14:textId="59B02C3A" w:rsidR="00332FA6" w:rsidRPr="00586EAE" w:rsidRDefault="00DC00BE" w:rsidP="00DC00BE">
      <w:pPr>
        <w:spacing w:before="240" w:after="0" w:line="360" w:lineRule="auto"/>
        <w:jc w:val="both"/>
        <w:rPr>
          <w:rFonts w:ascii="Times New Roman" w:hAnsi="Times New Roman"/>
          <w:bCs/>
          <w:sz w:val="28"/>
          <w:szCs w:val="28"/>
          <w:lang w:val="en-US"/>
        </w:rPr>
      </w:pPr>
      <w:r>
        <w:rPr>
          <w:rFonts w:ascii="Times New Roman" w:hAnsi="Times New Roman"/>
          <w:bCs/>
          <w:sz w:val="28"/>
          <w:szCs w:val="28"/>
          <w:lang w:val="en-US"/>
        </w:rPr>
        <w:t xml:space="preserve">    </w:t>
      </w:r>
      <w:r w:rsidR="00332FA6" w:rsidRPr="00E53CBF">
        <w:rPr>
          <w:rFonts w:ascii="Times New Roman" w:hAnsi="Times New Roman"/>
          <w:bCs/>
          <w:sz w:val="28"/>
          <w:szCs w:val="28"/>
          <w:lang w:val="en-US"/>
        </w:rPr>
        <w:t>Accent was founded by experienced software professionals and providing the foundation for the company's expertise in E-commerce/Web applications, custom application development, data warehousing, enterprise management solutions, and operations management (support, maintenance, implementation</w:t>
      </w:r>
      <w:proofErr w:type="gramStart"/>
      <w:r w:rsidR="00332FA6" w:rsidRPr="00E53CBF">
        <w:rPr>
          <w:rFonts w:ascii="Times New Roman" w:hAnsi="Times New Roman"/>
          <w:bCs/>
          <w:sz w:val="28"/>
          <w:szCs w:val="28"/>
          <w:lang w:val="en-US"/>
        </w:rPr>
        <w:t>) .</w:t>
      </w:r>
      <w:proofErr w:type="gramEnd"/>
      <w:r w:rsidR="00332FA6" w:rsidRPr="00E53CBF">
        <w:rPr>
          <w:rFonts w:ascii="Times New Roman" w:hAnsi="Times New Roman"/>
          <w:bCs/>
          <w:sz w:val="28"/>
          <w:szCs w:val="28"/>
          <w:lang w:val="en-US"/>
        </w:rPr>
        <w:t xml:space="preserve"> Accent Techno Soft, specialize in the business of software Training &amp; HR Consultancy spotlighting in India.</w:t>
      </w:r>
    </w:p>
    <w:p w14:paraId="4DB2EC5B" w14:textId="77777777" w:rsidR="00332FA6" w:rsidRDefault="00332FA6" w:rsidP="00995BE3">
      <w:pPr>
        <w:spacing w:before="240" w:after="0" w:line="360" w:lineRule="auto"/>
        <w:rPr>
          <w:rFonts w:ascii="Times New Roman" w:hAnsi="Times New Roman"/>
          <w:b/>
          <w:sz w:val="32"/>
          <w:szCs w:val="32"/>
        </w:rPr>
      </w:pPr>
      <w:r>
        <w:rPr>
          <w:rFonts w:ascii="Times New Roman" w:hAnsi="Times New Roman"/>
          <w:b/>
          <w:sz w:val="32"/>
          <w:szCs w:val="32"/>
        </w:rPr>
        <w:t xml:space="preserve">           Accent Techno Soft, </w:t>
      </w:r>
      <w:r w:rsidRPr="00311FE3">
        <w:rPr>
          <w:rFonts w:ascii="Times New Roman" w:hAnsi="Times New Roman"/>
          <w:b/>
          <w:sz w:val="32"/>
          <w:szCs w:val="32"/>
        </w:rPr>
        <w:t>203, Nehru Street, Ram Nagar,</w:t>
      </w:r>
    </w:p>
    <w:p w14:paraId="33BCFAC8" w14:textId="56B4C7E3" w:rsidR="008755B9" w:rsidRPr="00995BE3" w:rsidRDefault="00332FA6" w:rsidP="00995BE3">
      <w:pPr>
        <w:spacing w:before="240" w:after="0" w:line="360" w:lineRule="auto"/>
        <w:rPr>
          <w:rFonts w:ascii="Times New Roman" w:hAnsi="Times New Roman"/>
          <w:b/>
          <w:sz w:val="32"/>
          <w:szCs w:val="32"/>
        </w:rPr>
      </w:pPr>
      <w:r>
        <w:rPr>
          <w:rFonts w:ascii="Times New Roman" w:hAnsi="Times New Roman"/>
          <w:b/>
          <w:sz w:val="32"/>
          <w:szCs w:val="32"/>
        </w:rPr>
        <w:t xml:space="preserve">                             </w:t>
      </w:r>
      <w:r w:rsidRPr="00311FE3">
        <w:rPr>
          <w:rFonts w:ascii="Times New Roman" w:hAnsi="Times New Roman"/>
          <w:b/>
          <w:sz w:val="32"/>
          <w:szCs w:val="32"/>
        </w:rPr>
        <w:t xml:space="preserve"> Coimbatore - 641009</w:t>
      </w:r>
    </w:p>
    <w:p w14:paraId="6EEC2FE9" w14:textId="452B9341" w:rsidR="009A7DFA" w:rsidRPr="003B1332" w:rsidRDefault="008E2D67" w:rsidP="008755B9">
      <w:pPr>
        <w:spacing w:before="240" w:after="0"/>
        <w:jc w:val="center"/>
        <w:rPr>
          <w:rFonts w:ascii="Times New Roman" w:hAnsi="Times New Roman"/>
          <w:b/>
          <w:sz w:val="32"/>
          <w:szCs w:val="32"/>
          <w:u w:val="single"/>
        </w:rPr>
      </w:pPr>
      <w:r w:rsidRPr="003B1332">
        <w:rPr>
          <w:rFonts w:ascii="Times New Roman" w:hAnsi="Times New Roman"/>
          <w:b/>
          <w:sz w:val="32"/>
          <w:szCs w:val="32"/>
          <w:u w:val="single"/>
        </w:rPr>
        <w:lastRenderedPageBreak/>
        <w:t>CHAPTER-II</w:t>
      </w:r>
      <w:r w:rsidR="005012E7" w:rsidRPr="003B1332">
        <w:rPr>
          <w:rFonts w:ascii="Times New Roman" w:hAnsi="Times New Roman"/>
          <w:b/>
          <w:sz w:val="32"/>
          <w:szCs w:val="32"/>
          <w:u w:val="single"/>
        </w:rPr>
        <w:t>I</w:t>
      </w:r>
    </w:p>
    <w:p w14:paraId="6F5BB048" w14:textId="2C525DFB" w:rsidR="00252F6C" w:rsidRPr="00C6566A" w:rsidRDefault="00252F6C" w:rsidP="00252F6C">
      <w:pPr>
        <w:spacing w:before="240" w:after="0"/>
        <w:jc w:val="center"/>
        <w:rPr>
          <w:rFonts w:ascii="Times New Roman" w:hAnsi="Times New Roman"/>
          <w:b/>
          <w:sz w:val="32"/>
          <w:szCs w:val="32"/>
          <w:u w:val="single"/>
        </w:rPr>
      </w:pPr>
      <w:r w:rsidRPr="00C6566A">
        <w:rPr>
          <w:rFonts w:ascii="Times New Roman" w:hAnsi="Times New Roman"/>
          <w:b/>
          <w:sz w:val="32"/>
          <w:szCs w:val="32"/>
          <w:u w:val="single"/>
        </w:rPr>
        <w:t>SYSTEM ANALYSIS</w:t>
      </w:r>
    </w:p>
    <w:p w14:paraId="2B86A89A" w14:textId="2F18F5A8" w:rsidR="00252F6C" w:rsidRPr="00C6566A" w:rsidRDefault="005012E7" w:rsidP="00252F6C">
      <w:pPr>
        <w:spacing w:before="240" w:after="0"/>
        <w:jc w:val="both"/>
        <w:rPr>
          <w:rFonts w:ascii="Times New Roman" w:hAnsi="Times New Roman"/>
          <w:b/>
          <w:sz w:val="28"/>
          <w:szCs w:val="28"/>
        </w:rPr>
      </w:pPr>
      <w:r w:rsidRPr="00C6566A">
        <w:rPr>
          <w:rFonts w:ascii="Times New Roman" w:hAnsi="Times New Roman"/>
          <w:b/>
          <w:sz w:val="28"/>
          <w:szCs w:val="28"/>
        </w:rPr>
        <w:t>3</w:t>
      </w:r>
      <w:r w:rsidR="00252F6C" w:rsidRPr="00C6566A">
        <w:rPr>
          <w:rFonts w:ascii="Times New Roman" w:hAnsi="Times New Roman"/>
          <w:b/>
          <w:sz w:val="28"/>
          <w:szCs w:val="28"/>
        </w:rPr>
        <w:t>.1 EXISTING SYSTEM</w:t>
      </w:r>
    </w:p>
    <w:p w14:paraId="719A8141" w14:textId="0B5A1D79" w:rsidR="004B3610" w:rsidRPr="004B3610" w:rsidRDefault="00DC00BE" w:rsidP="00995BE3">
      <w:pPr>
        <w:autoSpaceDE w:val="0"/>
        <w:autoSpaceDN w:val="0"/>
        <w:adjustRightInd w:val="0"/>
        <w:spacing w:before="240" w:after="0" w:line="360" w:lineRule="auto"/>
        <w:jc w:val="both"/>
        <w:rPr>
          <w:rFonts w:ascii="Times New Roman" w:hAnsi="Times New Roman"/>
          <w:bCs/>
          <w:sz w:val="28"/>
          <w:szCs w:val="28"/>
          <w:lang w:val="en-US"/>
        </w:rPr>
      </w:pPr>
      <w:r>
        <w:rPr>
          <w:rFonts w:ascii="Times New Roman" w:hAnsi="Times New Roman"/>
          <w:bCs/>
          <w:sz w:val="28"/>
          <w:szCs w:val="28"/>
          <w:lang w:val="en-US"/>
        </w:rPr>
        <w:t xml:space="preserve">    </w:t>
      </w:r>
      <w:r w:rsidR="004B3610" w:rsidRPr="004B3610">
        <w:rPr>
          <w:rFonts w:ascii="Times New Roman" w:hAnsi="Times New Roman"/>
          <w:bCs/>
          <w:sz w:val="28"/>
          <w:szCs w:val="28"/>
          <w:lang w:val="en-US"/>
        </w:rPr>
        <w:t>In traditional college admission systems, prospective students generally rely on static websites, brochures, or direct communication with the college administration to gather information about the admission process. These systems typically involve the following methods:</w:t>
      </w:r>
    </w:p>
    <w:p w14:paraId="4F5D90ED" w14:textId="77777777" w:rsidR="004B3610" w:rsidRPr="004B3610" w:rsidRDefault="004B3610" w:rsidP="00995BE3">
      <w:pPr>
        <w:numPr>
          <w:ilvl w:val="0"/>
          <w:numId w:val="19"/>
        </w:numPr>
        <w:autoSpaceDE w:val="0"/>
        <w:autoSpaceDN w:val="0"/>
        <w:adjustRightInd w:val="0"/>
        <w:spacing w:before="240" w:after="0" w:line="360" w:lineRule="auto"/>
        <w:jc w:val="both"/>
        <w:rPr>
          <w:rFonts w:ascii="Times New Roman" w:hAnsi="Times New Roman"/>
          <w:bCs/>
          <w:sz w:val="28"/>
          <w:szCs w:val="28"/>
          <w:lang w:val="en-US"/>
        </w:rPr>
      </w:pPr>
      <w:r w:rsidRPr="004B3610">
        <w:rPr>
          <w:rFonts w:ascii="Times New Roman" w:hAnsi="Times New Roman"/>
          <w:bCs/>
          <w:sz w:val="28"/>
          <w:szCs w:val="28"/>
          <w:lang w:val="en-US"/>
        </w:rPr>
        <w:t>Static Information on Websites: Most colleges provide detailed admission guidelines, FAQs, and other documents on their official websites. However, these resources can be overwhelming and difficult to navigate. Students often spend considerable time searching for the exact information they need.</w:t>
      </w:r>
    </w:p>
    <w:p w14:paraId="538DA6BE" w14:textId="77777777" w:rsidR="004B3610" w:rsidRPr="004B3610" w:rsidRDefault="004B3610" w:rsidP="00995BE3">
      <w:pPr>
        <w:numPr>
          <w:ilvl w:val="0"/>
          <w:numId w:val="19"/>
        </w:numPr>
        <w:autoSpaceDE w:val="0"/>
        <w:autoSpaceDN w:val="0"/>
        <w:adjustRightInd w:val="0"/>
        <w:spacing w:before="240" w:after="0" w:line="360" w:lineRule="auto"/>
        <w:jc w:val="both"/>
        <w:rPr>
          <w:rFonts w:ascii="Times New Roman" w:hAnsi="Times New Roman"/>
          <w:bCs/>
          <w:sz w:val="28"/>
          <w:szCs w:val="28"/>
          <w:lang w:val="en-US"/>
        </w:rPr>
      </w:pPr>
      <w:r w:rsidRPr="004B3610">
        <w:rPr>
          <w:rFonts w:ascii="Times New Roman" w:hAnsi="Times New Roman"/>
          <w:bCs/>
          <w:sz w:val="28"/>
          <w:szCs w:val="28"/>
          <w:lang w:val="en-US"/>
        </w:rPr>
        <w:t>Email/Phone Communication: Colleges usually offer email or phone support for queries. While this system allows for direct communication, it is often inefficient. Administrators are burdened with answering repetitive questions, and response times can be delayed, especially during peak admission periods. Additionally, this method lacks the immediacy and availability that many students expect.</w:t>
      </w:r>
    </w:p>
    <w:p w14:paraId="7C42AE45" w14:textId="77777777" w:rsidR="004B3610" w:rsidRDefault="004B3610" w:rsidP="00995BE3">
      <w:pPr>
        <w:numPr>
          <w:ilvl w:val="0"/>
          <w:numId w:val="19"/>
        </w:numPr>
        <w:autoSpaceDE w:val="0"/>
        <w:autoSpaceDN w:val="0"/>
        <w:adjustRightInd w:val="0"/>
        <w:spacing w:before="240" w:after="0" w:line="360" w:lineRule="auto"/>
        <w:jc w:val="both"/>
        <w:rPr>
          <w:rFonts w:ascii="Times New Roman" w:hAnsi="Times New Roman"/>
          <w:bCs/>
          <w:sz w:val="28"/>
          <w:szCs w:val="28"/>
          <w:lang w:val="en-US"/>
        </w:rPr>
      </w:pPr>
      <w:r w:rsidRPr="004B3610">
        <w:rPr>
          <w:rFonts w:ascii="Times New Roman" w:hAnsi="Times New Roman"/>
          <w:bCs/>
          <w:sz w:val="28"/>
          <w:szCs w:val="28"/>
          <w:lang w:val="en-US"/>
        </w:rPr>
        <w:t>Manual Query Handling: College admission offices typically rely on staff members to handle inquiries. However, managing a high volume of queries can lead to delays, human errors, and missed questions, resulting in poor user experience and frustration for prospective students.</w:t>
      </w:r>
    </w:p>
    <w:p w14:paraId="014D2F48" w14:textId="77777777" w:rsidR="00EE4C5F" w:rsidRDefault="00EE4C5F" w:rsidP="00EE4C5F">
      <w:pPr>
        <w:autoSpaceDE w:val="0"/>
        <w:autoSpaceDN w:val="0"/>
        <w:adjustRightInd w:val="0"/>
        <w:spacing w:before="240" w:after="0" w:line="360" w:lineRule="auto"/>
        <w:jc w:val="both"/>
        <w:rPr>
          <w:rFonts w:ascii="Times New Roman" w:hAnsi="Times New Roman"/>
          <w:bCs/>
          <w:sz w:val="28"/>
          <w:szCs w:val="28"/>
          <w:lang w:val="en-US"/>
        </w:rPr>
      </w:pPr>
    </w:p>
    <w:p w14:paraId="0331D563" w14:textId="77777777" w:rsidR="00EE4C5F" w:rsidRPr="004B3610" w:rsidRDefault="00EE4C5F" w:rsidP="00EE4C5F">
      <w:pPr>
        <w:autoSpaceDE w:val="0"/>
        <w:autoSpaceDN w:val="0"/>
        <w:adjustRightInd w:val="0"/>
        <w:spacing w:before="240" w:after="0" w:line="360" w:lineRule="auto"/>
        <w:jc w:val="both"/>
        <w:rPr>
          <w:rFonts w:ascii="Times New Roman" w:hAnsi="Times New Roman"/>
          <w:bCs/>
          <w:sz w:val="28"/>
          <w:szCs w:val="28"/>
          <w:lang w:val="en-US"/>
        </w:rPr>
      </w:pPr>
    </w:p>
    <w:p w14:paraId="6226447C" w14:textId="4CEC03BF" w:rsidR="00252F6C" w:rsidRDefault="005012E7" w:rsidP="00995BE3">
      <w:pPr>
        <w:autoSpaceDE w:val="0"/>
        <w:autoSpaceDN w:val="0"/>
        <w:adjustRightInd w:val="0"/>
        <w:spacing w:before="240" w:after="0" w:line="360" w:lineRule="auto"/>
        <w:jc w:val="both"/>
        <w:rPr>
          <w:rFonts w:ascii="Times New Roman" w:hAnsi="Times New Roman"/>
          <w:b/>
          <w:sz w:val="28"/>
          <w:szCs w:val="28"/>
        </w:rPr>
      </w:pPr>
      <w:r w:rsidRPr="00C6566A">
        <w:rPr>
          <w:rFonts w:ascii="Times New Roman" w:hAnsi="Times New Roman"/>
          <w:b/>
          <w:sz w:val="28"/>
          <w:szCs w:val="28"/>
        </w:rPr>
        <w:lastRenderedPageBreak/>
        <w:t>3</w:t>
      </w:r>
      <w:r w:rsidR="00252F6C" w:rsidRPr="00C6566A">
        <w:rPr>
          <w:rFonts w:ascii="Times New Roman" w:hAnsi="Times New Roman"/>
          <w:b/>
          <w:sz w:val="28"/>
          <w:szCs w:val="28"/>
        </w:rPr>
        <w:t>.1.1 DISADVANTAGES</w:t>
      </w:r>
    </w:p>
    <w:p w14:paraId="7CF20FF2" w14:textId="1B71B620" w:rsidR="004B3610" w:rsidRPr="004B3610" w:rsidRDefault="004B3610" w:rsidP="00995BE3">
      <w:pPr>
        <w:pStyle w:val="ListParagraph"/>
        <w:numPr>
          <w:ilvl w:val="0"/>
          <w:numId w:val="21"/>
        </w:numPr>
        <w:autoSpaceDE w:val="0"/>
        <w:autoSpaceDN w:val="0"/>
        <w:adjustRightInd w:val="0"/>
        <w:spacing w:before="240" w:after="0" w:line="360" w:lineRule="auto"/>
        <w:jc w:val="both"/>
        <w:rPr>
          <w:rFonts w:ascii="Times New Roman" w:hAnsi="Times New Roman"/>
          <w:bCs/>
          <w:sz w:val="28"/>
          <w:szCs w:val="28"/>
          <w:lang w:val="en-US"/>
        </w:rPr>
      </w:pPr>
      <w:r w:rsidRPr="004B3610">
        <w:rPr>
          <w:rFonts w:ascii="Times New Roman" w:hAnsi="Times New Roman"/>
          <w:bCs/>
          <w:sz w:val="28"/>
          <w:szCs w:val="28"/>
          <w:lang w:val="en-US"/>
        </w:rPr>
        <w:t>Time-consuming: Students have to spend time navigating through a large amount of information or waiting for replies via email or phone.</w:t>
      </w:r>
    </w:p>
    <w:p w14:paraId="6D5AB384" w14:textId="1F12BD24" w:rsidR="004B3610" w:rsidRPr="004B3610" w:rsidRDefault="004B3610" w:rsidP="00995BE3">
      <w:pPr>
        <w:pStyle w:val="ListParagraph"/>
        <w:numPr>
          <w:ilvl w:val="0"/>
          <w:numId w:val="21"/>
        </w:numPr>
        <w:autoSpaceDE w:val="0"/>
        <w:autoSpaceDN w:val="0"/>
        <w:adjustRightInd w:val="0"/>
        <w:spacing w:before="240" w:after="0" w:line="360" w:lineRule="auto"/>
        <w:jc w:val="both"/>
        <w:rPr>
          <w:rFonts w:ascii="Times New Roman" w:hAnsi="Times New Roman"/>
          <w:bCs/>
          <w:sz w:val="28"/>
          <w:szCs w:val="28"/>
          <w:lang w:val="en-US"/>
        </w:rPr>
      </w:pPr>
      <w:r w:rsidRPr="004B3610">
        <w:rPr>
          <w:rFonts w:ascii="Times New Roman" w:hAnsi="Times New Roman"/>
          <w:bCs/>
          <w:sz w:val="28"/>
          <w:szCs w:val="28"/>
          <w:lang w:val="en-US"/>
        </w:rPr>
        <w:t>Limited Availability: Email and phone support have limited working hours and may not be sufficient during high-demand periods.</w:t>
      </w:r>
    </w:p>
    <w:p w14:paraId="4BA5D1DA" w14:textId="6F63EE76" w:rsidR="004B3610" w:rsidRPr="004B3610" w:rsidRDefault="004B3610" w:rsidP="00995BE3">
      <w:pPr>
        <w:pStyle w:val="ListParagraph"/>
        <w:numPr>
          <w:ilvl w:val="0"/>
          <w:numId w:val="21"/>
        </w:numPr>
        <w:autoSpaceDE w:val="0"/>
        <w:autoSpaceDN w:val="0"/>
        <w:adjustRightInd w:val="0"/>
        <w:spacing w:before="240" w:after="0" w:line="360" w:lineRule="auto"/>
        <w:jc w:val="both"/>
        <w:rPr>
          <w:rFonts w:ascii="Times New Roman" w:hAnsi="Times New Roman"/>
          <w:bCs/>
          <w:sz w:val="28"/>
          <w:szCs w:val="28"/>
          <w:lang w:val="en-US"/>
        </w:rPr>
      </w:pPr>
      <w:r w:rsidRPr="004B3610">
        <w:rPr>
          <w:rFonts w:ascii="Times New Roman" w:hAnsi="Times New Roman"/>
          <w:bCs/>
          <w:sz w:val="28"/>
          <w:szCs w:val="28"/>
          <w:lang w:val="en-US"/>
        </w:rPr>
        <w:t>Overburdened Staff: College staff often have to answer repetitive questions, leaving less time for other important tasks.</w:t>
      </w:r>
    </w:p>
    <w:p w14:paraId="4BEA8A26" w14:textId="67A878C6" w:rsidR="004B3610" w:rsidRPr="00EE4C5F" w:rsidRDefault="004B3610" w:rsidP="00995BE3">
      <w:pPr>
        <w:pStyle w:val="ListParagraph"/>
        <w:numPr>
          <w:ilvl w:val="0"/>
          <w:numId w:val="21"/>
        </w:numPr>
        <w:autoSpaceDE w:val="0"/>
        <w:autoSpaceDN w:val="0"/>
        <w:adjustRightInd w:val="0"/>
        <w:spacing w:before="240" w:after="0" w:line="360" w:lineRule="auto"/>
        <w:jc w:val="both"/>
        <w:rPr>
          <w:rFonts w:ascii="Times New Roman" w:hAnsi="Times New Roman"/>
          <w:bCs/>
          <w:sz w:val="28"/>
          <w:szCs w:val="28"/>
        </w:rPr>
      </w:pPr>
      <w:r w:rsidRPr="004B3610">
        <w:rPr>
          <w:rFonts w:ascii="Times New Roman" w:hAnsi="Times New Roman"/>
          <w:bCs/>
          <w:sz w:val="28"/>
          <w:szCs w:val="28"/>
          <w:lang w:val="en-US"/>
        </w:rPr>
        <w:t>Inconsistent Response: Human staff can sometimes miss queries or provide inconsistent responses, leading to confusion.</w:t>
      </w:r>
    </w:p>
    <w:p w14:paraId="441338ED" w14:textId="77777777" w:rsidR="00EE4C5F" w:rsidRPr="004B3610" w:rsidRDefault="00EE4C5F" w:rsidP="00EE4C5F">
      <w:pPr>
        <w:pStyle w:val="ListParagraph"/>
        <w:autoSpaceDE w:val="0"/>
        <w:autoSpaceDN w:val="0"/>
        <w:adjustRightInd w:val="0"/>
        <w:spacing w:before="240" w:after="0" w:line="360" w:lineRule="auto"/>
        <w:ind w:left="792"/>
        <w:jc w:val="both"/>
        <w:rPr>
          <w:rFonts w:ascii="Times New Roman" w:hAnsi="Times New Roman"/>
          <w:bCs/>
          <w:sz w:val="28"/>
          <w:szCs w:val="28"/>
        </w:rPr>
      </w:pPr>
    </w:p>
    <w:p w14:paraId="57F12A8C" w14:textId="035C7ED4" w:rsidR="00252F6C" w:rsidRPr="00C6566A" w:rsidRDefault="005012E7" w:rsidP="00252F6C">
      <w:pPr>
        <w:spacing w:before="240" w:after="0"/>
        <w:jc w:val="both"/>
        <w:rPr>
          <w:rFonts w:ascii="Times New Roman" w:hAnsi="Times New Roman"/>
          <w:b/>
          <w:sz w:val="28"/>
          <w:szCs w:val="28"/>
        </w:rPr>
      </w:pPr>
      <w:r w:rsidRPr="00C6566A">
        <w:rPr>
          <w:rFonts w:ascii="Times New Roman" w:hAnsi="Times New Roman"/>
          <w:b/>
          <w:sz w:val="28"/>
          <w:szCs w:val="28"/>
        </w:rPr>
        <w:t>3</w:t>
      </w:r>
      <w:r w:rsidR="00252F6C" w:rsidRPr="00C6566A">
        <w:rPr>
          <w:rFonts w:ascii="Times New Roman" w:hAnsi="Times New Roman"/>
          <w:b/>
          <w:sz w:val="28"/>
          <w:szCs w:val="28"/>
        </w:rPr>
        <w:t>.2 PROPOSED SYSTEM</w:t>
      </w:r>
    </w:p>
    <w:p w14:paraId="59FA271B" w14:textId="77777777" w:rsidR="00252F6C" w:rsidRPr="00B136CA" w:rsidRDefault="00252F6C" w:rsidP="00252F6C">
      <w:pPr>
        <w:spacing w:before="240" w:after="0"/>
        <w:jc w:val="both"/>
        <w:rPr>
          <w:rFonts w:ascii="Times New Roman" w:hAnsi="Times New Roman"/>
          <w:b/>
          <w:bCs/>
          <w:sz w:val="28"/>
          <w:szCs w:val="28"/>
        </w:rPr>
      </w:pPr>
      <w:r w:rsidRPr="00B136CA">
        <w:rPr>
          <w:rFonts w:ascii="Times New Roman" w:hAnsi="Times New Roman"/>
          <w:b/>
          <w:bCs/>
          <w:sz w:val="28"/>
          <w:szCs w:val="28"/>
        </w:rPr>
        <w:t>User-Friendly Interface:</w:t>
      </w:r>
    </w:p>
    <w:p w14:paraId="6CBB2660" w14:textId="1317B1D1" w:rsidR="00252F6C" w:rsidRPr="00C6566A" w:rsidRDefault="00DC00BE" w:rsidP="00B136CA">
      <w:pPr>
        <w:spacing w:before="240" w:after="0"/>
        <w:jc w:val="both"/>
        <w:rPr>
          <w:rFonts w:ascii="Times New Roman" w:hAnsi="Times New Roman"/>
          <w:sz w:val="28"/>
          <w:szCs w:val="28"/>
        </w:rPr>
      </w:pPr>
      <w:r>
        <w:rPr>
          <w:rFonts w:ascii="Times New Roman" w:hAnsi="Times New Roman"/>
          <w:sz w:val="28"/>
          <w:szCs w:val="28"/>
        </w:rPr>
        <w:t xml:space="preserve">    </w:t>
      </w:r>
      <w:r w:rsidR="00252F6C" w:rsidRPr="00C6566A">
        <w:rPr>
          <w:rFonts w:ascii="Times New Roman" w:hAnsi="Times New Roman"/>
          <w:sz w:val="28"/>
          <w:szCs w:val="28"/>
        </w:rPr>
        <w:t>The chatbot provides a user-friendly interface for prospective students to inquire about the admission process, courses offered, and other relevant information.</w:t>
      </w:r>
    </w:p>
    <w:p w14:paraId="62BC1C78" w14:textId="7E588D47" w:rsidR="00252F6C" w:rsidRPr="00B136CA" w:rsidRDefault="00252F6C" w:rsidP="00252F6C">
      <w:pPr>
        <w:spacing w:before="240" w:after="0"/>
        <w:jc w:val="both"/>
        <w:rPr>
          <w:rFonts w:ascii="Times New Roman" w:hAnsi="Times New Roman"/>
          <w:b/>
          <w:bCs/>
          <w:sz w:val="28"/>
          <w:szCs w:val="28"/>
        </w:rPr>
      </w:pPr>
      <w:r w:rsidRPr="00B136CA">
        <w:rPr>
          <w:rFonts w:ascii="Times New Roman" w:hAnsi="Times New Roman"/>
          <w:b/>
          <w:bCs/>
          <w:sz w:val="28"/>
          <w:szCs w:val="28"/>
        </w:rPr>
        <w:t>Instant Responses:</w:t>
      </w:r>
    </w:p>
    <w:p w14:paraId="659D2180" w14:textId="4F22B75A" w:rsidR="00252F6C" w:rsidRPr="00C6566A" w:rsidRDefault="00DC00BE" w:rsidP="00B136CA">
      <w:pPr>
        <w:spacing w:before="240" w:after="0"/>
        <w:jc w:val="both"/>
        <w:rPr>
          <w:rFonts w:ascii="Times New Roman" w:hAnsi="Times New Roman"/>
          <w:sz w:val="28"/>
          <w:szCs w:val="28"/>
        </w:rPr>
      </w:pPr>
      <w:r>
        <w:rPr>
          <w:rFonts w:ascii="Times New Roman" w:hAnsi="Times New Roman"/>
          <w:sz w:val="28"/>
          <w:szCs w:val="28"/>
        </w:rPr>
        <w:t xml:space="preserve">    </w:t>
      </w:r>
      <w:r w:rsidR="00252F6C" w:rsidRPr="00C6566A">
        <w:rPr>
          <w:rFonts w:ascii="Times New Roman" w:hAnsi="Times New Roman"/>
          <w:sz w:val="28"/>
          <w:szCs w:val="28"/>
        </w:rPr>
        <w:t>The chatbot provides instant responses to user queries, eliminating the need for students to wait for email replies or make phone calls.</w:t>
      </w:r>
    </w:p>
    <w:p w14:paraId="61E9550F" w14:textId="77777777" w:rsidR="00B136CA" w:rsidRPr="00B136CA" w:rsidRDefault="00252F6C" w:rsidP="00252F6C">
      <w:pPr>
        <w:spacing w:before="240" w:after="0"/>
        <w:jc w:val="both"/>
        <w:rPr>
          <w:rFonts w:ascii="Times New Roman" w:hAnsi="Times New Roman"/>
          <w:b/>
          <w:bCs/>
          <w:sz w:val="28"/>
          <w:szCs w:val="28"/>
        </w:rPr>
      </w:pPr>
      <w:r w:rsidRPr="00B136CA">
        <w:rPr>
          <w:rFonts w:ascii="Times New Roman" w:hAnsi="Times New Roman"/>
          <w:b/>
          <w:bCs/>
          <w:sz w:val="28"/>
          <w:szCs w:val="28"/>
        </w:rPr>
        <w:t>Efficient Handling of Queries:</w:t>
      </w:r>
    </w:p>
    <w:p w14:paraId="22B3A93B" w14:textId="5CF634C9" w:rsidR="00252F6C" w:rsidRPr="00C6566A" w:rsidRDefault="00DC00BE" w:rsidP="00252F6C">
      <w:pPr>
        <w:spacing w:before="240" w:after="0"/>
        <w:jc w:val="both"/>
        <w:rPr>
          <w:rFonts w:ascii="Times New Roman" w:hAnsi="Times New Roman"/>
          <w:sz w:val="28"/>
          <w:szCs w:val="28"/>
        </w:rPr>
      </w:pPr>
      <w:r>
        <w:rPr>
          <w:rFonts w:ascii="Times New Roman" w:hAnsi="Times New Roman"/>
          <w:sz w:val="28"/>
          <w:szCs w:val="28"/>
        </w:rPr>
        <w:t xml:space="preserve">    </w:t>
      </w:r>
      <w:r w:rsidR="00252F6C" w:rsidRPr="00C6566A">
        <w:rPr>
          <w:rFonts w:ascii="Times New Roman" w:hAnsi="Times New Roman"/>
          <w:sz w:val="28"/>
          <w:szCs w:val="28"/>
        </w:rPr>
        <w:t>By automating responses to frequently asked questions, the chatbot frees up human resources, allowing staff to focus on more complex queries and tasks.</w:t>
      </w:r>
    </w:p>
    <w:p w14:paraId="0EBCD0D1" w14:textId="77777777" w:rsidR="00B136CA" w:rsidRPr="00B136CA" w:rsidRDefault="00252F6C" w:rsidP="00B136CA">
      <w:pPr>
        <w:spacing w:before="240" w:after="0"/>
        <w:jc w:val="both"/>
        <w:rPr>
          <w:rFonts w:ascii="Times New Roman" w:hAnsi="Times New Roman"/>
          <w:b/>
          <w:bCs/>
          <w:sz w:val="28"/>
          <w:szCs w:val="28"/>
        </w:rPr>
      </w:pPr>
      <w:r w:rsidRPr="00B136CA">
        <w:rPr>
          <w:rFonts w:ascii="Times New Roman" w:hAnsi="Times New Roman"/>
          <w:b/>
          <w:bCs/>
          <w:sz w:val="28"/>
          <w:szCs w:val="28"/>
        </w:rPr>
        <w:t>Personalized Interaction:</w:t>
      </w:r>
    </w:p>
    <w:p w14:paraId="235E3540" w14:textId="36855993" w:rsidR="00252F6C" w:rsidRPr="00C6566A" w:rsidRDefault="00DC00BE" w:rsidP="00B136CA">
      <w:pPr>
        <w:spacing w:before="240" w:after="0"/>
        <w:jc w:val="both"/>
        <w:rPr>
          <w:rFonts w:ascii="Times New Roman" w:hAnsi="Times New Roman"/>
          <w:sz w:val="28"/>
          <w:szCs w:val="28"/>
        </w:rPr>
      </w:pPr>
      <w:r>
        <w:rPr>
          <w:rFonts w:ascii="Times New Roman" w:hAnsi="Times New Roman"/>
          <w:sz w:val="28"/>
          <w:szCs w:val="28"/>
        </w:rPr>
        <w:t xml:space="preserve">    </w:t>
      </w:r>
      <w:r w:rsidR="00252F6C" w:rsidRPr="00C6566A">
        <w:rPr>
          <w:rFonts w:ascii="Times New Roman" w:hAnsi="Times New Roman"/>
          <w:sz w:val="28"/>
          <w:szCs w:val="28"/>
        </w:rPr>
        <w:t>The chatbot can provide personalized responses based on user inputs, offering tailored information and guidance to each student.</w:t>
      </w:r>
    </w:p>
    <w:p w14:paraId="50C6AAA8" w14:textId="77777777" w:rsidR="004B3610" w:rsidRDefault="008E2D67" w:rsidP="008E2D67">
      <w:pPr>
        <w:tabs>
          <w:tab w:val="left" w:pos="2880"/>
        </w:tabs>
        <w:spacing w:before="240" w:after="0"/>
        <w:jc w:val="both"/>
        <w:rPr>
          <w:rFonts w:ascii="Times New Roman" w:hAnsi="Times New Roman"/>
          <w:b/>
          <w:sz w:val="28"/>
          <w:szCs w:val="28"/>
        </w:rPr>
      </w:pPr>
      <w:r w:rsidRPr="00C6566A">
        <w:rPr>
          <w:rFonts w:ascii="Times New Roman" w:hAnsi="Times New Roman"/>
          <w:b/>
          <w:sz w:val="28"/>
          <w:szCs w:val="28"/>
        </w:rPr>
        <w:tab/>
      </w:r>
      <w:r w:rsidR="00AB1285">
        <w:rPr>
          <w:rFonts w:ascii="Times New Roman" w:hAnsi="Times New Roman"/>
          <w:b/>
          <w:sz w:val="28"/>
          <w:szCs w:val="28"/>
        </w:rPr>
        <w:t xml:space="preserve">  </w:t>
      </w:r>
    </w:p>
    <w:p w14:paraId="2B035DF4" w14:textId="77777777" w:rsidR="00B136CA" w:rsidRDefault="00B136CA" w:rsidP="008E2D67">
      <w:pPr>
        <w:tabs>
          <w:tab w:val="left" w:pos="2880"/>
        </w:tabs>
        <w:spacing w:before="240" w:after="0"/>
        <w:jc w:val="both"/>
        <w:rPr>
          <w:rFonts w:ascii="Times New Roman" w:hAnsi="Times New Roman"/>
          <w:b/>
          <w:sz w:val="28"/>
          <w:szCs w:val="28"/>
        </w:rPr>
      </w:pPr>
    </w:p>
    <w:p w14:paraId="702DA8B8" w14:textId="5CB8125D" w:rsidR="00252F6C" w:rsidRPr="003B1332" w:rsidRDefault="008E2D67" w:rsidP="004B3610">
      <w:pPr>
        <w:tabs>
          <w:tab w:val="left" w:pos="2880"/>
        </w:tabs>
        <w:spacing w:before="240" w:after="0"/>
        <w:jc w:val="center"/>
        <w:rPr>
          <w:rFonts w:ascii="Times New Roman" w:hAnsi="Times New Roman"/>
          <w:b/>
          <w:sz w:val="32"/>
          <w:szCs w:val="32"/>
          <w:u w:val="single"/>
        </w:rPr>
      </w:pPr>
      <w:r w:rsidRPr="003B1332">
        <w:rPr>
          <w:rFonts w:ascii="Times New Roman" w:hAnsi="Times New Roman"/>
          <w:b/>
          <w:sz w:val="32"/>
          <w:szCs w:val="32"/>
          <w:u w:val="single"/>
        </w:rPr>
        <w:lastRenderedPageBreak/>
        <w:t>CHAPTER-I</w:t>
      </w:r>
      <w:r w:rsidR="0022667C" w:rsidRPr="003B1332">
        <w:rPr>
          <w:rFonts w:ascii="Times New Roman" w:hAnsi="Times New Roman"/>
          <w:b/>
          <w:sz w:val="32"/>
          <w:szCs w:val="32"/>
          <w:u w:val="single"/>
        </w:rPr>
        <w:t>V</w:t>
      </w:r>
    </w:p>
    <w:p w14:paraId="40819192" w14:textId="13E1821D" w:rsidR="00761390" w:rsidRPr="00C6566A" w:rsidRDefault="008E2D67" w:rsidP="008E2D67">
      <w:pPr>
        <w:spacing w:before="240" w:after="0"/>
        <w:rPr>
          <w:rFonts w:ascii="Times New Roman" w:hAnsi="Times New Roman"/>
          <w:b/>
          <w:sz w:val="32"/>
          <w:szCs w:val="32"/>
          <w:u w:val="single"/>
        </w:rPr>
      </w:pPr>
      <w:r w:rsidRPr="00C6566A">
        <w:rPr>
          <w:rFonts w:ascii="Times New Roman" w:hAnsi="Times New Roman"/>
          <w:b/>
          <w:sz w:val="28"/>
          <w:szCs w:val="28"/>
        </w:rPr>
        <w:t xml:space="preserve">                              </w:t>
      </w:r>
      <w:r w:rsidRPr="00C6566A">
        <w:rPr>
          <w:rFonts w:ascii="Times New Roman" w:hAnsi="Times New Roman"/>
          <w:b/>
          <w:sz w:val="32"/>
          <w:szCs w:val="32"/>
          <w:u w:val="single"/>
        </w:rPr>
        <w:t>MODULES AND DESCRIPTION</w:t>
      </w:r>
    </w:p>
    <w:p w14:paraId="45BA7178" w14:textId="47B60493" w:rsidR="00761390" w:rsidRPr="00C6566A" w:rsidRDefault="0022667C">
      <w:pPr>
        <w:spacing w:before="240" w:after="0"/>
        <w:jc w:val="both"/>
        <w:rPr>
          <w:rFonts w:ascii="Times New Roman" w:hAnsi="Times New Roman"/>
          <w:b/>
          <w:sz w:val="28"/>
          <w:szCs w:val="28"/>
        </w:rPr>
      </w:pPr>
      <w:r w:rsidRPr="00C6566A">
        <w:rPr>
          <w:rFonts w:ascii="Times New Roman" w:hAnsi="Times New Roman"/>
          <w:b/>
          <w:sz w:val="28"/>
          <w:szCs w:val="28"/>
        </w:rPr>
        <w:t>4.1 LIST OF MODULES</w:t>
      </w:r>
    </w:p>
    <w:p w14:paraId="1C9FE3DC" w14:textId="77777777" w:rsidR="00761390" w:rsidRPr="00C6566A" w:rsidRDefault="00DE4F5A" w:rsidP="00DC00BE">
      <w:pPr>
        <w:pStyle w:val="ListParagraph"/>
        <w:numPr>
          <w:ilvl w:val="0"/>
          <w:numId w:val="49"/>
        </w:numPr>
        <w:autoSpaceDE w:val="0"/>
        <w:autoSpaceDN w:val="0"/>
        <w:adjustRightInd w:val="0"/>
        <w:spacing w:before="240" w:after="0"/>
        <w:jc w:val="both"/>
        <w:rPr>
          <w:rFonts w:ascii="Times New Roman" w:hAnsi="Times New Roman"/>
          <w:sz w:val="28"/>
          <w:szCs w:val="28"/>
        </w:rPr>
      </w:pPr>
      <w:r w:rsidRPr="00C6566A">
        <w:rPr>
          <w:rFonts w:ascii="Times New Roman" w:hAnsi="Times New Roman"/>
          <w:sz w:val="28"/>
          <w:szCs w:val="28"/>
        </w:rPr>
        <w:t>ADMIN</w:t>
      </w:r>
    </w:p>
    <w:p w14:paraId="3CF52B8A" w14:textId="77777777" w:rsidR="00761390" w:rsidRPr="00C6566A" w:rsidRDefault="00DE4F5A" w:rsidP="00DC00BE">
      <w:pPr>
        <w:pStyle w:val="ListParagraph"/>
        <w:numPr>
          <w:ilvl w:val="0"/>
          <w:numId w:val="49"/>
        </w:numPr>
        <w:autoSpaceDE w:val="0"/>
        <w:autoSpaceDN w:val="0"/>
        <w:adjustRightInd w:val="0"/>
        <w:spacing w:before="240" w:after="0"/>
        <w:jc w:val="both"/>
        <w:rPr>
          <w:rFonts w:ascii="Times New Roman" w:hAnsi="Times New Roman"/>
          <w:sz w:val="28"/>
          <w:szCs w:val="28"/>
        </w:rPr>
      </w:pPr>
      <w:r w:rsidRPr="00C6566A">
        <w:rPr>
          <w:rFonts w:ascii="Times New Roman" w:hAnsi="Times New Roman"/>
          <w:sz w:val="28"/>
          <w:szCs w:val="28"/>
        </w:rPr>
        <w:t>USER</w:t>
      </w:r>
    </w:p>
    <w:p w14:paraId="249424F3" w14:textId="77777777" w:rsidR="00761390" w:rsidRPr="00C6566A" w:rsidRDefault="00761390">
      <w:pPr>
        <w:pStyle w:val="ListParagraph"/>
        <w:autoSpaceDE w:val="0"/>
        <w:autoSpaceDN w:val="0"/>
        <w:adjustRightInd w:val="0"/>
        <w:spacing w:before="240" w:after="0"/>
        <w:jc w:val="both"/>
        <w:rPr>
          <w:rFonts w:ascii="Times New Roman" w:hAnsi="Times New Roman"/>
          <w:sz w:val="28"/>
          <w:szCs w:val="28"/>
        </w:rPr>
      </w:pPr>
    </w:p>
    <w:p w14:paraId="625A539E" w14:textId="4C9AF900" w:rsidR="00761390" w:rsidRPr="00C6566A" w:rsidRDefault="0022667C">
      <w:pPr>
        <w:spacing w:before="240" w:after="0"/>
        <w:jc w:val="both"/>
        <w:rPr>
          <w:rFonts w:ascii="Times New Roman" w:hAnsi="Times New Roman"/>
          <w:b/>
          <w:sz w:val="28"/>
          <w:szCs w:val="28"/>
        </w:rPr>
      </w:pPr>
      <w:r w:rsidRPr="00C6566A">
        <w:rPr>
          <w:rFonts w:ascii="Times New Roman" w:hAnsi="Times New Roman"/>
          <w:b/>
          <w:sz w:val="28"/>
          <w:szCs w:val="28"/>
        </w:rPr>
        <w:t>4.2 MODULES DESCRIPTION</w:t>
      </w:r>
    </w:p>
    <w:p w14:paraId="528FCAE3" w14:textId="77777777" w:rsidR="008E2D67" w:rsidRPr="00C6566A" w:rsidRDefault="008E2D67">
      <w:pPr>
        <w:spacing w:line="360" w:lineRule="auto"/>
        <w:jc w:val="both"/>
        <w:rPr>
          <w:rFonts w:ascii="Times New Roman" w:hAnsi="Times New Roman"/>
          <w:b/>
          <w:sz w:val="28"/>
          <w:szCs w:val="28"/>
        </w:rPr>
      </w:pPr>
    </w:p>
    <w:p w14:paraId="199F9806" w14:textId="62B8472F" w:rsidR="00761390" w:rsidRPr="00C6566A" w:rsidRDefault="00DE4F5A">
      <w:pPr>
        <w:spacing w:line="360" w:lineRule="auto"/>
        <w:jc w:val="both"/>
        <w:rPr>
          <w:rFonts w:ascii="Times New Roman" w:hAnsi="Times New Roman"/>
          <w:b/>
          <w:sz w:val="28"/>
          <w:szCs w:val="28"/>
          <w:u w:val="single"/>
        </w:rPr>
      </w:pPr>
      <w:r w:rsidRPr="00C6566A">
        <w:rPr>
          <w:rFonts w:ascii="Times New Roman" w:hAnsi="Times New Roman"/>
          <w:b/>
          <w:sz w:val="28"/>
          <w:szCs w:val="28"/>
          <w:u w:val="single"/>
        </w:rPr>
        <w:t>1. Admin</w:t>
      </w:r>
    </w:p>
    <w:p w14:paraId="1A97D70E" w14:textId="77777777" w:rsidR="00761390" w:rsidRPr="00C6566A" w:rsidRDefault="00DE4F5A">
      <w:pPr>
        <w:pStyle w:val="ListParagraph"/>
        <w:numPr>
          <w:ilvl w:val="0"/>
          <w:numId w:val="2"/>
        </w:numPr>
        <w:spacing w:line="360" w:lineRule="auto"/>
        <w:jc w:val="both"/>
        <w:rPr>
          <w:rFonts w:ascii="Times New Roman" w:hAnsi="Times New Roman"/>
          <w:b/>
          <w:sz w:val="28"/>
          <w:szCs w:val="28"/>
        </w:rPr>
      </w:pPr>
      <w:r w:rsidRPr="00C6566A">
        <w:rPr>
          <w:rFonts w:ascii="Times New Roman" w:hAnsi="Times New Roman"/>
          <w:b/>
          <w:sz w:val="28"/>
          <w:szCs w:val="28"/>
        </w:rPr>
        <w:t>Login:</w:t>
      </w:r>
      <w:r w:rsidRPr="00C6566A">
        <w:rPr>
          <w:rFonts w:ascii="Times New Roman" w:hAnsi="Times New Roman"/>
          <w:bCs/>
          <w:sz w:val="28"/>
          <w:szCs w:val="28"/>
        </w:rPr>
        <w:t xml:space="preserve"> Admin can login using credentials.</w:t>
      </w:r>
    </w:p>
    <w:p w14:paraId="04F6F9E9" w14:textId="2C7DF020" w:rsidR="00761390" w:rsidRPr="00EE4C5F" w:rsidRDefault="00DE4F5A" w:rsidP="00EE4C5F">
      <w:pPr>
        <w:pStyle w:val="ListParagraph"/>
        <w:numPr>
          <w:ilvl w:val="0"/>
          <w:numId w:val="2"/>
        </w:numPr>
        <w:spacing w:line="360" w:lineRule="auto"/>
        <w:jc w:val="both"/>
        <w:rPr>
          <w:rFonts w:ascii="Times New Roman" w:hAnsi="Times New Roman"/>
          <w:b/>
          <w:sz w:val="28"/>
          <w:szCs w:val="28"/>
        </w:rPr>
      </w:pPr>
      <w:r w:rsidRPr="00C6566A">
        <w:rPr>
          <w:rFonts w:ascii="Times New Roman" w:hAnsi="Times New Roman"/>
          <w:b/>
          <w:sz w:val="28"/>
          <w:szCs w:val="28"/>
        </w:rPr>
        <w:t xml:space="preserve">Chat Bot: </w:t>
      </w:r>
      <w:r w:rsidRPr="00C6566A">
        <w:rPr>
          <w:rFonts w:ascii="Times New Roman" w:hAnsi="Times New Roman"/>
          <w:sz w:val="28"/>
          <w:szCs w:val="28"/>
        </w:rPr>
        <w:t>Admin add the chatbot questions, answer and keywords.</w:t>
      </w:r>
      <w:r w:rsidRPr="00C6566A">
        <w:rPr>
          <w:rFonts w:ascii="Times New Roman" w:hAnsi="Times New Roman"/>
          <w:bCs/>
          <w:sz w:val="28"/>
          <w:szCs w:val="28"/>
        </w:rPr>
        <w:t xml:space="preserve"> </w:t>
      </w:r>
    </w:p>
    <w:p w14:paraId="11DE227C" w14:textId="77777777" w:rsidR="00761390" w:rsidRPr="00F003B1" w:rsidRDefault="00DE4F5A">
      <w:pPr>
        <w:spacing w:line="360" w:lineRule="auto"/>
        <w:jc w:val="both"/>
        <w:rPr>
          <w:rFonts w:ascii="Times New Roman" w:hAnsi="Times New Roman"/>
          <w:b/>
          <w:sz w:val="28"/>
          <w:szCs w:val="28"/>
          <w:u w:val="single"/>
        </w:rPr>
      </w:pPr>
      <w:r w:rsidRPr="00F003B1">
        <w:rPr>
          <w:rFonts w:ascii="Times New Roman" w:hAnsi="Times New Roman"/>
          <w:b/>
          <w:sz w:val="28"/>
          <w:szCs w:val="28"/>
          <w:u w:val="single"/>
        </w:rPr>
        <w:t>2</w:t>
      </w:r>
      <w:r w:rsidRPr="00F003B1">
        <w:rPr>
          <w:rFonts w:ascii="Times New Roman" w:hAnsi="Times New Roman"/>
          <w:b/>
          <w:sz w:val="28"/>
          <w:szCs w:val="28"/>
          <w:u w:val="single"/>
        </w:rPr>
        <w:t>. User</w:t>
      </w:r>
    </w:p>
    <w:p w14:paraId="11DDA36D" w14:textId="77777777" w:rsidR="00761390" w:rsidRPr="00C6566A" w:rsidRDefault="00DE4F5A">
      <w:pPr>
        <w:pStyle w:val="ListParagraph"/>
        <w:numPr>
          <w:ilvl w:val="0"/>
          <w:numId w:val="3"/>
        </w:numPr>
        <w:spacing w:line="360" w:lineRule="auto"/>
        <w:jc w:val="both"/>
        <w:rPr>
          <w:rFonts w:ascii="Times New Roman" w:hAnsi="Times New Roman"/>
          <w:b/>
          <w:sz w:val="28"/>
          <w:szCs w:val="28"/>
        </w:rPr>
      </w:pPr>
      <w:r w:rsidRPr="00C6566A">
        <w:rPr>
          <w:rFonts w:ascii="Times New Roman" w:hAnsi="Times New Roman"/>
          <w:b/>
          <w:sz w:val="28"/>
          <w:szCs w:val="28"/>
        </w:rPr>
        <w:t xml:space="preserve">Chat Bot: </w:t>
      </w:r>
      <w:r w:rsidRPr="00C6566A">
        <w:rPr>
          <w:rFonts w:ascii="Times New Roman" w:hAnsi="Times New Roman"/>
          <w:bCs/>
          <w:sz w:val="28"/>
          <w:szCs w:val="28"/>
        </w:rPr>
        <w:t xml:space="preserve">User can enquire using chat bot. </w:t>
      </w:r>
    </w:p>
    <w:p w14:paraId="0FED1720" w14:textId="77777777" w:rsidR="004B3610" w:rsidRDefault="004B3610">
      <w:pPr>
        <w:spacing w:before="240" w:after="0"/>
        <w:jc w:val="center"/>
        <w:rPr>
          <w:rFonts w:ascii="Times New Roman" w:hAnsi="Times New Roman"/>
          <w:b/>
          <w:sz w:val="28"/>
          <w:szCs w:val="28"/>
        </w:rPr>
      </w:pPr>
    </w:p>
    <w:p w14:paraId="3D67E91E" w14:textId="77777777" w:rsidR="004B3610" w:rsidRDefault="004B3610">
      <w:pPr>
        <w:spacing w:before="240" w:after="0"/>
        <w:jc w:val="center"/>
        <w:rPr>
          <w:rFonts w:ascii="Times New Roman" w:hAnsi="Times New Roman"/>
          <w:b/>
          <w:sz w:val="28"/>
          <w:szCs w:val="28"/>
        </w:rPr>
      </w:pPr>
    </w:p>
    <w:p w14:paraId="480FCE1C" w14:textId="77777777" w:rsidR="004B3610" w:rsidRDefault="004B3610">
      <w:pPr>
        <w:spacing w:before="240" w:after="0"/>
        <w:jc w:val="center"/>
        <w:rPr>
          <w:rFonts w:ascii="Times New Roman" w:hAnsi="Times New Roman"/>
          <w:b/>
          <w:sz w:val="28"/>
          <w:szCs w:val="28"/>
        </w:rPr>
      </w:pPr>
    </w:p>
    <w:p w14:paraId="6768F713" w14:textId="77777777" w:rsidR="004B3610" w:rsidRDefault="004B3610">
      <w:pPr>
        <w:spacing w:before="240" w:after="0"/>
        <w:jc w:val="center"/>
        <w:rPr>
          <w:rFonts w:ascii="Times New Roman" w:hAnsi="Times New Roman"/>
          <w:b/>
          <w:sz w:val="28"/>
          <w:szCs w:val="28"/>
        </w:rPr>
      </w:pPr>
    </w:p>
    <w:p w14:paraId="3E1C178A" w14:textId="77777777" w:rsidR="004B3610" w:rsidRDefault="004B3610">
      <w:pPr>
        <w:spacing w:before="240" w:after="0"/>
        <w:jc w:val="center"/>
        <w:rPr>
          <w:rFonts w:ascii="Times New Roman" w:hAnsi="Times New Roman"/>
          <w:b/>
          <w:sz w:val="28"/>
          <w:szCs w:val="28"/>
        </w:rPr>
      </w:pPr>
    </w:p>
    <w:p w14:paraId="19D24360" w14:textId="77777777" w:rsidR="004B3610" w:rsidRDefault="004B3610">
      <w:pPr>
        <w:spacing w:before="240" w:after="0"/>
        <w:jc w:val="center"/>
        <w:rPr>
          <w:rFonts w:ascii="Times New Roman" w:hAnsi="Times New Roman"/>
          <w:b/>
          <w:sz w:val="28"/>
          <w:szCs w:val="28"/>
        </w:rPr>
      </w:pPr>
    </w:p>
    <w:p w14:paraId="77C8A71B" w14:textId="77777777" w:rsidR="004B3610" w:rsidRDefault="004B3610">
      <w:pPr>
        <w:spacing w:before="240" w:after="0"/>
        <w:jc w:val="center"/>
        <w:rPr>
          <w:rFonts w:ascii="Times New Roman" w:hAnsi="Times New Roman"/>
          <w:b/>
          <w:sz w:val="28"/>
          <w:szCs w:val="28"/>
        </w:rPr>
      </w:pPr>
    </w:p>
    <w:p w14:paraId="3F8F4ED7" w14:textId="77777777" w:rsidR="004B3610" w:rsidRDefault="004B3610">
      <w:pPr>
        <w:spacing w:before="240" w:after="0"/>
        <w:jc w:val="center"/>
        <w:rPr>
          <w:rFonts w:ascii="Times New Roman" w:hAnsi="Times New Roman"/>
          <w:b/>
          <w:sz w:val="28"/>
          <w:szCs w:val="28"/>
        </w:rPr>
      </w:pPr>
    </w:p>
    <w:p w14:paraId="04935063" w14:textId="77777777" w:rsidR="00EE4C5F" w:rsidRDefault="00EE4C5F">
      <w:pPr>
        <w:spacing w:before="240" w:after="0"/>
        <w:jc w:val="center"/>
        <w:rPr>
          <w:rFonts w:ascii="Times New Roman" w:hAnsi="Times New Roman"/>
          <w:b/>
          <w:sz w:val="28"/>
          <w:szCs w:val="28"/>
        </w:rPr>
      </w:pPr>
    </w:p>
    <w:p w14:paraId="0F113908" w14:textId="77777777" w:rsidR="004B3610" w:rsidRDefault="004B3610">
      <w:pPr>
        <w:spacing w:before="240" w:after="0"/>
        <w:jc w:val="center"/>
        <w:rPr>
          <w:rFonts w:ascii="Times New Roman" w:hAnsi="Times New Roman"/>
          <w:b/>
          <w:sz w:val="28"/>
          <w:szCs w:val="28"/>
        </w:rPr>
      </w:pPr>
    </w:p>
    <w:p w14:paraId="4B86F847" w14:textId="22C5A6A0" w:rsidR="00D47AAD" w:rsidRPr="003B1332" w:rsidRDefault="00D47AAD">
      <w:pPr>
        <w:spacing w:before="240" w:after="0"/>
        <w:jc w:val="center"/>
        <w:rPr>
          <w:rFonts w:ascii="Times New Roman" w:hAnsi="Times New Roman"/>
          <w:b/>
          <w:sz w:val="32"/>
          <w:szCs w:val="32"/>
          <w:u w:val="single"/>
        </w:rPr>
      </w:pPr>
      <w:r w:rsidRPr="003B1332">
        <w:rPr>
          <w:rFonts w:ascii="Times New Roman" w:hAnsi="Times New Roman"/>
          <w:b/>
          <w:sz w:val="32"/>
          <w:szCs w:val="32"/>
          <w:u w:val="single"/>
        </w:rPr>
        <w:lastRenderedPageBreak/>
        <w:t>CHAPTER-V</w:t>
      </w:r>
    </w:p>
    <w:p w14:paraId="22B64AD2" w14:textId="78C934CC" w:rsidR="00761390" w:rsidRPr="00C6566A" w:rsidRDefault="00DE4F5A">
      <w:pPr>
        <w:spacing w:before="240" w:after="0"/>
        <w:jc w:val="center"/>
        <w:rPr>
          <w:rFonts w:ascii="Times New Roman" w:hAnsi="Times New Roman"/>
          <w:b/>
          <w:sz w:val="32"/>
          <w:szCs w:val="32"/>
          <w:u w:val="single"/>
        </w:rPr>
      </w:pPr>
      <w:r w:rsidRPr="00C6566A">
        <w:rPr>
          <w:rFonts w:ascii="Times New Roman" w:hAnsi="Times New Roman"/>
          <w:b/>
          <w:sz w:val="32"/>
          <w:szCs w:val="32"/>
          <w:u w:val="single"/>
        </w:rPr>
        <w:t>SOFTWARE DESCRIPTION</w:t>
      </w:r>
    </w:p>
    <w:p w14:paraId="14468CB9" w14:textId="73F04829" w:rsidR="00C04D0C" w:rsidRPr="001D1124" w:rsidRDefault="00C04D0C" w:rsidP="00F003B1">
      <w:pPr>
        <w:spacing w:after="160" w:line="360" w:lineRule="auto"/>
        <w:rPr>
          <w:b/>
          <w:bCs/>
        </w:rPr>
      </w:pPr>
    </w:p>
    <w:p w14:paraId="7191477B" w14:textId="77777777" w:rsidR="00C04D0C" w:rsidRPr="001D1124" w:rsidRDefault="00C04D0C" w:rsidP="00F003B1">
      <w:pPr>
        <w:spacing w:after="160" w:line="360" w:lineRule="auto"/>
        <w:rPr>
          <w:rFonts w:ascii="Times New Roman" w:hAnsi="Times New Roman"/>
          <w:b/>
          <w:bCs/>
          <w:sz w:val="28"/>
          <w:szCs w:val="28"/>
        </w:rPr>
      </w:pPr>
      <w:r w:rsidRPr="001D1124">
        <w:rPr>
          <w:rFonts w:ascii="Times New Roman" w:hAnsi="Times New Roman"/>
          <w:b/>
          <w:bCs/>
          <w:sz w:val="28"/>
          <w:szCs w:val="28"/>
        </w:rPr>
        <w:t>1. Introduction</w:t>
      </w:r>
    </w:p>
    <w:p w14:paraId="04BA332E" w14:textId="0C8DEB33" w:rsidR="00C04D0C" w:rsidRDefault="00DC00BE" w:rsidP="00DC00BE">
      <w:pPr>
        <w:spacing w:after="160" w:line="360" w:lineRule="auto"/>
        <w:jc w:val="both"/>
        <w:rPr>
          <w:rFonts w:ascii="Times New Roman" w:hAnsi="Times New Roman"/>
          <w:sz w:val="28"/>
          <w:szCs w:val="28"/>
        </w:rPr>
      </w:pPr>
      <w:r>
        <w:rPr>
          <w:rFonts w:ascii="Times New Roman" w:hAnsi="Times New Roman"/>
          <w:sz w:val="28"/>
          <w:szCs w:val="28"/>
        </w:rPr>
        <w:t xml:space="preserve">    </w:t>
      </w:r>
      <w:r w:rsidR="00C04D0C" w:rsidRPr="001D1124">
        <w:rPr>
          <w:rFonts w:ascii="Times New Roman" w:hAnsi="Times New Roman"/>
          <w:sz w:val="28"/>
          <w:szCs w:val="28"/>
        </w:rPr>
        <w:t xml:space="preserve">The </w:t>
      </w:r>
      <w:r w:rsidR="00C04D0C" w:rsidRPr="001D1124">
        <w:rPr>
          <w:rFonts w:ascii="Times New Roman" w:hAnsi="Times New Roman"/>
          <w:b/>
          <w:bCs/>
          <w:sz w:val="28"/>
          <w:szCs w:val="28"/>
        </w:rPr>
        <w:t>College Admission Chatbot</w:t>
      </w:r>
      <w:r w:rsidR="00C04D0C" w:rsidRPr="001D1124">
        <w:rPr>
          <w:rFonts w:ascii="Times New Roman" w:hAnsi="Times New Roman"/>
          <w:sz w:val="28"/>
          <w:szCs w:val="28"/>
        </w:rPr>
        <w:t xml:space="preserve"> is an interactive web-based system designed to automate the query-handling process for prospective students applying to colleges. This chatbot allows students to inquire about admission-related information, such as application deadlines, courses, and fee structures. The system is built with an admin panel where college staff can add, update, and delete queries and responses. The chatbot delivers consistent, instant responses to users based on the data set by the administrator, ensuring an efficient and user-friendly experience for both students and staff.</w:t>
      </w:r>
    </w:p>
    <w:p w14:paraId="6E3F4998" w14:textId="77777777" w:rsidR="00DC00BE" w:rsidRPr="001D1124" w:rsidRDefault="00DC00BE" w:rsidP="00DC00BE">
      <w:pPr>
        <w:spacing w:after="160" w:line="360" w:lineRule="auto"/>
        <w:jc w:val="both"/>
        <w:rPr>
          <w:rFonts w:ascii="Times New Roman" w:hAnsi="Times New Roman"/>
          <w:sz w:val="28"/>
          <w:szCs w:val="28"/>
        </w:rPr>
      </w:pPr>
    </w:p>
    <w:p w14:paraId="764A1B96" w14:textId="77777777" w:rsidR="00C04D0C" w:rsidRPr="001D1124" w:rsidRDefault="00C04D0C" w:rsidP="00F003B1">
      <w:pPr>
        <w:spacing w:after="160" w:line="360" w:lineRule="auto"/>
        <w:rPr>
          <w:rFonts w:ascii="Times New Roman" w:hAnsi="Times New Roman"/>
          <w:b/>
          <w:bCs/>
          <w:sz w:val="28"/>
          <w:szCs w:val="28"/>
        </w:rPr>
      </w:pPr>
      <w:r w:rsidRPr="001D1124">
        <w:rPr>
          <w:rFonts w:ascii="Times New Roman" w:hAnsi="Times New Roman"/>
          <w:b/>
          <w:bCs/>
          <w:sz w:val="28"/>
          <w:szCs w:val="28"/>
        </w:rPr>
        <w:t>2. Software Components</w:t>
      </w:r>
    </w:p>
    <w:p w14:paraId="14114C52" w14:textId="130204E3" w:rsidR="00C04D0C" w:rsidRPr="001D1124" w:rsidRDefault="00DC00BE" w:rsidP="00DC00BE">
      <w:pPr>
        <w:spacing w:after="160" w:line="360" w:lineRule="auto"/>
        <w:jc w:val="both"/>
        <w:rPr>
          <w:rFonts w:ascii="Times New Roman" w:hAnsi="Times New Roman"/>
          <w:sz w:val="28"/>
          <w:szCs w:val="28"/>
        </w:rPr>
      </w:pPr>
      <w:r>
        <w:rPr>
          <w:rFonts w:ascii="Times New Roman" w:hAnsi="Times New Roman"/>
          <w:sz w:val="28"/>
          <w:szCs w:val="28"/>
        </w:rPr>
        <w:t xml:space="preserve">    </w:t>
      </w:r>
      <w:r w:rsidR="00C04D0C" w:rsidRPr="001D1124">
        <w:rPr>
          <w:rFonts w:ascii="Times New Roman" w:hAnsi="Times New Roman"/>
          <w:sz w:val="28"/>
          <w:szCs w:val="28"/>
        </w:rPr>
        <w:t xml:space="preserve">The College Admission Chatbot is developed using a combination of </w:t>
      </w:r>
      <w:r w:rsidR="00C04D0C" w:rsidRPr="001D1124">
        <w:rPr>
          <w:rFonts w:ascii="Times New Roman" w:hAnsi="Times New Roman"/>
          <w:b/>
          <w:bCs/>
          <w:sz w:val="28"/>
          <w:szCs w:val="28"/>
        </w:rPr>
        <w:t>PHP</w:t>
      </w:r>
      <w:r w:rsidR="00C04D0C" w:rsidRPr="001D1124">
        <w:rPr>
          <w:rFonts w:ascii="Times New Roman" w:hAnsi="Times New Roman"/>
          <w:sz w:val="28"/>
          <w:szCs w:val="28"/>
        </w:rPr>
        <w:t xml:space="preserve">, </w:t>
      </w:r>
      <w:r w:rsidR="00C04D0C" w:rsidRPr="001D1124">
        <w:rPr>
          <w:rFonts w:ascii="Times New Roman" w:hAnsi="Times New Roman"/>
          <w:b/>
          <w:bCs/>
          <w:sz w:val="28"/>
          <w:szCs w:val="28"/>
        </w:rPr>
        <w:t>JavaScript</w:t>
      </w:r>
      <w:r w:rsidR="00C04D0C" w:rsidRPr="001D1124">
        <w:rPr>
          <w:rFonts w:ascii="Times New Roman" w:hAnsi="Times New Roman"/>
          <w:sz w:val="28"/>
          <w:szCs w:val="28"/>
        </w:rPr>
        <w:t xml:space="preserve">, </w:t>
      </w:r>
      <w:r w:rsidR="00C04D0C" w:rsidRPr="001D1124">
        <w:rPr>
          <w:rFonts w:ascii="Times New Roman" w:hAnsi="Times New Roman"/>
          <w:b/>
          <w:bCs/>
          <w:sz w:val="28"/>
          <w:szCs w:val="28"/>
        </w:rPr>
        <w:t>HTML</w:t>
      </w:r>
      <w:r w:rsidR="00C04D0C" w:rsidRPr="001D1124">
        <w:rPr>
          <w:rFonts w:ascii="Times New Roman" w:hAnsi="Times New Roman"/>
          <w:sz w:val="28"/>
          <w:szCs w:val="28"/>
        </w:rPr>
        <w:t xml:space="preserve">, </w:t>
      </w:r>
      <w:r w:rsidR="00C04D0C" w:rsidRPr="001D1124">
        <w:rPr>
          <w:rFonts w:ascii="Times New Roman" w:hAnsi="Times New Roman"/>
          <w:b/>
          <w:bCs/>
          <w:sz w:val="28"/>
          <w:szCs w:val="28"/>
        </w:rPr>
        <w:t>CSS</w:t>
      </w:r>
      <w:r w:rsidR="00C04D0C" w:rsidRPr="001D1124">
        <w:rPr>
          <w:rFonts w:ascii="Times New Roman" w:hAnsi="Times New Roman"/>
          <w:sz w:val="28"/>
          <w:szCs w:val="28"/>
        </w:rPr>
        <w:t xml:space="preserve">, and </w:t>
      </w:r>
      <w:r w:rsidR="00C04D0C" w:rsidRPr="001D1124">
        <w:rPr>
          <w:rFonts w:ascii="Times New Roman" w:hAnsi="Times New Roman"/>
          <w:b/>
          <w:bCs/>
          <w:sz w:val="28"/>
          <w:szCs w:val="28"/>
        </w:rPr>
        <w:t>MySQL</w:t>
      </w:r>
      <w:r w:rsidR="00C04D0C" w:rsidRPr="001D1124">
        <w:rPr>
          <w:rFonts w:ascii="Times New Roman" w:hAnsi="Times New Roman"/>
          <w:sz w:val="28"/>
          <w:szCs w:val="28"/>
        </w:rPr>
        <w:t xml:space="preserve"> for data storage. The system is divided into two main parts:</w:t>
      </w:r>
    </w:p>
    <w:p w14:paraId="76A99EF5" w14:textId="77777777" w:rsidR="00C04D0C" w:rsidRPr="001D1124" w:rsidRDefault="00C04D0C" w:rsidP="00F003B1">
      <w:pPr>
        <w:numPr>
          <w:ilvl w:val="0"/>
          <w:numId w:val="22"/>
        </w:numPr>
        <w:spacing w:after="160" w:line="360" w:lineRule="auto"/>
        <w:rPr>
          <w:rFonts w:ascii="Times New Roman" w:hAnsi="Times New Roman"/>
          <w:sz w:val="28"/>
          <w:szCs w:val="28"/>
        </w:rPr>
      </w:pPr>
      <w:r w:rsidRPr="001D1124">
        <w:rPr>
          <w:rFonts w:ascii="Times New Roman" w:hAnsi="Times New Roman"/>
          <w:b/>
          <w:bCs/>
          <w:sz w:val="28"/>
          <w:szCs w:val="28"/>
        </w:rPr>
        <w:t>Frontend (User Interface)</w:t>
      </w:r>
      <w:r w:rsidRPr="001D1124">
        <w:rPr>
          <w:rFonts w:ascii="Times New Roman" w:hAnsi="Times New Roman"/>
          <w:sz w:val="28"/>
          <w:szCs w:val="28"/>
        </w:rPr>
        <w:t>: Handles interactions between the user (student) and the system.</w:t>
      </w:r>
    </w:p>
    <w:p w14:paraId="21C8871B" w14:textId="489D35B3" w:rsidR="00C04D0C" w:rsidRDefault="00C04D0C" w:rsidP="00F003B1">
      <w:pPr>
        <w:numPr>
          <w:ilvl w:val="0"/>
          <w:numId w:val="22"/>
        </w:numPr>
        <w:spacing w:after="160" w:line="360" w:lineRule="auto"/>
        <w:rPr>
          <w:rFonts w:ascii="Times New Roman" w:hAnsi="Times New Roman"/>
          <w:sz w:val="28"/>
          <w:szCs w:val="28"/>
        </w:rPr>
      </w:pPr>
      <w:r w:rsidRPr="001D1124">
        <w:rPr>
          <w:rFonts w:ascii="Times New Roman" w:hAnsi="Times New Roman"/>
          <w:b/>
          <w:bCs/>
          <w:sz w:val="28"/>
          <w:szCs w:val="28"/>
        </w:rPr>
        <w:t>Backend (Admin Panel &amp; Database)</w:t>
      </w:r>
      <w:r w:rsidRPr="001D1124">
        <w:rPr>
          <w:rFonts w:ascii="Times New Roman" w:hAnsi="Times New Roman"/>
          <w:sz w:val="28"/>
          <w:szCs w:val="28"/>
        </w:rPr>
        <w:t>: Manages the storage, retrieval, and update of queries and responses.</w:t>
      </w:r>
    </w:p>
    <w:p w14:paraId="7933C063" w14:textId="77777777" w:rsidR="00EE4C5F" w:rsidRDefault="00EE4C5F" w:rsidP="00EE4C5F">
      <w:pPr>
        <w:spacing w:after="160" w:line="360" w:lineRule="auto"/>
        <w:rPr>
          <w:rFonts w:ascii="Times New Roman" w:hAnsi="Times New Roman"/>
          <w:sz w:val="28"/>
          <w:szCs w:val="28"/>
        </w:rPr>
      </w:pPr>
    </w:p>
    <w:p w14:paraId="354CF63F" w14:textId="77777777" w:rsidR="00EE4C5F" w:rsidRPr="00EE4C5F" w:rsidRDefault="00EE4C5F" w:rsidP="00EE4C5F">
      <w:pPr>
        <w:spacing w:after="160" w:line="360" w:lineRule="auto"/>
        <w:rPr>
          <w:rFonts w:ascii="Times New Roman" w:hAnsi="Times New Roman"/>
          <w:sz w:val="28"/>
          <w:szCs w:val="28"/>
        </w:rPr>
      </w:pPr>
    </w:p>
    <w:p w14:paraId="29075506" w14:textId="77777777" w:rsidR="00F003B1" w:rsidRDefault="00F003B1" w:rsidP="00F003B1">
      <w:pPr>
        <w:spacing w:after="160" w:line="360" w:lineRule="auto"/>
        <w:rPr>
          <w:rFonts w:ascii="Times New Roman" w:hAnsi="Times New Roman"/>
          <w:b/>
          <w:bCs/>
          <w:sz w:val="28"/>
          <w:szCs w:val="28"/>
        </w:rPr>
      </w:pPr>
    </w:p>
    <w:p w14:paraId="24F3E915" w14:textId="50FD85EA" w:rsidR="00C04D0C" w:rsidRPr="001D1124" w:rsidRDefault="00C04D0C" w:rsidP="00F003B1">
      <w:pPr>
        <w:spacing w:after="160" w:line="360" w:lineRule="auto"/>
        <w:rPr>
          <w:rFonts w:ascii="Times New Roman" w:hAnsi="Times New Roman"/>
          <w:b/>
          <w:bCs/>
          <w:sz w:val="28"/>
          <w:szCs w:val="28"/>
        </w:rPr>
      </w:pPr>
      <w:r w:rsidRPr="001D1124">
        <w:rPr>
          <w:rFonts w:ascii="Times New Roman" w:hAnsi="Times New Roman"/>
          <w:b/>
          <w:bCs/>
          <w:sz w:val="28"/>
          <w:szCs w:val="28"/>
        </w:rPr>
        <w:lastRenderedPageBreak/>
        <w:t>3. Frontend (User Interface)</w:t>
      </w:r>
    </w:p>
    <w:p w14:paraId="3C418F0A" w14:textId="77777777" w:rsidR="00C04D0C" w:rsidRPr="001D1124" w:rsidRDefault="00C04D0C" w:rsidP="00F003B1">
      <w:pPr>
        <w:numPr>
          <w:ilvl w:val="0"/>
          <w:numId w:val="23"/>
        </w:numPr>
        <w:spacing w:after="160" w:line="360" w:lineRule="auto"/>
        <w:rPr>
          <w:rFonts w:ascii="Times New Roman" w:hAnsi="Times New Roman"/>
          <w:sz w:val="28"/>
          <w:szCs w:val="28"/>
        </w:rPr>
      </w:pPr>
      <w:r w:rsidRPr="001D1124">
        <w:rPr>
          <w:rFonts w:ascii="Times New Roman" w:hAnsi="Times New Roman"/>
          <w:b/>
          <w:bCs/>
          <w:sz w:val="28"/>
          <w:szCs w:val="28"/>
        </w:rPr>
        <w:t>Chatbot Interaction</w:t>
      </w:r>
      <w:r w:rsidRPr="001D1124">
        <w:rPr>
          <w:rFonts w:ascii="Times New Roman" w:hAnsi="Times New Roman"/>
          <w:sz w:val="28"/>
          <w:szCs w:val="28"/>
        </w:rPr>
        <w:t>:</w:t>
      </w:r>
    </w:p>
    <w:p w14:paraId="3A194641" w14:textId="77777777" w:rsidR="00C04D0C" w:rsidRPr="001D1124" w:rsidRDefault="00C04D0C" w:rsidP="00DC00BE">
      <w:pPr>
        <w:numPr>
          <w:ilvl w:val="1"/>
          <w:numId w:val="23"/>
        </w:numPr>
        <w:spacing w:after="160" w:line="360" w:lineRule="auto"/>
        <w:jc w:val="both"/>
        <w:rPr>
          <w:rFonts w:ascii="Times New Roman" w:hAnsi="Times New Roman"/>
          <w:sz w:val="28"/>
          <w:szCs w:val="28"/>
        </w:rPr>
      </w:pPr>
      <w:r w:rsidRPr="001D1124">
        <w:rPr>
          <w:rFonts w:ascii="Times New Roman" w:hAnsi="Times New Roman"/>
          <w:sz w:val="28"/>
          <w:szCs w:val="28"/>
        </w:rPr>
        <w:t>The user interface features a chatbot where students can input their questions. It retrieves answers from pre-defined queries that the admin adds through the backend.</w:t>
      </w:r>
    </w:p>
    <w:p w14:paraId="76A8FA5C" w14:textId="77777777" w:rsidR="00C04D0C" w:rsidRPr="001D1124" w:rsidRDefault="00C04D0C" w:rsidP="00DC00BE">
      <w:pPr>
        <w:numPr>
          <w:ilvl w:val="1"/>
          <w:numId w:val="23"/>
        </w:numPr>
        <w:spacing w:after="160" w:line="360" w:lineRule="auto"/>
        <w:jc w:val="both"/>
        <w:rPr>
          <w:rFonts w:ascii="Times New Roman" w:hAnsi="Times New Roman"/>
          <w:sz w:val="28"/>
          <w:szCs w:val="28"/>
        </w:rPr>
      </w:pPr>
      <w:r w:rsidRPr="001D1124">
        <w:rPr>
          <w:rFonts w:ascii="Times New Roman" w:hAnsi="Times New Roman"/>
          <w:sz w:val="28"/>
          <w:szCs w:val="28"/>
        </w:rPr>
        <w:t xml:space="preserve">The chatbot UI interacts dynamically with the server using </w:t>
      </w:r>
      <w:r w:rsidRPr="001D1124">
        <w:rPr>
          <w:rFonts w:ascii="Times New Roman" w:hAnsi="Times New Roman"/>
          <w:b/>
          <w:bCs/>
          <w:sz w:val="28"/>
          <w:szCs w:val="28"/>
        </w:rPr>
        <w:t>AJAX</w:t>
      </w:r>
      <w:r w:rsidRPr="001D1124">
        <w:rPr>
          <w:rFonts w:ascii="Times New Roman" w:hAnsi="Times New Roman"/>
          <w:sz w:val="28"/>
          <w:szCs w:val="28"/>
        </w:rPr>
        <w:t xml:space="preserve"> (Asynchronous JavaScript and XML) for real-time query handling. This ensures that students receive responses without refreshing the page.</w:t>
      </w:r>
    </w:p>
    <w:p w14:paraId="4B9997F4" w14:textId="77777777" w:rsidR="00C04D0C" w:rsidRPr="001D1124" w:rsidRDefault="00C04D0C" w:rsidP="00F003B1">
      <w:pPr>
        <w:numPr>
          <w:ilvl w:val="0"/>
          <w:numId w:val="23"/>
        </w:numPr>
        <w:spacing w:after="160" w:line="360" w:lineRule="auto"/>
        <w:rPr>
          <w:rFonts w:ascii="Times New Roman" w:hAnsi="Times New Roman"/>
          <w:sz w:val="28"/>
          <w:szCs w:val="28"/>
        </w:rPr>
      </w:pPr>
      <w:r w:rsidRPr="001D1124">
        <w:rPr>
          <w:rFonts w:ascii="Times New Roman" w:hAnsi="Times New Roman"/>
          <w:b/>
          <w:bCs/>
          <w:sz w:val="28"/>
          <w:szCs w:val="28"/>
        </w:rPr>
        <w:t>Navigation &amp; Sidebar</w:t>
      </w:r>
      <w:r w:rsidRPr="001D1124">
        <w:rPr>
          <w:rFonts w:ascii="Times New Roman" w:hAnsi="Times New Roman"/>
          <w:sz w:val="28"/>
          <w:szCs w:val="28"/>
        </w:rPr>
        <w:t>:</w:t>
      </w:r>
    </w:p>
    <w:p w14:paraId="5E674148" w14:textId="77777777" w:rsidR="00C04D0C" w:rsidRPr="001D1124" w:rsidRDefault="00C04D0C" w:rsidP="00DC00BE">
      <w:pPr>
        <w:numPr>
          <w:ilvl w:val="1"/>
          <w:numId w:val="23"/>
        </w:numPr>
        <w:spacing w:after="160" w:line="360" w:lineRule="auto"/>
        <w:jc w:val="both"/>
        <w:rPr>
          <w:rFonts w:ascii="Times New Roman" w:hAnsi="Times New Roman"/>
          <w:sz w:val="28"/>
          <w:szCs w:val="28"/>
        </w:rPr>
      </w:pPr>
      <w:r w:rsidRPr="001D1124">
        <w:rPr>
          <w:rFonts w:ascii="Times New Roman" w:hAnsi="Times New Roman"/>
          <w:sz w:val="28"/>
          <w:szCs w:val="28"/>
        </w:rPr>
        <w:t>The system includes a collapsible sidebar for easy navigation. The sidebar allows users to access different sections of the site, including the dashboard and query handling.</w:t>
      </w:r>
    </w:p>
    <w:p w14:paraId="3A405899" w14:textId="77777777" w:rsidR="00C04D0C" w:rsidRPr="001D1124" w:rsidRDefault="00C04D0C" w:rsidP="00DC00BE">
      <w:pPr>
        <w:numPr>
          <w:ilvl w:val="1"/>
          <w:numId w:val="23"/>
        </w:numPr>
        <w:spacing w:after="160" w:line="360" w:lineRule="auto"/>
        <w:jc w:val="both"/>
        <w:rPr>
          <w:rFonts w:ascii="Times New Roman" w:hAnsi="Times New Roman"/>
          <w:sz w:val="28"/>
          <w:szCs w:val="28"/>
        </w:rPr>
      </w:pPr>
      <w:r w:rsidRPr="001D1124">
        <w:rPr>
          <w:rFonts w:ascii="Times New Roman" w:hAnsi="Times New Roman"/>
          <w:sz w:val="28"/>
          <w:szCs w:val="28"/>
        </w:rPr>
        <w:t xml:space="preserve">The layout of the pages is designed using </w:t>
      </w:r>
      <w:r w:rsidRPr="001D1124">
        <w:rPr>
          <w:rFonts w:ascii="Times New Roman" w:hAnsi="Times New Roman"/>
          <w:b/>
          <w:bCs/>
          <w:sz w:val="28"/>
          <w:szCs w:val="28"/>
        </w:rPr>
        <w:t>Bootstrap 4</w:t>
      </w:r>
      <w:r w:rsidRPr="001D1124">
        <w:rPr>
          <w:rFonts w:ascii="Times New Roman" w:hAnsi="Times New Roman"/>
          <w:sz w:val="28"/>
          <w:szCs w:val="28"/>
        </w:rPr>
        <w:t>, ensuring that the system is mobile-friendly and responsive.</w:t>
      </w:r>
    </w:p>
    <w:p w14:paraId="5193BF92" w14:textId="1185C624" w:rsidR="00C04D0C" w:rsidRPr="00F003B1" w:rsidRDefault="00C04D0C" w:rsidP="00F003B1">
      <w:pPr>
        <w:pStyle w:val="ListParagraph"/>
        <w:numPr>
          <w:ilvl w:val="0"/>
          <w:numId w:val="23"/>
        </w:numPr>
        <w:spacing w:after="160" w:line="360" w:lineRule="auto"/>
        <w:rPr>
          <w:rFonts w:ascii="Times New Roman" w:hAnsi="Times New Roman"/>
          <w:sz w:val="28"/>
          <w:szCs w:val="28"/>
        </w:rPr>
      </w:pPr>
      <w:r w:rsidRPr="00F003B1">
        <w:rPr>
          <w:rFonts w:ascii="Times New Roman" w:hAnsi="Times New Roman"/>
          <w:b/>
          <w:bCs/>
          <w:sz w:val="28"/>
          <w:szCs w:val="28"/>
        </w:rPr>
        <w:t>Real-Time Search Functionality</w:t>
      </w:r>
      <w:r w:rsidRPr="00F003B1">
        <w:rPr>
          <w:rFonts w:ascii="Times New Roman" w:hAnsi="Times New Roman"/>
          <w:sz w:val="28"/>
          <w:szCs w:val="28"/>
        </w:rPr>
        <w:t>:</w:t>
      </w:r>
    </w:p>
    <w:p w14:paraId="2C2923A6" w14:textId="77777777" w:rsidR="00C04D0C" w:rsidRPr="001D1124" w:rsidRDefault="00C04D0C" w:rsidP="00DC00BE">
      <w:pPr>
        <w:numPr>
          <w:ilvl w:val="1"/>
          <w:numId w:val="23"/>
        </w:numPr>
        <w:spacing w:after="160" w:line="360" w:lineRule="auto"/>
        <w:jc w:val="both"/>
        <w:rPr>
          <w:rFonts w:ascii="Times New Roman" w:hAnsi="Times New Roman"/>
          <w:sz w:val="28"/>
          <w:szCs w:val="28"/>
        </w:rPr>
      </w:pPr>
      <w:r w:rsidRPr="001D1124">
        <w:rPr>
          <w:rFonts w:ascii="Times New Roman" w:hAnsi="Times New Roman"/>
          <w:sz w:val="28"/>
          <w:szCs w:val="28"/>
        </w:rPr>
        <w:t>The chatbot offers a search feature where users can type their queries and instantly see responses.</w:t>
      </w:r>
    </w:p>
    <w:p w14:paraId="41496874" w14:textId="77777777" w:rsidR="00C04D0C" w:rsidRPr="001D1124" w:rsidRDefault="00C04D0C" w:rsidP="00DC00BE">
      <w:pPr>
        <w:numPr>
          <w:ilvl w:val="1"/>
          <w:numId w:val="23"/>
        </w:numPr>
        <w:spacing w:after="160" w:line="360" w:lineRule="auto"/>
        <w:jc w:val="both"/>
        <w:rPr>
          <w:rFonts w:ascii="Times New Roman" w:hAnsi="Times New Roman"/>
          <w:sz w:val="28"/>
          <w:szCs w:val="28"/>
        </w:rPr>
      </w:pPr>
      <w:r w:rsidRPr="001D1124">
        <w:rPr>
          <w:rFonts w:ascii="Times New Roman" w:hAnsi="Times New Roman"/>
          <w:sz w:val="28"/>
          <w:szCs w:val="28"/>
        </w:rPr>
        <w:t xml:space="preserve">The system uses JavaScript/jQuery to handle dynamic interactions, including the </w:t>
      </w:r>
      <w:r w:rsidRPr="001D1124">
        <w:rPr>
          <w:rFonts w:ascii="Times New Roman" w:hAnsi="Times New Roman"/>
          <w:b/>
          <w:bCs/>
          <w:sz w:val="28"/>
          <w:szCs w:val="28"/>
        </w:rPr>
        <w:t>AJAX</w:t>
      </w:r>
      <w:r w:rsidRPr="001D1124">
        <w:rPr>
          <w:rFonts w:ascii="Times New Roman" w:hAnsi="Times New Roman"/>
          <w:sz w:val="28"/>
          <w:szCs w:val="28"/>
        </w:rPr>
        <w:t xml:space="preserve"> calls to fetch and display query responses.</w:t>
      </w:r>
    </w:p>
    <w:p w14:paraId="3838F91E" w14:textId="30404B85" w:rsidR="00C04D0C" w:rsidRPr="001D1124" w:rsidRDefault="00C04D0C" w:rsidP="00F003B1">
      <w:pPr>
        <w:spacing w:after="160" w:line="360" w:lineRule="auto"/>
        <w:rPr>
          <w:rFonts w:ascii="Times New Roman" w:hAnsi="Times New Roman"/>
          <w:sz w:val="28"/>
          <w:szCs w:val="28"/>
        </w:rPr>
      </w:pPr>
    </w:p>
    <w:p w14:paraId="0403BA85" w14:textId="77777777" w:rsidR="00F003B1" w:rsidRDefault="00F003B1" w:rsidP="00F003B1">
      <w:pPr>
        <w:spacing w:after="160" w:line="360" w:lineRule="auto"/>
        <w:rPr>
          <w:rFonts w:ascii="Times New Roman" w:hAnsi="Times New Roman"/>
          <w:b/>
          <w:bCs/>
          <w:sz w:val="28"/>
          <w:szCs w:val="28"/>
        </w:rPr>
      </w:pPr>
    </w:p>
    <w:p w14:paraId="4CE02B73" w14:textId="77777777" w:rsidR="00F003B1" w:rsidRDefault="00F003B1" w:rsidP="00F003B1">
      <w:pPr>
        <w:spacing w:after="160" w:line="360" w:lineRule="auto"/>
        <w:rPr>
          <w:rFonts w:ascii="Times New Roman" w:hAnsi="Times New Roman"/>
          <w:b/>
          <w:bCs/>
          <w:sz w:val="28"/>
          <w:szCs w:val="28"/>
        </w:rPr>
      </w:pPr>
    </w:p>
    <w:p w14:paraId="5FDC4172" w14:textId="77777777" w:rsidR="00F003B1" w:rsidRDefault="00F003B1" w:rsidP="00F003B1">
      <w:pPr>
        <w:spacing w:after="160" w:line="360" w:lineRule="auto"/>
        <w:rPr>
          <w:rFonts w:ascii="Times New Roman" w:hAnsi="Times New Roman"/>
          <w:b/>
          <w:bCs/>
          <w:sz w:val="28"/>
          <w:szCs w:val="28"/>
        </w:rPr>
      </w:pPr>
    </w:p>
    <w:p w14:paraId="7CB9B89B" w14:textId="4EEFC819" w:rsidR="00C04D0C" w:rsidRPr="001D1124" w:rsidRDefault="00C04D0C" w:rsidP="00F003B1">
      <w:pPr>
        <w:spacing w:after="160" w:line="360" w:lineRule="auto"/>
        <w:rPr>
          <w:rFonts w:ascii="Times New Roman" w:hAnsi="Times New Roman"/>
          <w:b/>
          <w:bCs/>
          <w:sz w:val="28"/>
          <w:szCs w:val="28"/>
        </w:rPr>
      </w:pPr>
      <w:r w:rsidRPr="001D1124">
        <w:rPr>
          <w:rFonts w:ascii="Times New Roman" w:hAnsi="Times New Roman"/>
          <w:b/>
          <w:bCs/>
          <w:sz w:val="28"/>
          <w:szCs w:val="28"/>
        </w:rPr>
        <w:lastRenderedPageBreak/>
        <w:t>4. Backend (Admin Panel &amp; Database)</w:t>
      </w:r>
    </w:p>
    <w:p w14:paraId="7BEC01CC" w14:textId="77777777" w:rsidR="00C04D0C" w:rsidRPr="001D1124" w:rsidRDefault="00C04D0C" w:rsidP="00F003B1">
      <w:pPr>
        <w:numPr>
          <w:ilvl w:val="0"/>
          <w:numId w:val="24"/>
        </w:numPr>
        <w:spacing w:after="160" w:line="360" w:lineRule="auto"/>
        <w:rPr>
          <w:rFonts w:ascii="Times New Roman" w:hAnsi="Times New Roman"/>
          <w:sz w:val="28"/>
          <w:szCs w:val="28"/>
        </w:rPr>
      </w:pPr>
      <w:r w:rsidRPr="001D1124">
        <w:rPr>
          <w:rFonts w:ascii="Times New Roman" w:hAnsi="Times New Roman"/>
          <w:b/>
          <w:bCs/>
          <w:sz w:val="28"/>
          <w:szCs w:val="28"/>
        </w:rPr>
        <w:t>Admin Panel</w:t>
      </w:r>
      <w:r w:rsidRPr="001D1124">
        <w:rPr>
          <w:rFonts w:ascii="Times New Roman" w:hAnsi="Times New Roman"/>
          <w:sz w:val="28"/>
          <w:szCs w:val="28"/>
        </w:rPr>
        <w:t>:</w:t>
      </w:r>
    </w:p>
    <w:p w14:paraId="280DFA1A" w14:textId="77777777" w:rsidR="00C04D0C" w:rsidRPr="001D1124" w:rsidRDefault="00C04D0C" w:rsidP="00DC00BE">
      <w:pPr>
        <w:numPr>
          <w:ilvl w:val="1"/>
          <w:numId w:val="24"/>
        </w:numPr>
        <w:spacing w:after="160" w:line="360" w:lineRule="auto"/>
        <w:jc w:val="both"/>
        <w:rPr>
          <w:rFonts w:ascii="Times New Roman" w:hAnsi="Times New Roman"/>
          <w:sz w:val="28"/>
          <w:szCs w:val="28"/>
        </w:rPr>
      </w:pPr>
      <w:r w:rsidRPr="001D1124">
        <w:rPr>
          <w:rFonts w:ascii="Times New Roman" w:hAnsi="Times New Roman"/>
          <w:sz w:val="28"/>
          <w:szCs w:val="28"/>
        </w:rPr>
        <w:t xml:space="preserve">The admin panel allows the college staff to manage the queries by adding, updating, or deleting them. Staff members can interact with the system through simple </w:t>
      </w:r>
      <w:r w:rsidRPr="001D1124">
        <w:rPr>
          <w:rFonts w:ascii="Times New Roman" w:hAnsi="Times New Roman"/>
          <w:b/>
          <w:bCs/>
          <w:sz w:val="28"/>
          <w:szCs w:val="28"/>
        </w:rPr>
        <w:t>forms</w:t>
      </w:r>
      <w:r w:rsidRPr="001D1124">
        <w:rPr>
          <w:rFonts w:ascii="Times New Roman" w:hAnsi="Times New Roman"/>
          <w:sz w:val="28"/>
          <w:szCs w:val="28"/>
        </w:rPr>
        <w:t xml:space="preserve"> where they can input new queries and corresponding responses.</w:t>
      </w:r>
    </w:p>
    <w:p w14:paraId="3B408F30" w14:textId="77777777" w:rsidR="00C04D0C" w:rsidRPr="001D1124" w:rsidRDefault="00C04D0C" w:rsidP="00DC00BE">
      <w:pPr>
        <w:numPr>
          <w:ilvl w:val="1"/>
          <w:numId w:val="24"/>
        </w:numPr>
        <w:spacing w:after="160" w:line="360" w:lineRule="auto"/>
        <w:jc w:val="both"/>
        <w:rPr>
          <w:rFonts w:ascii="Times New Roman" w:hAnsi="Times New Roman"/>
          <w:sz w:val="28"/>
          <w:szCs w:val="28"/>
        </w:rPr>
      </w:pPr>
      <w:r w:rsidRPr="001D1124">
        <w:rPr>
          <w:rFonts w:ascii="Times New Roman" w:hAnsi="Times New Roman"/>
          <w:sz w:val="28"/>
          <w:szCs w:val="28"/>
        </w:rPr>
        <w:t>Admins can also mark queries as active or inactive. This functionality is crucial for controlling which queries the chatbot can respond to.</w:t>
      </w:r>
    </w:p>
    <w:p w14:paraId="36C1F2D0" w14:textId="77777777" w:rsidR="00C04D0C" w:rsidRPr="001D1124" w:rsidRDefault="00C04D0C" w:rsidP="00F003B1">
      <w:pPr>
        <w:numPr>
          <w:ilvl w:val="0"/>
          <w:numId w:val="24"/>
        </w:numPr>
        <w:spacing w:after="160" w:line="360" w:lineRule="auto"/>
        <w:rPr>
          <w:rFonts w:ascii="Times New Roman" w:hAnsi="Times New Roman"/>
          <w:sz w:val="28"/>
          <w:szCs w:val="28"/>
        </w:rPr>
      </w:pPr>
      <w:r w:rsidRPr="001D1124">
        <w:rPr>
          <w:rFonts w:ascii="Times New Roman" w:hAnsi="Times New Roman"/>
          <w:b/>
          <w:bCs/>
          <w:sz w:val="28"/>
          <w:szCs w:val="28"/>
        </w:rPr>
        <w:t>Database</w:t>
      </w:r>
      <w:r w:rsidRPr="001D1124">
        <w:rPr>
          <w:rFonts w:ascii="Times New Roman" w:hAnsi="Times New Roman"/>
          <w:sz w:val="28"/>
          <w:szCs w:val="28"/>
        </w:rPr>
        <w:t>:</w:t>
      </w:r>
    </w:p>
    <w:p w14:paraId="498CEF40" w14:textId="77777777" w:rsidR="00C04D0C" w:rsidRPr="001D1124" w:rsidRDefault="00C04D0C" w:rsidP="00DC00BE">
      <w:pPr>
        <w:numPr>
          <w:ilvl w:val="1"/>
          <w:numId w:val="24"/>
        </w:numPr>
        <w:spacing w:after="160" w:line="360" w:lineRule="auto"/>
        <w:jc w:val="both"/>
        <w:rPr>
          <w:rFonts w:ascii="Times New Roman" w:hAnsi="Times New Roman"/>
          <w:sz w:val="28"/>
          <w:szCs w:val="28"/>
        </w:rPr>
      </w:pPr>
      <w:r w:rsidRPr="001D1124">
        <w:rPr>
          <w:rFonts w:ascii="Times New Roman" w:hAnsi="Times New Roman"/>
          <w:sz w:val="28"/>
          <w:szCs w:val="28"/>
        </w:rPr>
        <w:t xml:space="preserve">The chatbot’s database is built using </w:t>
      </w:r>
      <w:r w:rsidRPr="001D1124">
        <w:rPr>
          <w:rFonts w:ascii="Times New Roman" w:hAnsi="Times New Roman"/>
          <w:b/>
          <w:bCs/>
          <w:sz w:val="28"/>
          <w:szCs w:val="28"/>
        </w:rPr>
        <w:t>MySQL</w:t>
      </w:r>
      <w:r w:rsidRPr="001D1124">
        <w:rPr>
          <w:rFonts w:ascii="Times New Roman" w:hAnsi="Times New Roman"/>
          <w:sz w:val="28"/>
          <w:szCs w:val="28"/>
        </w:rPr>
        <w:t>, where all query and response pairs are stored.</w:t>
      </w:r>
    </w:p>
    <w:p w14:paraId="3EC35459" w14:textId="77777777" w:rsidR="00C04D0C" w:rsidRPr="001D1124" w:rsidRDefault="00C04D0C" w:rsidP="00DC00BE">
      <w:pPr>
        <w:numPr>
          <w:ilvl w:val="1"/>
          <w:numId w:val="24"/>
        </w:numPr>
        <w:spacing w:after="160" w:line="360" w:lineRule="auto"/>
        <w:jc w:val="both"/>
        <w:rPr>
          <w:rFonts w:ascii="Times New Roman" w:hAnsi="Times New Roman"/>
          <w:sz w:val="28"/>
          <w:szCs w:val="28"/>
        </w:rPr>
      </w:pPr>
      <w:r w:rsidRPr="001D1124">
        <w:rPr>
          <w:rFonts w:ascii="Times New Roman" w:hAnsi="Times New Roman"/>
          <w:sz w:val="28"/>
          <w:szCs w:val="28"/>
        </w:rPr>
        <w:t>The table structure contains fields like id, messages (student queries), response (chatbot answers), and status (active/inactive status of the query). The database allows the chatbot to retrieve responses dynamically based on the stored data.</w:t>
      </w:r>
    </w:p>
    <w:p w14:paraId="6687BBF6" w14:textId="77777777" w:rsidR="00C04D0C" w:rsidRPr="001D1124" w:rsidRDefault="00C04D0C" w:rsidP="00F003B1">
      <w:pPr>
        <w:numPr>
          <w:ilvl w:val="1"/>
          <w:numId w:val="24"/>
        </w:numPr>
        <w:spacing w:after="160" w:line="360" w:lineRule="auto"/>
        <w:rPr>
          <w:rFonts w:ascii="Times New Roman" w:hAnsi="Times New Roman"/>
          <w:sz w:val="28"/>
          <w:szCs w:val="28"/>
        </w:rPr>
      </w:pPr>
      <w:r w:rsidRPr="001D1124">
        <w:rPr>
          <w:rFonts w:ascii="Times New Roman" w:hAnsi="Times New Roman"/>
          <w:b/>
          <w:bCs/>
          <w:sz w:val="28"/>
          <w:szCs w:val="28"/>
        </w:rPr>
        <w:t>Database Operations</w:t>
      </w:r>
      <w:r w:rsidRPr="001D1124">
        <w:rPr>
          <w:rFonts w:ascii="Times New Roman" w:hAnsi="Times New Roman"/>
          <w:sz w:val="28"/>
          <w:szCs w:val="28"/>
        </w:rPr>
        <w:t>:</w:t>
      </w:r>
    </w:p>
    <w:p w14:paraId="0042C036" w14:textId="3CB2464E" w:rsidR="00C04D0C" w:rsidRPr="00F003B1" w:rsidRDefault="00C04D0C" w:rsidP="00DC00BE">
      <w:pPr>
        <w:pStyle w:val="ListParagraph"/>
        <w:numPr>
          <w:ilvl w:val="3"/>
          <w:numId w:val="24"/>
        </w:numPr>
        <w:spacing w:after="160" w:line="360" w:lineRule="auto"/>
        <w:jc w:val="both"/>
        <w:rPr>
          <w:rFonts w:ascii="Times New Roman" w:hAnsi="Times New Roman"/>
          <w:sz w:val="28"/>
          <w:szCs w:val="28"/>
        </w:rPr>
      </w:pPr>
      <w:r w:rsidRPr="00F003B1">
        <w:rPr>
          <w:rFonts w:ascii="Times New Roman" w:hAnsi="Times New Roman"/>
          <w:sz w:val="28"/>
          <w:szCs w:val="28"/>
        </w:rPr>
        <w:t xml:space="preserve">The system performs standard </w:t>
      </w:r>
      <w:r w:rsidRPr="00F003B1">
        <w:rPr>
          <w:rFonts w:ascii="Times New Roman" w:hAnsi="Times New Roman"/>
          <w:b/>
          <w:bCs/>
          <w:sz w:val="28"/>
          <w:szCs w:val="28"/>
        </w:rPr>
        <w:t>CRUD (Create, Read, Update, Delete)</w:t>
      </w:r>
      <w:r w:rsidRPr="00F003B1">
        <w:rPr>
          <w:rFonts w:ascii="Times New Roman" w:hAnsi="Times New Roman"/>
          <w:sz w:val="28"/>
          <w:szCs w:val="28"/>
        </w:rPr>
        <w:t xml:space="preserve"> operations:</w:t>
      </w:r>
    </w:p>
    <w:p w14:paraId="1BD4840D" w14:textId="77777777" w:rsidR="00C04D0C" w:rsidRPr="001D1124" w:rsidRDefault="00C04D0C" w:rsidP="00DC00BE">
      <w:pPr>
        <w:numPr>
          <w:ilvl w:val="3"/>
          <w:numId w:val="24"/>
        </w:numPr>
        <w:spacing w:after="160" w:line="360" w:lineRule="auto"/>
        <w:jc w:val="both"/>
        <w:rPr>
          <w:rFonts w:ascii="Times New Roman" w:hAnsi="Times New Roman"/>
          <w:sz w:val="28"/>
          <w:szCs w:val="28"/>
        </w:rPr>
      </w:pPr>
      <w:r w:rsidRPr="001D1124">
        <w:rPr>
          <w:rFonts w:ascii="Times New Roman" w:hAnsi="Times New Roman"/>
          <w:b/>
          <w:bCs/>
          <w:sz w:val="28"/>
          <w:szCs w:val="28"/>
        </w:rPr>
        <w:t>Create</w:t>
      </w:r>
      <w:r w:rsidRPr="001D1124">
        <w:rPr>
          <w:rFonts w:ascii="Times New Roman" w:hAnsi="Times New Roman"/>
          <w:sz w:val="28"/>
          <w:szCs w:val="28"/>
        </w:rPr>
        <w:t>: Admin adds queries through a form.</w:t>
      </w:r>
    </w:p>
    <w:p w14:paraId="42DAB58D" w14:textId="77777777" w:rsidR="00C04D0C" w:rsidRPr="001D1124" w:rsidRDefault="00C04D0C" w:rsidP="00DC00BE">
      <w:pPr>
        <w:numPr>
          <w:ilvl w:val="3"/>
          <w:numId w:val="24"/>
        </w:numPr>
        <w:spacing w:after="160" w:line="360" w:lineRule="auto"/>
        <w:jc w:val="both"/>
        <w:rPr>
          <w:rFonts w:ascii="Times New Roman" w:hAnsi="Times New Roman"/>
          <w:sz w:val="28"/>
          <w:szCs w:val="28"/>
        </w:rPr>
      </w:pPr>
      <w:r w:rsidRPr="001D1124">
        <w:rPr>
          <w:rFonts w:ascii="Times New Roman" w:hAnsi="Times New Roman"/>
          <w:b/>
          <w:bCs/>
          <w:sz w:val="28"/>
          <w:szCs w:val="28"/>
        </w:rPr>
        <w:t>Read</w:t>
      </w:r>
      <w:r w:rsidRPr="001D1124">
        <w:rPr>
          <w:rFonts w:ascii="Times New Roman" w:hAnsi="Times New Roman"/>
          <w:sz w:val="28"/>
          <w:szCs w:val="28"/>
        </w:rPr>
        <w:t>: The chatbot fetches responses based on user input.</w:t>
      </w:r>
    </w:p>
    <w:p w14:paraId="5B73A761" w14:textId="77777777" w:rsidR="00C04D0C" w:rsidRPr="001D1124" w:rsidRDefault="00C04D0C" w:rsidP="00DC00BE">
      <w:pPr>
        <w:numPr>
          <w:ilvl w:val="3"/>
          <w:numId w:val="24"/>
        </w:numPr>
        <w:spacing w:after="160" w:line="360" w:lineRule="auto"/>
        <w:jc w:val="both"/>
        <w:rPr>
          <w:rFonts w:ascii="Times New Roman" w:hAnsi="Times New Roman"/>
          <w:sz w:val="28"/>
          <w:szCs w:val="28"/>
        </w:rPr>
      </w:pPr>
      <w:r w:rsidRPr="001D1124">
        <w:rPr>
          <w:rFonts w:ascii="Times New Roman" w:hAnsi="Times New Roman"/>
          <w:b/>
          <w:bCs/>
          <w:sz w:val="28"/>
          <w:szCs w:val="28"/>
        </w:rPr>
        <w:t>Update</w:t>
      </w:r>
      <w:r w:rsidRPr="001D1124">
        <w:rPr>
          <w:rFonts w:ascii="Times New Roman" w:hAnsi="Times New Roman"/>
          <w:sz w:val="28"/>
          <w:szCs w:val="28"/>
        </w:rPr>
        <w:t>: Admin can modify existing queries and responses.</w:t>
      </w:r>
    </w:p>
    <w:p w14:paraId="7EE9272D" w14:textId="77777777" w:rsidR="00C04D0C" w:rsidRPr="001D1124" w:rsidRDefault="00C04D0C" w:rsidP="00F003B1">
      <w:pPr>
        <w:numPr>
          <w:ilvl w:val="3"/>
          <w:numId w:val="24"/>
        </w:numPr>
        <w:spacing w:after="160" w:line="360" w:lineRule="auto"/>
        <w:rPr>
          <w:rFonts w:ascii="Times New Roman" w:hAnsi="Times New Roman"/>
          <w:sz w:val="28"/>
          <w:szCs w:val="28"/>
        </w:rPr>
      </w:pPr>
      <w:r w:rsidRPr="001D1124">
        <w:rPr>
          <w:rFonts w:ascii="Times New Roman" w:hAnsi="Times New Roman"/>
          <w:b/>
          <w:bCs/>
          <w:sz w:val="28"/>
          <w:szCs w:val="28"/>
        </w:rPr>
        <w:lastRenderedPageBreak/>
        <w:t>Delete</w:t>
      </w:r>
      <w:r w:rsidRPr="001D1124">
        <w:rPr>
          <w:rFonts w:ascii="Times New Roman" w:hAnsi="Times New Roman"/>
          <w:sz w:val="28"/>
          <w:szCs w:val="28"/>
        </w:rPr>
        <w:t>: Admin can remove unwanted queries from the system.</w:t>
      </w:r>
    </w:p>
    <w:p w14:paraId="5190DB9D" w14:textId="77777777" w:rsidR="00C04D0C" w:rsidRPr="001D1124" w:rsidRDefault="00C04D0C" w:rsidP="00F003B1">
      <w:pPr>
        <w:numPr>
          <w:ilvl w:val="0"/>
          <w:numId w:val="24"/>
        </w:numPr>
        <w:spacing w:after="160" w:line="360" w:lineRule="auto"/>
        <w:rPr>
          <w:rFonts w:ascii="Times New Roman" w:hAnsi="Times New Roman"/>
          <w:sz w:val="28"/>
          <w:szCs w:val="28"/>
        </w:rPr>
      </w:pPr>
      <w:r w:rsidRPr="001D1124">
        <w:rPr>
          <w:rFonts w:ascii="Times New Roman" w:hAnsi="Times New Roman"/>
          <w:b/>
          <w:bCs/>
          <w:sz w:val="28"/>
          <w:szCs w:val="28"/>
        </w:rPr>
        <w:t>PHP Logic</w:t>
      </w:r>
      <w:r w:rsidRPr="001D1124">
        <w:rPr>
          <w:rFonts w:ascii="Times New Roman" w:hAnsi="Times New Roman"/>
          <w:sz w:val="28"/>
          <w:szCs w:val="28"/>
        </w:rPr>
        <w:t>:</w:t>
      </w:r>
    </w:p>
    <w:p w14:paraId="3D45F006" w14:textId="77777777" w:rsidR="00C04D0C" w:rsidRPr="001D1124" w:rsidRDefault="00C04D0C" w:rsidP="00DC00BE">
      <w:pPr>
        <w:numPr>
          <w:ilvl w:val="1"/>
          <w:numId w:val="24"/>
        </w:numPr>
        <w:spacing w:after="160" w:line="360" w:lineRule="auto"/>
        <w:jc w:val="both"/>
        <w:rPr>
          <w:rFonts w:ascii="Times New Roman" w:hAnsi="Times New Roman"/>
          <w:sz w:val="28"/>
          <w:szCs w:val="28"/>
        </w:rPr>
      </w:pPr>
      <w:r w:rsidRPr="001D1124">
        <w:rPr>
          <w:rFonts w:ascii="Times New Roman" w:hAnsi="Times New Roman"/>
          <w:sz w:val="28"/>
          <w:szCs w:val="28"/>
        </w:rPr>
        <w:t xml:space="preserve">The system uses </w:t>
      </w:r>
      <w:r w:rsidRPr="001D1124">
        <w:rPr>
          <w:rFonts w:ascii="Times New Roman" w:hAnsi="Times New Roman"/>
          <w:b/>
          <w:bCs/>
          <w:sz w:val="28"/>
          <w:szCs w:val="28"/>
        </w:rPr>
        <w:t>PHP</w:t>
      </w:r>
      <w:r w:rsidRPr="001D1124">
        <w:rPr>
          <w:rFonts w:ascii="Times New Roman" w:hAnsi="Times New Roman"/>
          <w:sz w:val="28"/>
          <w:szCs w:val="28"/>
        </w:rPr>
        <w:t xml:space="preserve"> to process and validate the data between the frontend and the backend. PHP is used to manage the admin login, session management, and query operations.</w:t>
      </w:r>
    </w:p>
    <w:p w14:paraId="093C008C" w14:textId="625D2857" w:rsidR="00F003B1" w:rsidRPr="00DC00BE" w:rsidRDefault="00C04D0C" w:rsidP="00DC00BE">
      <w:pPr>
        <w:numPr>
          <w:ilvl w:val="1"/>
          <w:numId w:val="24"/>
        </w:numPr>
        <w:spacing w:after="160" w:line="360" w:lineRule="auto"/>
        <w:jc w:val="both"/>
        <w:rPr>
          <w:rFonts w:ascii="Times New Roman" w:hAnsi="Times New Roman"/>
          <w:sz w:val="28"/>
          <w:szCs w:val="28"/>
        </w:rPr>
      </w:pPr>
      <w:r w:rsidRPr="001D1124">
        <w:rPr>
          <w:rFonts w:ascii="Times New Roman" w:hAnsi="Times New Roman"/>
          <w:sz w:val="28"/>
          <w:szCs w:val="28"/>
        </w:rPr>
        <w:t xml:space="preserve">For </w:t>
      </w:r>
      <w:r w:rsidRPr="001D1124">
        <w:rPr>
          <w:rFonts w:ascii="Times New Roman" w:hAnsi="Times New Roman"/>
          <w:b/>
          <w:bCs/>
          <w:sz w:val="28"/>
          <w:szCs w:val="28"/>
        </w:rPr>
        <w:t>login authentication</w:t>
      </w:r>
      <w:r w:rsidRPr="001D1124">
        <w:rPr>
          <w:rFonts w:ascii="Times New Roman" w:hAnsi="Times New Roman"/>
          <w:sz w:val="28"/>
          <w:szCs w:val="28"/>
        </w:rPr>
        <w:t>, PHP handles user verification based on credentials stored in the database. If the admin successfully logs in, they can access the admin panel to manage the queries.</w:t>
      </w:r>
    </w:p>
    <w:p w14:paraId="5CEA7D03" w14:textId="77777777" w:rsidR="00F003B1" w:rsidRPr="00F003B1" w:rsidRDefault="00F003B1" w:rsidP="00F003B1">
      <w:pPr>
        <w:spacing w:after="160" w:line="360" w:lineRule="auto"/>
        <w:ind w:left="720"/>
        <w:rPr>
          <w:rFonts w:ascii="Times New Roman" w:hAnsi="Times New Roman"/>
          <w:sz w:val="28"/>
          <w:szCs w:val="28"/>
        </w:rPr>
      </w:pPr>
    </w:p>
    <w:p w14:paraId="48831788" w14:textId="5365F384" w:rsidR="00C04D0C" w:rsidRPr="001D1124" w:rsidRDefault="00C04D0C" w:rsidP="00F003B1">
      <w:pPr>
        <w:numPr>
          <w:ilvl w:val="0"/>
          <w:numId w:val="24"/>
        </w:numPr>
        <w:spacing w:after="160" w:line="360" w:lineRule="auto"/>
        <w:rPr>
          <w:rFonts w:ascii="Times New Roman" w:hAnsi="Times New Roman"/>
          <w:sz w:val="28"/>
          <w:szCs w:val="28"/>
        </w:rPr>
      </w:pPr>
      <w:r w:rsidRPr="001D1124">
        <w:rPr>
          <w:rFonts w:ascii="Times New Roman" w:hAnsi="Times New Roman"/>
          <w:b/>
          <w:bCs/>
          <w:sz w:val="28"/>
          <w:szCs w:val="28"/>
        </w:rPr>
        <w:t>AJAX &amp; jQuery</w:t>
      </w:r>
      <w:r w:rsidRPr="001D1124">
        <w:rPr>
          <w:rFonts w:ascii="Times New Roman" w:hAnsi="Times New Roman"/>
          <w:sz w:val="28"/>
          <w:szCs w:val="28"/>
        </w:rPr>
        <w:t>:</w:t>
      </w:r>
    </w:p>
    <w:p w14:paraId="682A8B61" w14:textId="77777777" w:rsidR="00C04D0C" w:rsidRPr="001D1124" w:rsidRDefault="00C04D0C" w:rsidP="00DC00BE">
      <w:pPr>
        <w:numPr>
          <w:ilvl w:val="1"/>
          <w:numId w:val="24"/>
        </w:numPr>
        <w:spacing w:after="160" w:line="360" w:lineRule="auto"/>
        <w:jc w:val="both"/>
        <w:rPr>
          <w:rFonts w:ascii="Times New Roman" w:hAnsi="Times New Roman"/>
          <w:sz w:val="28"/>
          <w:szCs w:val="28"/>
        </w:rPr>
      </w:pPr>
      <w:r w:rsidRPr="001D1124">
        <w:rPr>
          <w:rFonts w:ascii="Times New Roman" w:hAnsi="Times New Roman"/>
          <w:b/>
          <w:bCs/>
          <w:sz w:val="28"/>
          <w:szCs w:val="28"/>
        </w:rPr>
        <w:t>AJAX</w:t>
      </w:r>
      <w:r w:rsidRPr="001D1124">
        <w:rPr>
          <w:rFonts w:ascii="Times New Roman" w:hAnsi="Times New Roman"/>
          <w:sz w:val="28"/>
          <w:szCs w:val="28"/>
        </w:rPr>
        <w:t xml:space="preserve"> is used to make asynchronous calls to the server, enabling the chatbot to instantly provide answers without refreshing the page. This improves the user experience by providing real-time responses.</w:t>
      </w:r>
    </w:p>
    <w:p w14:paraId="2298ACB1" w14:textId="5A630119" w:rsidR="00F003B1" w:rsidRPr="00DC00BE" w:rsidRDefault="00C04D0C" w:rsidP="00DC00BE">
      <w:pPr>
        <w:numPr>
          <w:ilvl w:val="1"/>
          <w:numId w:val="24"/>
        </w:numPr>
        <w:spacing w:after="160" w:line="360" w:lineRule="auto"/>
        <w:jc w:val="both"/>
        <w:rPr>
          <w:rFonts w:ascii="Times New Roman" w:hAnsi="Times New Roman"/>
          <w:sz w:val="28"/>
          <w:szCs w:val="28"/>
        </w:rPr>
      </w:pPr>
      <w:r w:rsidRPr="001D1124">
        <w:rPr>
          <w:rFonts w:ascii="Times New Roman" w:hAnsi="Times New Roman"/>
          <w:b/>
          <w:bCs/>
          <w:sz w:val="28"/>
          <w:szCs w:val="28"/>
        </w:rPr>
        <w:t>jQuery</w:t>
      </w:r>
      <w:r w:rsidRPr="001D1124">
        <w:rPr>
          <w:rFonts w:ascii="Times New Roman" w:hAnsi="Times New Roman"/>
          <w:sz w:val="28"/>
          <w:szCs w:val="28"/>
        </w:rPr>
        <w:t xml:space="preserve"> is utilized to handle dynamic content updates on the webpage, such as updating the query response list and other elements of the chatbot interface.</w:t>
      </w:r>
    </w:p>
    <w:p w14:paraId="1016F56F" w14:textId="1948DAEB" w:rsidR="00C04D0C" w:rsidRPr="001D1124" w:rsidRDefault="00C04D0C" w:rsidP="00F003B1">
      <w:pPr>
        <w:spacing w:after="160" w:line="360" w:lineRule="auto"/>
        <w:rPr>
          <w:rFonts w:ascii="Times New Roman" w:hAnsi="Times New Roman"/>
          <w:b/>
          <w:bCs/>
          <w:sz w:val="28"/>
          <w:szCs w:val="28"/>
        </w:rPr>
      </w:pPr>
      <w:r w:rsidRPr="001D1124">
        <w:rPr>
          <w:rFonts w:ascii="Times New Roman" w:hAnsi="Times New Roman"/>
          <w:b/>
          <w:bCs/>
          <w:sz w:val="28"/>
          <w:szCs w:val="28"/>
        </w:rPr>
        <w:t>5. Key Features</w:t>
      </w:r>
    </w:p>
    <w:p w14:paraId="5BD254B3" w14:textId="77777777" w:rsidR="00C04D0C" w:rsidRPr="001D1124" w:rsidRDefault="00C04D0C" w:rsidP="00F003B1">
      <w:pPr>
        <w:numPr>
          <w:ilvl w:val="0"/>
          <w:numId w:val="25"/>
        </w:numPr>
        <w:spacing w:after="160" w:line="360" w:lineRule="auto"/>
        <w:rPr>
          <w:rFonts w:ascii="Times New Roman" w:hAnsi="Times New Roman"/>
          <w:sz w:val="28"/>
          <w:szCs w:val="28"/>
        </w:rPr>
      </w:pPr>
      <w:r w:rsidRPr="001D1124">
        <w:rPr>
          <w:rFonts w:ascii="Times New Roman" w:hAnsi="Times New Roman"/>
          <w:b/>
          <w:bCs/>
          <w:sz w:val="28"/>
          <w:szCs w:val="28"/>
        </w:rPr>
        <w:t>User Interaction (Chatbot)</w:t>
      </w:r>
      <w:r w:rsidRPr="001D1124">
        <w:rPr>
          <w:rFonts w:ascii="Times New Roman" w:hAnsi="Times New Roman"/>
          <w:sz w:val="28"/>
          <w:szCs w:val="28"/>
        </w:rPr>
        <w:t>:</w:t>
      </w:r>
    </w:p>
    <w:p w14:paraId="2F084BC4" w14:textId="77777777" w:rsidR="00C04D0C" w:rsidRPr="001D1124" w:rsidRDefault="00C04D0C" w:rsidP="00DC00BE">
      <w:pPr>
        <w:numPr>
          <w:ilvl w:val="1"/>
          <w:numId w:val="25"/>
        </w:numPr>
        <w:spacing w:after="160" w:line="360" w:lineRule="auto"/>
        <w:jc w:val="both"/>
        <w:rPr>
          <w:rFonts w:ascii="Times New Roman" w:hAnsi="Times New Roman"/>
          <w:sz w:val="28"/>
          <w:szCs w:val="28"/>
        </w:rPr>
      </w:pPr>
      <w:r w:rsidRPr="001D1124">
        <w:rPr>
          <w:rFonts w:ascii="Times New Roman" w:hAnsi="Times New Roman"/>
          <w:sz w:val="28"/>
          <w:szCs w:val="28"/>
        </w:rPr>
        <w:t>Students can type their queries into the chatbot interface.</w:t>
      </w:r>
    </w:p>
    <w:p w14:paraId="6C4F77E4" w14:textId="77777777" w:rsidR="00C04D0C" w:rsidRDefault="00C04D0C" w:rsidP="00DC00BE">
      <w:pPr>
        <w:numPr>
          <w:ilvl w:val="1"/>
          <w:numId w:val="25"/>
        </w:numPr>
        <w:spacing w:after="160" w:line="360" w:lineRule="auto"/>
        <w:jc w:val="both"/>
        <w:rPr>
          <w:rFonts w:ascii="Times New Roman" w:hAnsi="Times New Roman"/>
          <w:sz w:val="28"/>
          <w:szCs w:val="28"/>
        </w:rPr>
      </w:pPr>
      <w:r w:rsidRPr="001D1124">
        <w:rPr>
          <w:rFonts w:ascii="Times New Roman" w:hAnsi="Times New Roman"/>
          <w:sz w:val="28"/>
          <w:szCs w:val="28"/>
        </w:rPr>
        <w:t>The chatbot will respond based on the information added by the admin, providing answers to admission-related questions in real time.</w:t>
      </w:r>
    </w:p>
    <w:p w14:paraId="37E0DD9C" w14:textId="77777777" w:rsidR="00DC00BE" w:rsidRPr="001D1124" w:rsidRDefault="00DC00BE" w:rsidP="003B1332">
      <w:pPr>
        <w:spacing w:after="160" w:line="360" w:lineRule="auto"/>
        <w:ind w:left="1440"/>
        <w:jc w:val="both"/>
        <w:rPr>
          <w:rFonts w:ascii="Times New Roman" w:hAnsi="Times New Roman"/>
          <w:sz w:val="28"/>
          <w:szCs w:val="28"/>
        </w:rPr>
      </w:pPr>
    </w:p>
    <w:p w14:paraId="3FB74FED" w14:textId="77777777" w:rsidR="00C04D0C" w:rsidRPr="001D1124" w:rsidRDefault="00C04D0C" w:rsidP="00F003B1">
      <w:pPr>
        <w:numPr>
          <w:ilvl w:val="0"/>
          <w:numId w:val="25"/>
        </w:numPr>
        <w:spacing w:after="160" w:line="360" w:lineRule="auto"/>
        <w:rPr>
          <w:rFonts w:ascii="Times New Roman" w:hAnsi="Times New Roman"/>
          <w:sz w:val="28"/>
          <w:szCs w:val="28"/>
        </w:rPr>
      </w:pPr>
      <w:r w:rsidRPr="001D1124">
        <w:rPr>
          <w:rFonts w:ascii="Times New Roman" w:hAnsi="Times New Roman"/>
          <w:b/>
          <w:bCs/>
          <w:sz w:val="28"/>
          <w:szCs w:val="28"/>
        </w:rPr>
        <w:lastRenderedPageBreak/>
        <w:t>Admin Panel</w:t>
      </w:r>
      <w:r w:rsidRPr="001D1124">
        <w:rPr>
          <w:rFonts w:ascii="Times New Roman" w:hAnsi="Times New Roman"/>
          <w:sz w:val="28"/>
          <w:szCs w:val="28"/>
        </w:rPr>
        <w:t>:</w:t>
      </w:r>
    </w:p>
    <w:p w14:paraId="768218BA" w14:textId="77777777" w:rsidR="00C04D0C" w:rsidRPr="001D1124" w:rsidRDefault="00C04D0C" w:rsidP="00DC00BE">
      <w:pPr>
        <w:numPr>
          <w:ilvl w:val="1"/>
          <w:numId w:val="25"/>
        </w:numPr>
        <w:spacing w:after="160" w:line="360" w:lineRule="auto"/>
        <w:jc w:val="both"/>
        <w:rPr>
          <w:rFonts w:ascii="Times New Roman" w:hAnsi="Times New Roman"/>
          <w:sz w:val="28"/>
          <w:szCs w:val="28"/>
        </w:rPr>
      </w:pPr>
      <w:r w:rsidRPr="001D1124">
        <w:rPr>
          <w:rFonts w:ascii="Times New Roman" w:hAnsi="Times New Roman"/>
          <w:sz w:val="28"/>
          <w:szCs w:val="28"/>
        </w:rPr>
        <w:t>Admins can add, update, or delete queries and responses through the admin panel.</w:t>
      </w:r>
    </w:p>
    <w:p w14:paraId="77FB8B68" w14:textId="77777777" w:rsidR="00C04D0C" w:rsidRPr="001D1124" w:rsidRDefault="00C04D0C" w:rsidP="00DC00BE">
      <w:pPr>
        <w:numPr>
          <w:ilvl w:val="1"/>
          <w:numId w:val="25"/>
        </w:numPr>
        <w:spacing w:after="160" w:line="360" w:lineRule="auto"/>
        <w:jc w:val="both"/>
        <w:rPr>
          <w:rFonts w:ascii="Times New Roman" w:hAnsi="Times New Roman"/>
          <w:sz w:val="28"/>
          <w:szCs w:val="28"/>
        </w:rPr>
      </w:pPr>
      <w:r w:rsidRPr="001D1124">
        <w:rPr>
          <w:rFonts w:ascii="Times New Roman" w:hAnsi="Times New Roman"/>
          <w:sz w:val="28"/>
          <w:szCs w:val="28"/>
        </w:rPr>
        <w:t>The admin panel has an easy-to-use interface for maintaining the list of frequently asked questions.</w:t>
      </w:r>
    </w:p>
    <w:p w14:paraId="08200E18" w14:textId="77777777" w:rsidR="00C04D0C" w:rsidRPr="001D1124" w:rsidRDefault="00C04D0C" w:rsidP="00F003B1">
      <w:pPr>
        <w:numPr>
          <w:ilvl w:val="0"/>
          <w:numId w:val="25"/>
        </w:numPr>
        <w:spacing w:after="160" w:line="360" w:lineRule="auto"/>
        <w:rPr>
          <w:rFonts w:ascii="Times New Roman" w:hAnsi="Times New Roman"/>
          <w:sz w:val="28"/>
          <w:szCs w:val="28"/>
        </w:rPr>
      </w:pPr>
      <w:r w:rsidRPr="001D1124">
        <w:rPr>
          <w:rFonts w:ascii="Times New Roman" w:hAnsi="Times New Roman"/>
          <w:b/>
          <w:bCs/>
          <w:sz w:val="28"/>
          <w:szCs w:val="28"/>
        </w:rPr>
        <w:t>24/7 Availability</w:t>
      </w:r>
      <w:r w:rsidRPr="001D1124">
        <w:rPr>
          <w:rFonts w:ascii="Times New Roman" w:hAnsi="Times New Roman"/>
          <w:sz w:val="28"/>
          <w:szCs w:val="28"/>
        </w:rPr>
        <w:t>:</w:t>
      </w:r>
    </w:p>
    <w:p w14:paraId="50C96531" w14:textId="77777777" w:rsidR="00C04D0C" w:rsidRPr="001D1124" w:rsidRDefault="00C04D0C" w:rsidP="00DC00BE">
      <w:pPr>
        <w:numPr>
          <w:ilvl w:val="1"/>
          <w:numId w:val="25"/>
        </w:numPr>
        <w:spacing w:after="160" w:line="360" w:lineRule="auto"/>
        <w:jc w:val="both"/>
        <w:rPr>
          <w:rFonts w:ascii="Times New Roman" w:hAnsi="Times New Roman"/>
          <w:sz w:val="28"/>
          <w:szCs w:val="28"/>
        </w:rPr>
      </w:pPr>
      <w:r w:rsidRPr="001D1124">
        <w:rPr>
          <w:rFonts w:ascii="Times New Roman" w:hAnsi="Times New Roman"/>
          <w:sz w:val="28"/>
          <w:szCs w:val="28"/>
        </w:rPr>
        <w:t>The chatbot is available around the clock, ensuring that students can get answers to their queries at any time of the day.</w:t>
      </w:r>
    </w:p>
    <w:p w14:paraId="593BE4A9" w14:textId="77777777" w:rsidR="00C04D0C" w:rsidRPr="001D1124" w:rsidRDefault="00C04D0C" w:rsidP="00F003B1">
      <w:pPr>
        <w:numPr>
          <w:ilvl w:val="0"/>
          <w:numId w:val="25"/>
        </w:numPr>
        <w:spacing w:after="160" w:line="360" w:lineRule="auto"/>
        <w:rPr>
          <w:rFonts w:ascii="Times New Roman" w:hAnsi="Times New Roman"/>
          <w:sz w:val="28"/>
          <w:szCs w:val="28"/>
        </w:rPr>
      </w:pPr>
      <w:r w:rsidRPr="001D1124">
        <w:rPr>
          <w:rFonts w:ascii="Times New Roman" w:hAnsi="Times New Roman"/>
          <w:b/>
          <w:bCs/>
          <w:sz w:val="28"/>
          <w:szCs w:val="28"/>
        </w:rPr>
        <w:t>Data Management</w:t>
      </w:r>
      <w:r w:rsidRPr="001D1124">
        <w:rPr>
          <w:rFonts w:ascii="Times New Roman" w:hAnsi="Times New Roman"/>
          <w:sz w:val="28"/>
          <w:szCs w:val="28"/>
        </w:rPr>
        <w:t>:</w:t>
      </w:r>
    </w:p>
    <w:p w14:paraId="69C01BC2" w14:textId="77777777" w:rsidR="00C04D0C" w:rsidRPr="001D1124" w:rsidRDefault="00C04D0C" w:rsidP="00DC00BE">
      <w:pPr>
        <w:numPr>
          <w:ilvl w:val="1"/>
          <w:numId w:val="25"/>
        </w:numPr>
        <w:spacing w:after="160" w:line="360" w:lineRule="auto"/>
        <w:jc w:val="both"/>
        <w:rPr>
          <w:rFonts w:ascii="Times New Roman" w:hAnsi="Times New Roman"/>
          <w:sz w:val="28"/>
          <w:szCs w:val="28"/>
        </w:rPr>
      </w:pPr>
      <w:r w:rsidRPr="001D1124">
        <w:rPr>
          <w:rFonts w:ascii="Times New Roman" w:hAnsi="Times New Roman"/>
          <w:sz w:val="28"/>
          <w:szCs w:val="28"/>
        </w:rPr>
        <w:t>Admins can mark queries as active or inactive, ensuring that only relevant and up-to-date information is provided by the chatbot.</w:t>
      </w:r>
    </w:p>
    <w:p w14:paraId="09F5BEB1" w14:textId="77777777" w:rsidR="00C04D0C" w:rsidRPr="001D1124" w:rsidRDefault="00C04D0C" w:rsidP="00F003B1">
      <w:pPr>
        <w:numPr>
          <w:ilvl w:val="0"/>
          <w:numId w:val="25"/>
        </w:numPr>
        <w:spacing w:after="160" w:line="360" w:lineRule="auto"/>
        <w:rPr>
          <w:rFonts w:ascii="Times New Roman" w:hAnsi="Times New Roman"/>
          <w:sz w:val="28"/>
          <w:szCs w:val="28"/>
        </w:rPr>
      </w:pPr>
      <w:r w:rsidRPr="001D1124">
        <w:rPr>
          <w:rFonts w:ascii="Times New Roman" w:hAnsi="Times New Roman"/>
          <w:b/>
          <w:bCs/>
          <w:sz w:val="28"/>
          <w:szCs w:val="28"/>
        </w:rPr>
        <w:t>Security</w:t>
      </w:r>
      <w:r w:rsidRPr="001D1124">
        <w:rPr>
          <w:rFonts w:ascii="Times New Roman" w:hAnsi="Times New Roman"/>
          <w:sz w:val="28"/>
          <w:szCs w:val="28"/>
        </w:rPr>
        <w:t>:</w:t>
      </w:r>
    </w:p>
    <w:p w14:paraId="33A13E47" w14:textId="77777777" w:rsidR="00C04D0C" w:rsidRPr="001D1124" w:rsidRDefault="00C04D0C" w:rsidP="00DC00BE">
      <w:pPr>
        <w:numPr>
          <w:ilvl w:val="1"/>
          <w:numId w:val="25"/>
        </w:numPr>
        <w:spacing w:after="160" w:line="360" w:lineRule="auto"/>
        <w:jc w:val="both"/>
        <w:rPr>
          <w:rFonts w:ascii="Times New Roman" w:hAnsi="Times New Roman"/>
          <w:sz w:val="28"/>
          <w:szCs w:val="28"/>
        </w:rPr>
      </w:pPr>
      <w:r w:rsidRPr="001D1124">
        <w:rPr>
          <w:rFonts w:ascii="Times New Roman" w:hAnsi="Times New Roman"/>
          <w:sz w:val="28"/>
          <w:szCs w:val="28"/>
        </w:rPr>
        <w:t xml:space="preserve">The system uses </w:t>
      </w:r>
      <w:r w:rsidRPr="001D1124">
        <w:rPr>
          <w:rFonts w:ascii="Times New Roman" w:hAnsi="Times New Roman"/>
          <w:b/>
          <w:bCs/>
          <w:sz w:val="28"/>
          <w:szCs w:val="28"/>
        </w:rPr>
        <w:t>session management</w:t>
      </w:r>
      <w:r w:rsidRPr="001D1124">
        <w:rPr>
          <w:rFonts w:ascii="Times New Roman" w:hAnsi="Times New Roman"/>
          <w:sz w:val="28"/>
          <w:szCs w:val="28"/>
        </w:rPr>
        <w:t xml:space="preserve"> to ensure that only authorized users (admins) can log into the admin panel.</w:t>
      </w:r>
    </w:p>
    <w:p w14:paraId="4BDF098D" w14:textId="77777777" w:rsidR="00C04D0C" w:rsidRPr="001D1124" w:rsidRDefault="00C04D0C" w:rsidP="00DC00BE">
      <w:pPr>
        <w:numPr>
          <w:ilvl w:val="1"/>
          <w:numId w:val="25"/>
        </w:numPr>
        <w:spacing w:after="160" w:line="360" w:lineRule="auto"/>
        <w:jc w:val="both"/>
        <w:rPr>
          <w:rFonts w:ascii="Times New Roman" w:hAnsi="Times New Roman"/>
          <w:sz w:val="28"/>
          <w:szCs w:val="28"/>
        </w:rPr>
      </w:pPr>
      <w:r w:rsidRPr="001D1124">
        <w:rPr>
          <w:rFonts w:ascii="Times New Roman" w:hAnsi="Times New Roman"/>
          <w:sz w:val="28"/>
          <w:szCs w:val="28"/>
        </w:rPr>
        <w:t>Basic input validation and sanitization techniques are implemented to avoid SQL injection attacks and other security issues.</w:t>
      </w:r>
    </w:p>
    <w:p w14:paraId="467E454E" w14:textId="4B7B4566" w:rsidR="00C04D0C" w:rsidRPr="001D1124" w:rsidRDefault="00C04D0C" w:rsidP="00F003B1">
      <w:pPr>
        <w:spacing w:after="160" w:line="360" w:lineRule="auto"/>
        <w:rPr>
          <w:rFonts w:ascii="Times New Roman" w:hAnsi="Times New Roman"/>
          <w:sz w:val="28"/>
          <w:szCs w:val="28"/>
        </w:rPr>
      </w:pPr>
    </w:p>
    <w:p w14:paraId="1B8E01EE" w14:textId="77777777" w:rsidR="00DC00BE" w:rsidRDefault="00DC00BE" w:rsidP="00D47AAD">
      <w:pPr>
        <w:spacing w:before="240" w:after="0"/>
        <w:ind w:firstLine="720"/>
        <w:jc w:val="center"/>
        <w:rPr>
          <w:rFonts w:ascii="Times New Roman" w:hAnsi="Times New Roman"/>
          <w:b/>
          <w:sz w:val="32"/>
          <w:szCs w:val="32"/>
        </w:rPr>
      </w:pPr>
    </w:p>
    <w:p w14:paraId="6583D00D" w14:textId="77777777" w:rsidR="00DC00BE" w:rsidRDefault="00DC00BE" w:rsidP="00D47AAD">
      <w:pPr>
        <w:spacing w:before="240" w:after="0"/>
        <w:ind w:firstLine="720"/>
        <w:jc w:val="center"/>
        <w:rPr>
          <w:rFonts w:ascii="Times New Roman" w:hAnsi="Times New Roman"/>
          <w:b/>
          <w:sz w:val="32"/>
          <w:szCs w:val="32"/>
        </w:rPr>
      </w:pPr>
    </w:p>
    <w:p w14:paraId="59541567" w14:textId="77777777" w:rsidR="00DC00BE" w:rsidRDefault="00DC00BE" w:rsidP="00D47AAD">
      <w:pPr>
        <w:spacing w:before="240" w:after="0"/>
        <w:ind w:firstLine="720"/>
        <w:jc w:val="center"/>
        <w:rPr>
          <w:rFonts w:ascii="Times New Roman" w:hAnsi="Times New Roman"/>
          <w:b/>
          <w:sz w:val="32"/>
          <w:szCs w:val="32"/>
        </w:rPr>
      </w:pPr>
    </w:p>
    <w:p w14:paraId="0A25C73A" w14:textId="77777777" w:rsidR="00DC00BE" w:rsidRDefault="00DC00BE" w:rsidP="00D47AAD">
      <w:pPr>
        <w:spacing w:before="240" w:after="0"/>
        <w:ind w:firstLine="720"/>
        <w:jc w:val="center"/>
        <w:rPr>
          <w:rFonts w:ascii="Times New Roman" w:hAnsi="Times New Roman"/>
          <w:b/>
          <w:sz w:val="32"/>
          <w:szCs w:val="32"/>
        </w:rPr>
      </w:pPr>
    </w:p>
    <w:p w14:paraId="6C8DAD2C" w14:textId="77777777" w:rsidR="00D2117C" w:rsidRDefault="00D2117C" w:rsidP="00D47AAD">
      <w:pPr>
        <w:spacing w:before="240" w:after="0"/>
        <w:ind w:firstLine="720"/>
        <w:jc w:val="center"/>
        <w:rPr>
          <w:rFonts w:ascii="Times New Roman" w:hAnsi="Times New Roman"/>
          <w:b/>
          <w:sz w:val="32"/>
          <w:szCs w:val="32"/>
        </w:rPr>
      </w:pPr>
    </w:p>
    <w:p w14:paraId="1115B30F" w14:textId="2AF7E951" w:rsidR="00761390" w:rsidRPr="00D2117C" w:rsidRDefault="00D2117C" w:rsidP="00D2117C">
      <w:pPr>
        <w:spacing w:before="240" w:after="0"/>
        <w:ind w:firstLine="720"/>
        <w:rPr>
          <w:rFonts w:ascii="Times New Roman" w:hAnsi="Times New Roman"/>
          <w:sz w:val="32"/>
          <w:szCs w:val="32"/>
          <w:u w:val="single"/>
        </w:rPr>
      </w:pPr>
      <w:r>
        <w:rPr>
          <w:rFonts w:ascii="Times New Roman" w:hAnsi="Times New Roman"/>
          <w:b/>
          <w:sz w:val="32"/>
          <w:szCs w:val="32"/>
        </w:rPr>
        <w:lastRenderedPageBreak/>
        <w:t xml:space="preserve">                                </w:t>
      </w:r>
      <w:r w:rsidR="00DE4F5A" w:rsidRPr="00D2117C">
        <w:rPr>
          <w:rFonts w:ascii="Times New Roman" w:hAnsi="Times New Roman"/>
          <w:b/>
          <w:sz w:val="32"/>
          <w:szCs w:val="32"/>
          <w:u w:val="single"/>
        </w:rPr>
        <w:t>CHAPTER – V</w:t>
      </w:r>
      <w:r w:rsidR="00AB1285" w:rsidRPr="00D2117C">
        <w:rPr>
          <w:rFonts w:ascii="Times New Roman" w:hAnsi="Times New Roman"/>
          <w:b/>
          <w:sz w:val="32"/>
          <w:szCs w:val="32"/>
          <w:u w:val="single"/>
        </w:rPr>
        <w:t>I</w:t>
      </w:r>
    </w:p>
    <w:p w14:paraId="0882F37C" w14:textId="77777777" w:rsidR="00761390" w:rsidRDefault="00DE4F5A">
      <w:pPr>
        <w:spacing w:before="240" w:after="0"/>
        <w:jc w:val="center"/>
        <w:rPr>
          <w:rFonts w:ascii="Times New Roman" w:hAnsi="Times New Roman"/>
          <w:b/>
          <w:sz w:val="32"/>
          <w:szCs w:val="32"/>
          <w:u w:val="single"/>
        </w:rPr>
      </w:pPr>
      <w:r w:rsidRPr="00696388">
        <w:rPr>
          <w:rFonts w:ascii="Times New Roman" w:hAnsi="Times New Roman"/>
          <w:b/>
          <w:sz w:val="32"/>
          <w:szCs w:val="32"/>
          <w:u w:val="single"/>
        </w:rPr>
        <w:t>SYSTEM DESIGN AND IMPLEMENTATION</w:t>
      </w:r>
    </w:p>
    <w:p w14:paraId="319198B3" w14:textId="77777777" w:rsidR="00385EA0" w:rsidRPr="00696388" w:rsidRDefault="00385EA0">
      <w:pPr>
        <w:spacing w:before="240" w:after="0"/>
        <w:jc w:val="center"/>
        <w:rPr>
          <w:rFonts w:ascii="Times New Roman" w:hAnsi="Times New Roman"/>
          <w:b/>
          <w:sz w:val="32"/>
          <w:szCs w:val="32"/>
          <w:u w:val="single"/>
        </w:rPr>
      </w:pPr>
    </w:p>
    <w:p w14:paraId="6BABB2E3" w14:textId="77777777" w:rsidR="003A461C" w:rsidRPr="003A461C" w:rsidRDefault="003A461C" w:rsidP="003A461C">
      <w:pPr>
        <w:spacing w:before="240" w:after="0"/>
        <w:rPr>
          <w:rFonts w:ascii="Times New Roman" w:hAnsi="Times New Roman"/>
          <w:b/>
          <w:bCs/>
          <w:sz w:val="28"/>
          <w:szCs w:val="28"/>
          <w:lang w:val="en-US"/>
        </w:rPr>
      </w:pPr>
      <w:r w:rsidRPr="003A461C">
        <w:rPr>
          <w:rFonts w:ascii="Times New Roman" w:hAnsi="Times New Roman"/>
          <w:b/>
          <w:bCs/>
          <w:sz w:val="28"/>
          <w:szCs w:val="28"/>
          <w:lang w:val="en-US"/>
        </w:rPr>
        <w:t>1. System Design Overview</w:t>
      </w:r>
    </w:p>
    <w:p w14:paraId="34FA9318" w14:textId="06CA5FD7" w:rsidR="003A461C" w:rsidRPr="003A461C" w:rsidRDefault="00DC00BE" w:rsidP="00385EA0">
      <w:pPr>
        <w:spacing w:before="240" w:after="0" w:line="360" w:lineRule="auto"/>
        <w:jc w:val="both"/>
        <w:rPr>
          <w:rFonts w:ascii="Times New Roman" w:hAnsi="Times New Roman"/>
          <w:bCs/>
          <w:sz w:val="28"/>
          <w:szCs w:val="28"/>
          <w:lang w:val="en-US"/>
        </w:rPr>
      </w:pPr>
      <w:r>
        <w:rPr>
          <w:rFonts w:ascii="Times New Roman" w:hAnsi="Times New Roman"/>
          <w:bCs/>
          <w:sz w:val="28"/>
          <w:szCs w:val="28"/>
          <w:lang w:val="en-US"/>
        </w:rPr>
        <w:t xml:space="preserve">    </w:t>
      </w:r>
      <w:r w:rsidR="003A461C" w:rsidRPr="003A461C">
        <w:rPr>
          <w:rFonts w:ascii="Times New Roman" w:hAnsi="Times New Roman"/>
          <w:bCs/>
          <w:sz w:val="28"/>
          <w:szCs w:val="28"/>
          <w:lang w:val="en-US"/>
        </w:rPr>
        <w:t>The College Admission Chatbot is designed to automate the process of responding to frequently asked questions related to the college admission process. The system is designed to have two main components:</w:t>
      </w:r>
    </w:p>
    <w:p w14:paraId="0BE9D777" w14:textId="77777777" w:rsidR="003A461C" w:rsidRPr="003A461C" w:rsidRDefault="003A461C" w:rsidP="00385EA0">
      <w:pPr>
        <w:numPr>
          <w:ilvl w:val="0"/>
          <w:numId w:val="26"/>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Frontend (User Interface): The chatbot interface where users (students) interact by submitting their queries.</w:t>
      </w:r>
    </w:p>
    <w:p w14:paraId="630C5C36" w14:textId="71CDD3F1" w:rsidR="003A461C" w:rsidRDefault="003A461C" w:rsidP="00995BE3">
      <w:pPr>
        <w:numPr>
          <w:ilvl w:val="0"/>
          <w:numId w:val="26"/>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Backend (Admin Panel): The interface where administrators can manage (add, update, delete) queries and their responses. The backend also handles user authentication and query management through a MySQL database.</w:t>
      </w:r>
    </w:p>
    <w:p w14:paraId="298BAE25" w14:textId="77777777" w:rsidR="00385EA0" w:rsidRPr="00385EA0" w:rsidRDefault="00385EA0" w:rsidP="00385EA0">
      <w:pPr>
        <w:spacing w:before="240" w:after="0" w:line="360" w:lineRule="auto"/>
        <w:ind w:left="720"/>
        <w:jc w:val="both"/>
        <w:rPr>
          <w:rFonts w:ascii="Times New Roman" w:hAnsi="Times New Roman"/>
          <w:bCs/>
          <w:sz w:val="28"/>
          <w:szCs w:val="28"/>
          <w:lang w:val="en-US"/>
        </w:rPr>
      </w:pPr>
    </w:p>
    <w:p w14:paraId="6C3A6DB7" w14:textId="77777777" w:rsidR="003A461C" w:rsidRPr="003A461C" w:rsidRDefault="003A461C" w:rsidP="00995BE3">
      <w:pPr>
        <w:spacing w:before="240" w:after="0" w:line="360" w:lineRule="auto"/>
        <w:rPr>
          <w:rFonts w:ascii="Times New Roman" w:hAnsi="Times New Roman"/>
          <w:b/>
          <w:bCs/>
          <w:sz w:val="28"/>
          <w:szCs w:val="28"/>
          <w:lang w:val="en-US"/>
        </w:rPr>
      </w:pPr>
      <w:r w:rsidRPr="003A461C">
        <w:rPr>
          <w:rFonts w:ascii="Times New Roman" w:hAnsi="Times New Roman"/>
          <w:b/>
          <w:bCs/>
          <w:sz w:val="28"/>
          <w:szCs w:val="28"/>
          <w:lang w:val="en-US"/>
        </w:rPr>
        <w:t>2. System Architecture</w:t>
      </w:r>
    </w:p>
    <w:p w14:paraId="188FE71D" w14:textId="67CE8178" w:rsidR="003A461C" w:rsidRPr="003A461C" w:rsidRDefault="00D2117C" w:rsidP="00385EA0">
      <w:pPr>
        <w:spacing w:before="240" w:after="0" w:line="360" w:lineRule="auto"/>
        <w:jc w:val="both"/>
        <w:rPr>
          <w:rFonts w:ascii="Times New Roman" w:hAnsi="Times New Roman"/>
          <w:bCs/>
          <w:sz w:val="28"/>
          <w:szCs w:val="28"/>
          <w:lang w:val="en-US"/>
        </w:rPr>
      </w:pPr>
      <w:r>
        <w:rPr>
          <w:rFonts w:ascii="Times New Roman" w:hAnsi="Times New Roman"/>
          <w:bCs/>
          <w:sz w:val="28"/>
          <w:szCs w:val="28"/>
          <w:lang w:val="en-US"/>
        </w:rPr>
        <w:t xml:space="preserve">    </w:t>
      </w:r>
      <w:r w:rsidR="003A461C" w:rsidRPr="003A461C">
        <w:rPr>
          <w:rFonts w:ascii="Times New Roman" w:hAnsi="Times New Roman"/>
          <w:bCs/>
          <w:sz w:val="28"/>
          <w:szCs w:val="28"/>
          <w:lang w:val="en-US"/>
        </w:rPr>
        <w:t>The system follows a Client-Server Architecture where the frontend interacts with the backend server via AJAX calls for fetching and posting data. Here's a breakdown of the architecture:</w:t>
      </w:r>
    </w:p>
    <w:p w14:paraId="63A21116" w14:textId="77777777" w:rsidR="003A461C" w:rsidRPr="003A461C" w:rsidRDefault="003A461C" w:rsidP="00995BE3">
      <w:pPr>
        <w:numPr>
          <w:ilvl w:val="0"/>
          <w:numId w:val="27"/>
        </w:numPr>
        <w:spacing w:before="240" w:after="0" w:line="360" w:lineRule="auto"/>
        <w:rPr>
          <w:rFonts w:ascii="Times New Roman" w:hAnsi="Times New Roman"/>
          <w:b/>
          <w:sz w:val="28"/>
          <w:szCs w:val="28"/>
          <w:lang w:val="en-US"/>
        </w:rPr>
      </w:pPr>
      <w:r w:rsidRPr="003A461C">
        <w:rPr>
          <w:rFonts w:ascii="Times New Roman" w:hAnsi="Times New Roman"/>
          <w:b/>
          <w:bCs/>
          <w:sz w:val="28"/>
          <w:szCs w:val="28"/>
          <w:lang w:val="en-US"/>
        </w:rPr>
        <w:t>User Interface (Frontend)</w:t>
      </w:r>
      <w:r w:rsidRPr="003A461C">
        <w:rPr>
          <w:rFonts w:ascii="Times New Roman" w:hAnsi="Times New Roman"/>
          <w:b/>
          <w:sz w:val="28"/>
          <w:szCs w:val="28"/>
          <w:lang w:val="en-US"/>
        </w:rPr>
        <w:t>:</w:t>
      </w:r>
    </w:p>
    <w:p w14:paraId="5B7652C1" w14:textId="77777777" w:rsidR="003A461C" w:rsidRPr="003A461C" w:rsidRDefault="003A461C" w:rsidP="00385EA0">
      <w:pPr>
        <w:numPr>
          <w:ilvl w:val="1"/>
          <w:numId w:val="27"/>
        </w:numPr>
        <w:spacing w:before="240" w:after="0" w:line="360" w:lineRule="auto"/>
        <w:jc w:val="both"/>
        <w:rPr>
          <w:rFonts w:ascii="Times New Roman" w:hAnsi="Times New Roman"/>
          <w:b/>
          <w:sz w:val="28"/>
          <w:szCs w:val="28"/>
          <w:lang w:val="en-US"/>
        </w:rPr>
      </w:pPr>
      <w:r w:rsidRPr="003A461C">
        <w:rPr>
          <w:rFonts w:ascii="Times New Roman" w:hAnsi="Times New Roman"/>
          <w:b/>
          <w:bCs/>
          <w:sz w:val="28"/>
          <w:szCs w:val="28"/>
          <w:lang w:val="en-US"/>
        </w:rPr>
        <w:t>Chatbot</w:t>
      </w:r>
      <w:r w:rsidRPr="003A461C">
        <w:rPr>
          <w:rFonts w:ascii="Times New Roman" w:hAnsi="Times New Roman"/>
          <w:b/>
          <w:sz w:val="28"/>
          <w:szCs w:val="28"/>
          <w:lang w:val="en-US"/>
        </w:rPr>
        <w:t xml:space="preserve">: </w:t>
      </w:r>
      <w:r w:rsidRPr="003A461C">
        <w:rPr>
          <w:rFonts w:ascii="Times New Roman" w:hAnsi="Times New Roman"/>
          <w:bCs/>
          <w:sz w:val="28"/>
          <w:szCs w:val="28"/>
          <w:lang w:val="en-US"/>
        </w:rPr>
        <w:t>The chatbot is an interactive component where students can type their questions, and the system will respond based on predefined queries stored in the database.</w:t>
      </w:r>
    </w:p>
    <w:p w14:paraId="6551A72E" w14:textId="77777777" w:rsidR="003A461C" w:rsidRPr="003A461C" w:rsidRDefault="003A461C" w:rsidP="00385EA0">
      <w:pPr>
        <w:numPr>
          <w:ilvl w:val="1"/>
          <w:numId w:val="27"/>
        </w:numPr>
        <w:spacing w:before="240" w:after="0" w:line="360" w:lineRule="auto"/>
        <w:jc w:val="both"/>
        <w:rPr>
          <w:rFonts w:ascii="Times New Roman" w:hAnsi="Times New Roman"/>
          <w:bCs/>
          <w:sz w:val="28"/>
          <w:szCs w:val="28"/>
          <w:lang w:val="en-US"/>
        </w:rPr>
      </w:pPr>
      <w:r w:rsidRPr="003A461C">
        <w:rPr>
          <w:rFonts w:ascii="Times New Roman" w:hAnsi="Times New Roman"/>
          <w:b/>
          <w:bCs/>
          <w:sz w:val="28"/>
          <w:szCs w:val="28"/>
          <w:lang w:val="en-US"/>
        </w:rPr>
        <w:lastRenderedPageBreak/>
        <w:t>Sidebar Navigation</w:t>
      </w:r>
      <w:r w:rsidRPr="003A461C">
        <w:rPr>
          <w:rFonts w:ascii="Times New Roman" w:hAnsi="Times New Roman"/>
          <w:b/>
          <w:sz w:val="28"/>
          <w:szCs w:val="28"/>
          <w:lang w:val="en-US"/>
        </w:rPr>
        <w:t xml:space="preserve">: </w:t>
      </w:r>
      <w:r w:rsidRPr="003A461C">
        <w:rPr>
          <w:rFonts w:ascii="Times New Roman" w:hAnsi="Times New Roman"/>
          <w:bCs/>
          <w:sz w:val="28"/>
          <w:szCs w:val="28"/>
          <w:lang w:val="en-US"/>
        </w:rPr>
        <w:t>For easy navigation, the system provides a sidebar to access different sections, such as the dashboard and query management.</w:t>
      </w:r>
    </w:p>
    <w:p w14:paraId="08876D3A" w14:textId="77777777" w:rsidR="003A461C" w:rsidRPr="003A461C" w:rsidRDefault="003A461C" w:rsidP="00385EA0">
      <w:pPr>
        <w:numPr>
          <w:ilvl w:val="1"/>
          <w:numId w:val="27"/>
        </w:numPr>
        <w:spacing w:before="240" w:after="0" w:line="360" w:lineRule="auto"/>
        <w:jc w:val="both"/>
        <w:rPr>
          <w:rFonts w:ascii="Times New Roman" w:hAnsi="Times New Roman"/>
          <w:bCs/>
          <w:sz w:val="28"/>
          <w:szCs w:val="28"/>
          <w:lang w:val="en-US"/>
        </w:rPr>
      </w:pPr>
      <w:r w:rsidRPr="003A461C">
        <w:rPr>
          <w:rFonts w:ascii="Times New Roman" w:hAnsi="Times New Roman"/>
          <w:b/>
          <w:bCs/>
          <w:sz w:val="28"/>
          <w:szCs w:val="28"/>
          <w:lang w:val="en-US"/>
        </w:rPr>
        <w:t>AJAX Calls</w:t>
      </w:r>
      <w:r w:rsidRPr="003A461C">
        <w:rPr>
          <w:rFonts w:ascii="Times New Roman" w:hAnsi="Times New Roman"/>
          <w:b/>
          <w:sz w:val="28"/>
          <w:szCs w:val="28"/>
          <w:lang w:val="en-US"/>
        </w:rPr>
        <w:t xml:space="preserve">: </w:t>
      </w:r>
      <w:r w:rsidRPr="003A461C">
        <w:rPr>
          <w:rFonts w:ascii="Times New Roman" w:hAnsi="Times New Roman"/>
          <w:bCs/>
          <w:sz w:val="28"/>
          <w:szCs w:val="28"/>
          <w:lang w:val="en-US"/>
        </w:rPr>
        <w:t>As students type their queries, AJAX calls are made to fetch the response from the backend without refreshing the page. This ensures real-time interaction with the chatbot.</w:t>
      </w:r>
    </w:p>
    <w:p w14:paraId="06CFEAFA" w14:textId="77777777" w:rsidR="003A461C" w:rsidRPr="003A461C" w:rsidRDefault="003A461C" w:rsidP="00696388">
      <w:pPr>
        <w:spacing w:before="240" w:after="0"/>
        <w:ind w:left="1440"/>
        <w:rPr>
          <w:rFonts w:ascii="Times New Roman" w:hAnsi="Times New Roman"/>
          <w:b/>
          <w:sz w:val="28"/>
          <w:szCs w:val="28"/>
          <w:lang w:val="en-US"/>
        </w:rPr>
      </w:pPr>
    </w:p>
    <w:p w14:paraId="5E6E6731" w14:textId="3BABD167" w:rsidR="003A461C" w:rsidRPr="00385EA0" w:rsidRDefault="003A461C" w:rsidP="00385EA0">
      <w:pPr>
        <w:numPr>
          <w:ilvl w:val="0"/>
          <w:numId w:val="27"/>
        </w:numPr>
        <w:spacing w:before="240" w:after="0"/>
        <w:rPr>
          <w:rFonts w:ascii="Times New Roman" w:hAnsi="Times New Roman"/>
          <w:b/>
          <w:sz w:val="28"/>
          <w:szCs w:val="28"/>
          <w:lang w:val="en-US"/>
        </w:rPr>
      </w:pPr>
      <w:r w:rsidRPr="003A461C">
        <w:rPr>
          <w:rFonts w:ascii="Times New Roman" w:hAnsi="Times New Roman"/>
          <w:b/>
          <w:bCs/>
          <w:sz w:val="28"/>
          <w:szCs w:val="28"/>
          <w:lang w:val="en-US"/>
        </w:rPr>
        <w:t>Server-Side (Backend)</w:t>
      </w:r>
      <w:r w:rsidRPr="003A461C">
        <w:rPr>
          <w:rFonts w:ascii="Times New Roman" w:hAnsi="Times New Roman"/>
          <w:b/>
          <w:sz w:val="28"/>
          <w:szCs w:val="28"/>
          <w:lang w:val="en-US"/>
        </w:rPr>
        <w:t>:</w:t>
      </w:r>
    </w:p>
    <w:p w14:paraId="1DC0CA3A" w14:textId="66A6BA86" w:rsidR="003A461C" w:rsidRPr="003A461C" w:rsidRDefault="003A461C" w:rsidP="00385EA0">
      <w:pPr>
        <w:pStyle w:val="ListParagraph"/>
        <w:numPr>
          <w:ilvl w:val="0"/>
          <w:numId w:val="36"/>
        </w:numPr>
        <w:spacing w:before="240" w:after="0" w:line="360" w:lineRule="auto"/>
        <w:jc w:val="both"/>
        <w:rPr>
          <w:rFonts w:ascii="Times New Roman" w:hAnsi="Times New Roman"/>
          <w:sz w:val="28"/>
          <w:szCs w:val="28"/>
          <w:lang w:val="en-US"/>
        </w:rPr>
      </w:pPr>
      <w:r w:rsidRPr="003A461C">
        <w:rPr>
          <w:rFonts w:ascii="Times New Roman" w:hAnsi="Times New Roman"/>
          <w:sz w:val="28"/>
          <w:szCs w:val="28"/>
          <w:lang w:val="en-US"/>
        </w:rPr>
        <w:t>PHP Scripts: PHP handles all the backend operations, including:</w:t>
      </w:r>
    </w:p>
    <w:p w14:paraId="081ACD4B" w14:textId="77777777" w:rsidR="003A461C" w:rsidRPr="003A461C" w:rsidRDefault="003A461C" w:rsidP="00385EA0">
      <w:pPr>
        <w:numPr>
          <w:ilvl w:val="2"/>
          <w:numId w:val="27"/>
        </w:numPr>
        <w:spacing w:before="240" w:after="0" w:line="360" w:lineRule="auto"/>
        <w:jc w:val="both"/>
        <w:rPr>
          <w:rFonts w:ascii="Times New Roman" w:hAnsi="Times New Roman"/>
          <w:sz w:val="28"/>
          <w:szCs w:val="28"/>
          <w:lang w:val="en-US"/>
        </w:rPr>
      </w:pPr>
      <w:r w:rsidRPr="003A461C">
        <w:rPr>
          <w:rFonts w:ascii="Times New Roman" w:hAnsi="Times New Roman"/>
          <w:sz w:val="28"/>
          <w:szCs w:val="28"/>
          <w:lang w:val="en-US"/>
        </w:rPr>
        <w:t>User Authentication: Login functionality for administrators.</w:t>
      </w:r>
    </w:p>
    <w:p w14:paraId="07426EE5" w14:textId="77777777" w:rsidR="003A461C" w:rsidRPr="003A461C" w:rsidRDefault="003A461C" w:rsidP="00385EA0">
      <w:pPr>
        <w:numPr>
          <w:ilvl w:val="2"/>
          <w:numId w:val="27"/>
        </w:numPr>
        <w:spacing w:before="240" w:after="0" w:line="360" w:lineRule="auto"/>
        <w:jc w:val="both"/>
        <w:rPr>
          <w:rFonts w:ascii="Times New Roman" w:hAnsi="Times New Roman"/>
          <w:sz w:val="28"/>
          <w:szCs w:val="28"/>
          <w:lang w:val="en-US"/>
        </w:rPr>
      </w:pPr>
      <w:r w:rsidRPr="003A461C">
        <w:rPr>
          <w:rFonts w:ascii="Times New Roman" w:hAnsi="Times New Roman"/>
          <w:sz w:val="28"/>
          <w:szCs w:val="28"/>
          <w:lang w:val="en-US"/>
        </w:rPr>
        <w:t>CRUD Operations: Admins can create, read, update, or delete queries and responses.</w:t>
      </w:r>
    </w:p>
    <w:p w14:paraId="1AA506F5" w14:textId="77777777" w:rsidR="003A461C" w:rsidRDefault="003A461C" w:rsidP="00385EA0">
      <w:pPr>
        <w:numPr>
          <w:ilvl w:val="2"/>
          <w:numId w:val="27"/>
        </w:numPr>
        <w:spacing w:before="240" w:after="0" w:line="360" w:lineRule="auto"/>
        <w:jc w:val="both"/>
        <w:rPr>
          <w:rFonts w:ascii="Times New Roman" w:hAnsi="Times New Roman"/>
          <w:sz w:val="28"/>
          <w:szCs w:val="28"/>
          <w:lang w:val="en-US"/>
        </w:rPr>
      </w:pPr>
      <w:r w:rsidRPr="003A461C">
        <w:rPr>
          <w:rFonts w:ascii="Times New Roman" w:hAnsi="Times New Roman"/>
          <w:sz w:val="28"/>
          <w:szCs w:val="28"/>
          <w:lang w:val="en-US"/>
        </w:rPr>
        <w:t>Database Interaction: PHP interacts with the MySQL database to fetch queries, add new queries, and update existing ones.</w:t>
      </w:r>
    </w:p>
    <w:p w14:paraId="3A6D5BC5" w14:textId="77777777" w:rsidR="00385EA0" w:rsidRPr="003A461C" w:rsidRDefault="00385EA0" w:rsidP="00385EA0">
      <w:pPr>
        <w:spacing w:before="240" w:after="0" w:line="360" w:lineRule="auto"/>
        <w:ind w:left="2160"/>
        <w:jc w:val="both"/>
        <w:rPr>
          <w:rFonts w:ascii="Times New Roman" w:hAnsi="Times New Roman"/>
          <w:sz w:val="28"/>
          <w:szCs w:val="28"/>
          <w:lang w:val="en-US"/>
        </w:rPr>
      </w:pPr>
    </w:p>
    <w:p w14:paraId="4808AE95" w14:textId="77777777" w:rsidR="003A461C" w:rsidRPr="003A461C" w:rsidRDefault="003A461C" w:rsidP="003A461C">
      <w:pPr>
        <w:numPr>
          <w:ilvl w:val="0"/>
          <w:numId w:val="27"/>
        </w:numPr>
        <w:spacing w:before="240" w:after="0"/>
        <w:rPr>
          <w:rFonts w:ascii="Times New Roman" w:hAnsi="Times New Roman"/>
          <w:b/>
          <w:sz w:val="28"/>
          <w:szCs w:val="28"/>
          <w:lang w:val="en-US"/>
        </w:rPr>
      </w:pPr>
      <w:r w:rsidRPr="003A461C">
        <w:rPr>
          <w:rFonts w:ascii="Times New Roman" w:hAnsi="Times New Roman"/>
          <w:b/>
          <w:bCs/>
          <w:sz w:val="28"/>
          <w:szCs w:val="28"/>
          <w:lang w:val="en-US"/>
        </w:rPr>
        <w:t>Database</w:t>
      </w:r>
      <w:r w:rsidRPr="003A461C">
        <w:rPr>
          <w:rFonts w:ascii="Times New Roman" w:hAnsi="Times New Roman"/>
          <w:b/>
          <w:sz w:val="28"/>
          <w:szCs w:val="28"/>
          <w:lang w:val="en-US"/>
        </w:rPr>
        <w:t>:</w:t>
      </w:r>
    </w:p>
    <w:p w14:paraId="101E7235" w14:textId="4E4AE4A0" w:rsidR="003A461C" w:rsidRPr="003A461C" w:rsidRDefault="003A461C" w:rsidP="00385EA0">
      <w:pPr>
        <w:numPr>
          <w:ilvl w:val="1"/>
          <w:numId w:val="27"/>
        </w:numPr>
        <w:spacing w:before="240" w:after="0"/>
        <w:jc w:val="both"/>
        <w:rPr>
          <w:rFonts w:ascii="Times New Roman" w:hAnsi="Times New Roman"/>
          <w:b/>
          <w:sz w:val="28"/>
          <w:szCs w:val="28"/>
          <w:lang w:val="en-US"/>
        </w:rPr>
      </w:pPr>
      <w:r w:rsidRPr="003A461C">
        <w:rPr>
          <w:rFonts w:ascii="Times New Roman" w:hAnsi="Times New Roman"/>
          <w:b/>
          <w:bCs/>
          <w:sz w:val="28"/>
          <w:szCs w:val="28"/>
          <w:lang w:val="en-US"/>
        </w:rPr>
        <w:t>MySQL Database</w:t>
      </w:r>
      <w:r w:rsidRPr="003A461C">
        <w:rPr>
          <w:rFonts w:ascii="Times New Roman" w:hAnsi="Times New Roman"/>
          <w:b/>
          <w:sz w:val="28"/>
          <w:szCs w:val="28"/>
          <w:lang w:val="en-US"/>
        </w:rPr>
        <w:t xml:space="preserve">: </w:t>
      </w:r>
      <w:r w:rsidRPr="003A461C">
        <w:rPr>
          <w:rFonts w:ascii="Times New Roman" w:hAnsi="Times New Roman"/>
          <w:bCs/>
          <w:sz w:val="28"/>
          <w:szCs w:val="28"/>
          <w:lang w:val="en-US"/>
        </w:rPr>
        <w:t>The system uses MySQL to store queries and responses. Each query has the following fields</w:t>
      </w:r>
    </w:p>
    <w:p w14:paraId="7B101A31" w14:textId="77777777" w:rsidR="003A461C" w:rsidRPr="003A461C" w:rsidRDefault="003A461C" w:rsidP="00385EA0">
      <w:pPr>
        <w:numPr>
          <w:ilvl w:val="2"/>
          <w:numId w:val="27"/>
        </w:numPr>
        <w:spacing w:before="240" w:after="0"/>
        <w:jc w:val="both"/>
        <w:rPr>
          <w:rFonts w:ascii="Times New Roman" w:hAnsi="Times New Roman"/>
          <w:bCs/>
          <w:sz w:val="28"/>
          <w:szCs w:val="28"/>
          <w:lang w:val="en-US"/>
        </w:rPr>
      </w:pPr>
      <w:r w:rsidRPr="003A461C">
        <w:rPr>
          <w:rFonts w:ascii="Times New Roman" w:hAnsi="Times New Roman"/>
          <w:bCs/>
          <w:sz w:val="28"/>
          <w:szCs w:val="28"/>
          <w:lang w:val="en-US"/>
        </w:rPr>
        <w:t>id: Unique identifier for each query.</w:t>
      </w:r>
    </w:p>
    <w:p w14:paraId="33C9B9D2" w14:textId="77777777" w:rsidR="003A461C" w:rsidRPr="003A461C" w:rsidRDefault="003A461C" w:rsidP="00385EA0">
      <w:pPr>
        <w:numPr>
          <w:ilvl w:val="2"/>
          <w:numId w:val="27"/>
        </w:numPr>
        <w:spacing w:before="240" w:after="0"/>
        <w:jc w:val="both"/>
        <w:rPr>
          <w:rFonts w:ascii="Times New Roman" w:hAnsi="Times New Roman"/>
          <w:bCs/>
          <w:sz w:val="28"/>
          <w:szCs w:val="28"/>
          <w:lang w:val="en-US"/>
        </w:rPr>
      </w:pPr>
      <w:r w:rsidRPr="003A461C">
        <w:rPr>
          <w:rFonts w:ascii="Times New Roman" w:hAnsi="Times New Roman"/>
          <w:bCs/>
          <w:sz w:val="28"/>
          <w:szCs w:val="28"/>
          <w:lang w:val="en-US"/>
        </w:rPr>
        <w:t>messages: The query that users will ask.</w:t>
      </w:r>
    </w:p>
    <w:p w14:paraId="5CEA760B" w14:textId="77777777" w:rsidR="003A461C" w:rsidRPr="003A461C" w:rsidRDefault="003A461C" w:rsidP="00385EA0">
      <w:pPr>
        <w:numPr>
          <w:ilvl w:val="2"/>
          <w:numId w:val="27"/>
        </w:numPr>
        <w:spacing w:before="240" w:after="0"/>
        <w:jc w:val="both"/>
        <w:rPr>
          <w:rFonts w:ascii="Times New Roman" w:hAnsi="Times New Roman"/>
          <w:bCs/>
          <w:sz w:val="28"/>
          <w:szCs w:val="28"/>
          <w:lang w:val="en-US"/>
        </w:rPr>
      </w:pPr>
      <w:r w:rsidRPr="003A461C">
        <w:rPr>
          <w:rFonts w:ascii="Times New Roman" w:hAnsi="Times New Roman"/>
          <w:bCs/>
          <w:sz w:val="28"/>
          <w:szCs w:val="28"/>
          <w:lang w:val="en-US"/>
        </w:rPr>
        <w:t>response: The corresponding response from the chatbot.</w:t>
      </w:r>
    </w:p>
    <w:p w14:paraId="75E9CE83" w14:textId="7AA55B5D" w:rsidR="00385EA0" w:rsidRPr="00385EA0" w:rsidRDefault="003A461C" w:rsidP="00385EA0">
      <w:pPr>
        <w:numPr>
          <w:ilvl w:val="2"/>
          <w:numId w:val="27"/>
        </w:numPr>
        <w:spacing w:before="240" w:after="0"/>
        <w:jc w:val="both"/>
        <w:rPr>
          <w:rFonts w:ascii="Times New Roman" w:hAnsi="Times New Roman"/>
          <w:bCs/>
          <w:sz w:val="28"/>
          <w:szCs w:val="28"/>
          <w:lang w:val="en-US"/>
        </w:rPr>
      </w:pPr>
      <w:r w:rsidRPr="003A461C">
        <w:rPr>
          <w:rFonts w:ascii="Times New Roman" w:hAnsi="Times New Roman"/>
          <w:bCs/>
          <w:sz w:val="28"/>
          <w:szCs w:val="28"/>
          <w:lang w:val="en-US"/>
        </w:rPr>
        <w:t>status: Indicates whether the query is active or inactive</w:t>
      </w:r>
    </w:p>
    <w:p w14:paraId="5C8F3903" w14:textId="0F00925A" w:rsidR="003A461C" w:rsidRPr="003A461C" w:rsidRDefault="003A461C" w:rsidP="003A461C">
      <w:pPr>
        <w:spacing w:before="240" w:after="0"/>
        <w:rPr>
          <w:rFonts w:ascii="Times New Roman" w:hAnsi="Times New Roman"/>
          <w:b/>
          <w:bCs/>
          <w:sz w:val="28"/>
          <w:szCs w:val="28"/>
          <w:lang w:val="en-US"/>
        </w:rPr>
      </w:pPr>
      <w:r w:rsidRPr="003A461C">
        <w:rPr>
          <w:rFonts w:ascii="Times New Roman" w:hAnsi="Times New Roman"/>
          <w:b/>
          <w:bCs/>
          <w:sz w:val="28"/>
          <w:szCs w:val="28"/>
          <w:lang w:val="en-US"/>
        </w:rPr>
        <w:lastRenderedPageBreak/>
        <w:t>3. System Components</w:t>
      </w:r>
    </w:p>
    <w:p w14:paraId="7D8B1781" w14:textId="77777777" w:rsidR="003A461C" w:rsidRPr="003A461C" w:rsidRDefault="003A461C" w:rsidP="003A461C">
      <w:pPr>
        <w:spacing w:before="240" w:after="0"/>
        <w:rPr>
          <w:rFonts w:ascii="Times New Roman" w:hAnsi="Times New Roman"/>
          <w:b/>
          <w:sz w:val="28"/>
          <w:szCs w:val="28"/>
          <w:lang w:val="en-US"/>
        </w:rPr>
      </w:pPr>
      <w:r w:rsidRPr="003A461C">
        <w:rPr>
          <w:rFonts w:ascii="Times New Roman" w:hAnsi="Times New Roman"/>
          <w:b/>
          <w:bCs/>
          <w:sz w:val="28"/>
          <w:szCs w:val="28"/>
          <w:lang w:val="en-US"/>
        </w:rPr>
        <w:t>Frontend (User Interface):</w:t>
      </w:r>
    </w:p>
    <w:p w14:paraId="5C11B3E3" w14:textId="77777777" w:rsidR="003A461C" w:rsidRPr="003A461C" w:rsidRDefault="003A461C" w:rsidP="003A461C">
      <w:pPr>
        <w:numPr>
          <w:ilvl w:val="0"/>
          <w:numId w:val="28"/>
        </w:numPr>
        <w:spacing w:before="240" w:after="0"/>
        <w:rPr>
          <w:rFonts w:ascii="Times New Roman" w:hAnsi="Times New Roman"/>
          <w:b/>
          <w:sz w:val="28"/>
          <w:szCs w:val="28"/>
          <w:lang w:val="en-US"/>
        </w:rPr>
      </w:pPr>
      <w:r w:rsidRPr="003A461C">
        <w:rPr>
          <w:rFonts w:ascii="Times New Roman" w:hAnsi="Times New Roman"/>
          <w:b/>
          <w:bCs/>
          <w:sz w:val="28"/>
          <w:szCs w:val="28"/>
          <w:lang w:val="en-US"/>
        </w:rPr>
        <w:t>Chatbot Interface</w:t>
      </w:r>
      <w:r w:rsidRPr="003A461C">
        <w:rPr>
          <w:rFonts w:ascii="Times New Roman" w:hAnsi="Times New Roman"/>
          <w:b/>
          <w:sz w:val="28"/>
          <w:szCs w:val="28"/>
          <w:lang w:val="en-US"/>
        </w:rPr>
        <w:t>:</w:t>
      </w:r>
    </w:p>
    <w:p w14:paraId="2E2EE767" w14:textId="77777777" w:rsidR="003A461C" w:rsidRPr="003A461C" w:rsidRDefault="003A461C" w:rsidP="00385EA0">
      <w:pPr>
        <w:numPr>
          <w:ilvl w:val="1"/>
          <w:numId w:val="28"/>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The chatbot provides a text input field for users to type their queries.</w:t>
      </w:r>
    </w:p>
    <w:p w14:paraId="58702F63" w14:textId="77777777" w:rsidR="003A461C" w:rsidRPr="003A461C" w:rsidRDefault="003A461C" w:rsidP="00385EA0">
      <w:pPr>
        <w:numPr>
          <w:ilvl w:val="1"/>
          <w:numId w:val="28"/>
        </w:numPr>
        <w:spacing w:before="240" w:after="0" w:line="360" w:lineRule="auto"/>
        <w:jc w:val="both"/>
        <w:rPr>
          <w:rFonts w:ascii="Times New Roman" w:hAnsi="Times New Roman"/>
          <w:b/>
          <w:sz w:val="28"/>
          <w:szCs w:val="28"/>
          <w:lang w:val="en-US"/>
        </w:rPr>
      </w:pPr>
      <w:r w:rsidRPr="003A461C">
        <w:rPr>
          <w:rFonts w:ascii="Times New Roman" w:hAnsi="Times New Roman"/>
          <w:bCs/>
          <w:sz w:val="28"/>
          <w:szCs w:val="28"/>
          <w:lang w:val="en-US"/>
        </w:rPr>
        <w:t>The system fetches responses based on predefined queries stored in the database and displays them to the user</w:t>
      </w:r>
      <w:r w:rsidRPr="003A461C">
        <w:rPr>
          <w:rFonts w:ascii="Times New Roman" w:hAnsi="Times New Roman"/>
          <w:b/>
          <w:sz w:val="28"/>
          <w:szCs w:val="28"/>
          <w:lang w:val="en-US"/>
        </w:rPr>
        <w:t>.</w:t>
      </w:r>
    </w:p>
    <w:p w14:paraId="62D6C20E" w14:textId="77777777" w:rsidR="003A461C" w:rsidRPr="003A461C" w:rsidRDefault="003A461C" w:rsidP="00385EA0">
      <w:pPr>
        <w:numPr>
          <w:ilvl w:val="1"/>
          <w:numId w:val="28"/>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The AJAX function listens for user input and sends the query to the backend for a response. The response is then displayed in the chatbot interface.</w:t>
      </w:r>
    </w:p>
    <w:p w14:paraId="63DF6BCD" w14:textId="77777777" w:rsidR="003A461C" w:rsidRPr="003A461C" w:rsidRDefault="003A461C" w:rsidP="003A461C">
      <w:pPr>
        <w:numPr>
          <w:ilvl w:val="0"/>
          <w:numId w:val="28"/>
        </w:numPr>
        <w:spacing w:before="240" w:after="0"/>
        <w:rPr>
          <w:rFonts w:ascii="Times New Roman" w:hAnsi="Times New Roman"/>
          <w:b/>
          <w:sz w:val="28"/>
          <w:szCs w:val="28"/>
          <w:lang w:val="en-US"/>
        </w:rPr>
      </w:pPr>
      <w:r w:rsidRPr="003A461C">
        <w:rPr>
          <w:rFonts w:ascii="Times New Roman" w:hAnsi="Times New Roman"/>
          <w:b/>
          <w:bCs/>
          <w:sz w:val="28"/>
          <w:szCs w:val="28"/>
          <w:lang w:val="en-US"/>
        </w:rPr>
        <w:t>Admin Panel</w:t>
      </w:r>
      <w:r w:rsidRPr="003A461C">
        <w:rPr>
          <w:rFonts w:ascii="Times New Roman" w:hAnsi="Times New Roman"/>
          <w:b/>
          <w:sz w:val="28"/>
          <w:szCs w:val="28"/>
          <w:lang w:val="en-US"/>
        </w:rPr>
        <w:t>:</w:t>
      </w:r>
    </w:p>
    <w:p w14:paraId="0D3773B6" w14:textId="77777777" w:rsidR="003A461C" w:rsidRPr="003A461C" w:rsidRDefault="003A461C" w:rsidP="00385EA0">
      <w:pPr>
        <w:numPr>
          <w:ilvl w:val="1"/>
          <w:numId w:val="28"/>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The admin can log in to the panel by entering credentials in the login form.</w:t>
      </w:r>
    </w:p>
    <w:p w14:paraId="235ED799" w14:textId="77777777" w:rsidR="003A461C" w:rsidRPr="003A461C" w:rsidRDefault="003A461C" w:rsidP="00385EA0">
      <w:pPr>
        <w:numPr>
          <w:ilvl w:val="1"/>
          <w:numId w:val="28"/>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Once logged in, the admin can manage queries:</w:t>
      </w:r>
    </w:p>
    <w:p w14:paraId="0881D131" w14:textId="77777777" w:rsidR="003A461C" w:rsidRPr="003A461C" w:rsidRDefault="003A461C" w:rsidP="00385EA0">
      <w:pPr>
        <w:numPr>
          <w:ilvl w:val="2"/>
          <w:numId w:val="28"/>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Add Queries: Admins can input new queries and responses using a form.</w:t>
      </w:r>
    </w:p>
    <w:p w14:paraId="7742F8A6" w14:textId="77777777" w:rsidR="003A461C" w:rsidRPr="003A461C" w:rsidRDefault="003A461C" w:rsidP="00385EA0">
      <w:pPr>
        <w:numPr>
          <w:ilvl w:val="2"/>
          <w:numId w:val="28"/>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Update Queries: Admins can modify existing queries and responses.</w:t>
      </w:r>
    </w:p>
    <w:p w14:paraId="5F49ECD1" w14:textId="77777777" w:rsidR="003A461C" w:rsidRPr="003A461C" w:rsidRDefault="003A461C" w:rsidP="00385EA0">
      <w:pPr>
        <w:numPr>
          <w:ilvl w:val="2"/>
          <w:numId w:val="28"/>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Delete Queries: Admins can remove queries that are no longer needed.</w:t>
      </w:r>
    </w:p>
    <w:p w14:paraId="17A2C8C2" w14:textId="77777777" w:rsidR="00995BE3" w:rsidRDefault="00995BE3" w:rsidP="003A461C">
      <w:pPr>
        <w:spacing w:before="240" w:after="0"/>
        <w:rPr>
          <w:rFonts w:ascii="Times New Roman" w:hAnsi="Times New Roman"/>
          <w:b/>
          <w:bCs/>
          <w:sz w:val="28"/>
          <w:szCs w:val="28"/>
          <w:lang w:val="en-US"/>
        </w:rPr>
      </w:pPr>
    </w:p>
    <w:p w14:paraId="208621A7" w14:textId="77777777" w:rsidR="00995BE3" w:rsidRDefault="00995BE3" w:rsidP="003A461C">
      <w:pPr>
        <w:spacing w:before="240" w:after="0"/>
        <w:rPr>
          <w:rFonts w:ascii="Times New Roman" w:hAnsi="Times New Roman"/>
          <w:b/>
          <w:bCs/>
          <w:sz w:val="28"/>
          <w:szCs w:val="28"/>
          <w:lang w:val="en-US"/>
        </w:rPr>
      </w:pPr>
    </w:p>
    <w:p w14:paraId="66321F73" w14:textId="77777777" w:rsidR="0021415E" w:rsidRDefault="0021415E" w:rsidP="003A461C">
      <w:pPr>
        <w:spacing w:before="240" w:after="0"/>
        <w:rPr>
          <w:rFonts w:ascii="Times New Roman" w:hAnsi="Times New Roman"/>
          <w:b/>
          <w:bCs/>
          <w:sz w:val="28"/>
          <w:szCs w:val="28"/>
          <w:lang w:val="en-US"/>
        </w:rPr>
      </w:pPr>
    </w:p>
    <w:p w14:paraId="320EF926" w14:textId="2BED6C06" w:rsidR="003A461C" w:rsidRPr="003A461C" w:rsidRDefault="0021415E" w:rsidP="003A461C">
      <w:pPr>
        <w:spacing w:before="240" w:after="0"/>
        <w:rPr>
          <w:rFonts w:ascii="Times New Roman" w:hAnsi="Times New Roman"/>
          <w:b/>
          <w:sz w:val="28"/>
          <w:szCs w:val="28"/>
          <w:lang w:val="en-US"/>
        </w:rPr>
      </w:pPr>
      <w:r>
        <w:rPr>
          <w:rFonts w:ascii="Times New Roman" w:hAnsi="Times New Roman"/>
          <w:b/>
          <w:bCs/>
          <w:sz w:val="28"/>
          <w:szCs w:val="28"/>
          <w:lang w:val="en-US"/>
        </w:rPr>
        <w:lastRenderedPageBreak/>
        <w:t xml:space="preserve"> </w:t>
      </w:r>
      <w:r w:rsidR="003A461C" w:rsidRPr="003A461C">
        <w:rPr>
          <w:rFonts w:ascii="Times New Roman" w:hAnsi="Times New Roman"/>
          <w:b/>
          <w:bCs/>
          <w:sz w:val="28"/>
          <w:szCs w:val="28"/>
          <w:lang w:val="en-US"/>
        </w:rPr>
        <w:t>Backend (Server-Side):</w:t>
      </w:r>
    </w:p>
    <w:p w14:paraId="0378FDE0" w14:textId="77777777" w:rsidR="003A461C" w:rsidRPr="003A461C" w:rsidRDefault="003A461C" w:rsidP="003A461C">
      <w:pPr>
        <w:numPr>
          <w:ilvl w:val="0"/>
          <w:numId w:val="29"/>
        </w:numPr>
        <w:spacing w:before="240" w:after="0"/>
        <w:rPr>
          <w:rFonts w:ascii="Times New Roman" w:hAnsi="Times New Roman"/>
          <w:b/>
          <w:sz w:val="28"/>
          <w:szCs w:val="28"/>
          <w:lang w:val="en-US"/>
        </w:rPr>
      </w:pPr>
      <w:r w:rsidRPr="003A461C">
        <w:rPr>
          <w:rFonts w:ascii="Times New Roman" w:hAnsi="Times New Roman"/>
          <w:b/>
          <w:bCs/>
          <w:sz w:val="28"/>
          <w:szCs w:val="28"/>
          <w:lang w:val="en-US"/>
        </w:rPr>
        <w:t>Login Authentication</w:t>
      </w:r>
      <w:r w:rsidRPr="003A461C">
        <w:rPr>
          <w:rFonts w:ascii="Times New Roman" w:hAnsi="Times New Roman"/>
          <w:b/>
          <w:sz w:val="28"/>
          <w:szCs w:val="28"/>
          <w:lang w:val="en-US"/>
        </w:rPr>
        <w:t>:</w:t>
      </w:r>
    </w:p>
    <w:p w14:paraId="53B03066" w14:textId="77777777" w:rsidR="003A461C" w:rsidRPr="003A461C" w:rsidRDefault="003A461C" w:rsidP="00385EA0">
      <w:pPr>
        <w:numPr>
          <w:ilvl w:val="1"/>
          <w:numId w:val="29"/>
        </w:numPr>
        <w:spacing w:before="240" w:after="0"/>
        <w:jc w:val="both"/>
        <w:rPr>
          <w:rFonts w:ascii="Times New Roman" w:hAnsi="Times New Roman"/>
          <w:bCs/>
          <w:sz w:val="28"/>
          <w:szCs w:val="28"/>
          <w:lang w:val="en-US"/>
        </w:rPr>
      </w:pPr>
      <w:r w:rsidRPr="003A461C">
        <w:rPr>
          <w:rFonts w:ascii="Times New Roman" w:hAnsi="Times New Roman"/>
          <w:bCs/>
          <w:sz w:val="28"/>
          <w:szCs w:val="28"/>
          <w:lang w:val="en-US"/>
        </w:rPr>
        <w:t>Admin authentication is performed using PHP and MySQL.</w:t>
      </w:r>
    </w:p>
    <w:p w14:paraId="293D9179" w14:textId="77777777" w:rsidR="003A461C" w:rsidRPr="003A461C" w:rsidRDefault="003A461C" w:rsidP="00385EA0">
      <w:pPr>
        <w:numPr>
          <w:ilvl w:val="1"/>
          <w:numId w:val="29"/>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When the admin enters their credentials, PHP checks the database for a matching username and password. If found, the admin is granted access to the dashboard.</w:t>
      </w:r>
    </w:p>
    <w:p w14:paraId="3A028F52" w14:textId="77777777" w:rsidR="003A461C" w:rsidRPr="003A461C" w:rsidRDefault="003A461C" w:rsidP="003A461C">
      <w:pPr>
        <w:numPr>
          <w:ilvl w:val="0"/>
          <w:numId w:val="29"/>
        </w:numPr>
        <w:spacing w:before="240" w:after="0"/>
        <w:rPr>
          <w:rFonts w:ascii="Times New Roman" w:hAnsi="Times New Roman"/>
          <w:b/>
          <w:sz w:val="28"/>
          <w:szCs w:val="28"/>
          <w:lang w:val="en-US"/>
        </w:rPr>
      </w:pPr>
      <w:r w:rsidRPr="003A461C">
        <w:rPr>
          <w:rFonts w:ascii="Times New Roman" w:hAnsi="Times New Roman"/>
          <w:b/>
          <w:bCs/>
          <w:sz w:val="28"/>
          <w:szCs w:val="28"/>
          <w:lang w:val="en-US"/>
        </w:rPr>
        <w:t>Database Operations</w:t>
      </w:r>
      <w:r w:rsidRPr="003A461C">
        <w:rPr>
          <w:rFonts w:ascii="Times New Roman" w:hAnsi="Times New Roman"/>
          <w:b/>
          <w:sz w:val="28"/>
          <w:szCs w:val="28"/>
          <w:lang w:val="en-US"/>
        </w:rPr>
        <w:t>:</w:t>
      </w:r>
    </w:p>
    <w:p w14:paraId="0F4117C1" w14:textId="77777777" w:rsidR="003A461C" w:rsidRPr="003A461C" w:rsidRDefault="003A461C" w:rsidP="00385EA0">
      <w:pPr>
        <w:numPr>
          <w:ilvl w:val="1"/>
          <w:numId w:val="29"/>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The system uses CRUD operations (Create, Read, Update, Delete) to interact with the MySQL database.</w:t>
      </w:r>
    </w:p>
    <w:p w14:paraId="5AE362A5" w14:textId="0B578F91" w:rsidR="003A461C" w:rsidRPr="00385EA0" w:rsidRDefault="003A461C" w:rsidP="00385EA0">
      <w:pPr>
        <w:numPr>
          <w:ilvl w:val="1"/>
          <w:numId w:val="29"/>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When the admin adds a new query, the data is inserted into the chatbot table. Similarly, updating or deleting a query is handled by SQL queries executed via PHP.</w:t>
      </w:r>
    </w:p>
    <w:p w14:paraId="0713FEC4" w14:textId="77777777" w:rsidR="003A461C" w:rsidRDefault="003A461C" w:rsidP="003A461C">
      <w:pPr>
        <w:spacing w:before="240" w:after="0"/>
        <w:rPr>
          <w:rFonts w:ascii="Times New Roman" w:hAnsi="Times New Roman"/>
          <w:b/>
          <w:bCs/>
          <w:sz w:val="28"/>
          <w:szCs w:val="28"/>
          <w:lang w:val="en-US"/>
        </w:rPr>
      </w:pPr>
    </w:p>
    <w:p w14:paraId="208658B8" w14:textId="12E888DA" w:rsidR="003A461C" w:rsidRPr="003A461C" w:rsidRDefault="003A461C" w:rsidP="003A461C">
      <w:pPr>
        <w:spacing w:before="240" w:after="0"/>
        <w:rPr>
          <w:rFonts w:ascii="Times New Roman" w:hAnsi="Times New Roman"/>
          <w:b/>
          <w:bCs/>
          <w:sz w:val="28"/>
          <w:szCs w:val="28"/>
          <w:lang w:val="en-US"/>
        </w:rPr>
      </w:pPr>
      <w:r w:rsidRPr="003A461C">
        <w:rPr>
          <w:rFonts w:ascii="Times New Roman" w:hAnsi="Times New Roman"/>
          <w:b/>
          <w:bCs/>
          <w:sz w:val="28"/>
          <w:szCs w:val="28"/>
          <w:lang w:val="en-US"/>
        </w:rPr>
        <w:t>5. System Workflow</w:t>
      </w:r>
    </w:p>
    <w:p w14:paraId="5D06577E" w14:textId="77777777" w:rsidR="003A461C" w:rsidRPr="003A461C" w:rsidRDefault="003A461C" w:rsidP="003A461C">
      <w:pPr>
        <w:numPr>
          <w:ilvl w:val="0"/>
          <w:numId w:val="31"/>
        </w:numPr>
        <w:spacing w:before="240" w:after="0"/>
        <w:rPr>
          <w:rFonts w:ascii="Times New Roman" w:hAnsi="Times New Roman"/>
          <w:b/>
          <w:sz w:val="28"/>
          <w:szCs w:val="28"/>
          <w:lang w:val="en-US"/>
        </w:rPr>
      </w:pPr>
      <w:r w:rsidRPr="003A461C">
        <w:rPr>
          <w:rFonts w:ascii="Times New Roman" w:hAnsi="Times New Roman"/>
          <w:b/>
          <w:bCs/>
          <w:sz w:val="28"/>
          <w:szCs w:val="28"/>
          <w:lang w:val="en-US"/>
        </w:rPr>
        <w:t>Admin Login</w:t>
      </w:r>
      <w:r w:rsidRPr="003A461C">
        <w:rPr>
          <w:rFonts w:ascii="Times New Roman" w:hAnsi="Times New Roman"/>
          <w:b/>
          <w:sz w:val="28"/>
          <w:szCs w:val="28"/>
          <w:lang w:val="en-US"/>
        </w:rPr>
        <w:t>:</w:t>
      </w:r>
    </w:p>
    <w:p w14:paraId="57577602" w14:textId="77777777" w:rsidR="003A461C" w:rsidRPr="003A461C" w:rsidRDefault="003A461C" w:rsidP="00385EA0">
      <w:pPr>
        <w:numPr>
          <w:ilvl w:val="1"/>
          <w:numId w:val="31"/>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Admin enters their credentials (email and password) on the login page.</w:t>
      </w:r>
    </w:p>
    <w:p w14:paraId="51570085" w14:textId="77777777" w:rsidR="003A461C" w:rsidRPr="003A461C" w:rsidRDefault="003A461C" w:rsidP="00385EA0">
      <w:pPr>
        <w:numPr>
          <w:ilvl w:val="1"/>
          <w:numId w:val="31"/>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PHP script (</w:t>
      </w:r>
      <w:proofErr w:type="spellStart"/>
      <w:r w:rsidRPr="003A461C">
        <w:rPr>
          <w:rFonts w:ascii="Times New Roman" w:hAnsi="Times New Roman"/>
          <w:bCs/>
          <w:sz w:val="28"/>
          <w:szCs w:val="28"/>
          <w:lang w:val="en-US"/>
        </w:rPr>
        <w:t>login_check.php</w:t>
      </w:r>
      <w:proofErr w:type="spellEnd"/>
      <w:r w:rsidRPr="003A461C">
        <w:rPr>
          <w:rFonts w:ascii="Times New Roman" w:hAnsi="Times New Roman"/>
          <w:bCs/>
          <w:sz w:val="28"/>
          <w:szCs w:val="28"/>
          <w:lang w:val="en-US"/>
        </w:rPr>
        <w:t>) verifies the credentials against the database.</w:t>
      </w:r>
    </w:p>
    <w:p w14:paraId="11BBC756" w14:textId="77777777" w:rsidR="003A461C" w:rsidRDefault="003A461C" w:rsidP="00385EA0">
      <w:pPr>
        <w:numPr>
          <w:ilvl w:val="1"/>
          <w:numId w:val="31"/>
        </w:numPr>
        <w:spacing w:before="240" w:after="0" w:line="360" w:lineRule="auto"/>
        <w:jc w:val="both"/>
        <w:rPr>
          <w:rFonts w:ascii="Times New Roman" w:hAnsi="Times New Roman"/>
          <w:b/>
          <w:sz w:val="28"/>
          <w:szCs w:val="28"/>
          <w:lang w:val="en-US"/>
        </w:rPr>
      </w:pPr>
      <w:r w:rsidRPr="003A461C">
        <w:rPr>
          <w:rFonts w:ascii="Times New Roman" w:hAnsi="Times New Roman"/>
          <w:bCs/>
          <w:sz w:val="28"/>
          <w:szCs w:val="28"/>
          <w:lang w:val="en-US"/>
        </w:rPr>
        <w:t>If the credentials are correct, the admin is redirected to the dashboard (</w:t>
      </w:r>
      <w:proofErr w:type="spellStart"/>
      <w:r w:rsidRPr="003A461C">
        <w:rPr>
          <w:rFonts w:ascii="Times New Roman" w:hAnsi="Times New Roman"/>
          <w:bCs/>
          <w:sz w:val="28"/>
          <w:szCs w:val="28"/>
          <w:lang w:val="en-US"/>
        </w:rPr>
        <w:t>dashboard.php</w:t>
      </w:r>
      <w:proofErr w:type="spellEnd"/>
      <w:r w:rsidRPr="003A461C">
        <w:rPr>
          <w:rFonts w:ascii="Times New Roman" w:hAnsi="Times New Roman"/>
          <w:bCs/>
          <w:sz w:val="28"/>
          <w:szCs w:val="28"/>
          <w:lang w:val="en-US"/>
        </w:rPr>
        <w:t>), where they can manage the queries</w:t>
      </w:r>
      <w:r w:rsidRPr="003A461C">
        <w:rPr>
          <w:rFonts w:ascii="Times New Roman" w:hAnsi="Times New Roman"/>
          <w:b/>
          <w:sz w:val="28"/>
          <w:szCs w:val="28"/>
          <w:lang w:val="en-US"/>
        </w:rPr>
        <w:t>.</w:t>
      </w:r>
    </w:p>
    <w:p w14:paraId="4182A76E" w14:textId="77777777" w:rsidR="00995BE3" w:rsidRDefault="00995BE3" w:rsidP="00995BE3">
      <w:pPr>
        <w:spacing w:before="240" w:after="0" w:line="360" w:lineRule="auto"/>
        <w:ind w:left="1440"/>
        <w:rPr>
          <w:rFonts w:ascii="Times New Roman" w:hAnsi="Times New Roman"/>
          <w:b/>
          <w:sz w:val="28"/>
          <w:szCs w:val="28"/>
          <w:lang w:val="en-US"/>
        </w:rPr>
      </w:pPr>
    </w:p>
    <w:p w14:paraId="4EC81786" w14:textId="77777777" w:rsidR="00385EA0" w:rsidRPr="003A461C" w:rsidRDefault="00385EA0" w:rsidP="00995BE3">
      <w:pPr>
        <w:spacing w:before="240" w:after="0" w:line="360" w:lineRule="auto"/>
        <w:ind w:left="1440"/>
        <w:rPr>
          <w:rFonts w:ascii="Times New Roman" w:hAnsi="Times New Roman"/>
          <w:b/>
          <w:sz w:val="28"/>
          <w:szCs w:val="28"/>
          <w:lang w:val="en-US"/>
        </w:rPr>
      </w:pPr>
    </w:p>
    <w:p w14:paraId="6BDAD9A0" w14:textId="77777777" w:rsidR="003A461C" w:rsidRPr="003A461C" w:rsidRDefault="003A461C" w:rsidP="00995BE3">
      <w:pPr>
        <w:numPr>
          <w:ilvl w:val="0"/>
          <w:numId w:val="31"/>
        </w:numPr>
        <w:spacing w:before="240" w:after="0" w:line="360" w:lineRule="auto"/>
        <w:rPr>
          <w:rFonts w:ascii="Times New Roman" w:hAnsi="Times New Roman"/>
          <w:b/>
          <w:sz w:val="28"/>
          <w:szCs w:val="28"/>
          <w:lang w:val="en-US"/>
        </w:rPr>
      </w:pPr>
      <w:r w:rsidRPr="003A461C">
        <w:rPr>
          <w:rFonts w:ascii="Times New Roman" w:hAnsi="Times New Roman"/>
          <w:b/>
          <w:bCs/>
          <w:sz w:val="28"/>
          <w:szCs w:val="28"/>
          <w:lang w:val="en-US"/>
        </w:rPr>
        <w:lastRenderedPageBreak/>
        <w:t>Admin Panel:</w:t>
      </w:r>
    </w:p>
    <w:p w14:paraId="45DBAF7C" w14:textId="77777777" w:rsidR="003A461C" w:rsidRPr="003A461C" w:rsidRDefault="003A461C" w:rsidP="00385EA0">
      <w:pPr>
        <w:numPr>
          <w:ilvl w:val="1"/>
          <w:numId w:val="31"/>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The admin can add new queries by filling out a form with the query and response text. On form submission, the data is inserted into the chatbot table.</w:t>
      </w:r>
    </w:p>
    <w:p w14:paraId="17E7F24E" w14:textId="77777777" w:rsidR="003A461C" w:rsidRPr="003A461C" w:rsidRDefault="003A461C" w:rsidP="00385EA0">
      <w:pPr>
        <w:numPr>
          <w:ilvl w:val="1"/>
          <w:numId w:val="31"/>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Admin can view existing queries and responses, and update or delete them as needed.</w:t>
      </w:r>
    </w:p>
    <w:p w14:paraId="38474E0A" w14:textId="77777777" w:rsidR="003A461C" w:rsidRPr="003A461C" w:rsidRDefault="003A461C" w:rsidP="00995BE3">
      <w:pPr>
        <w:numPr>
          <w:ilvl w:val="0"/>
          <w:numId w:val="31"/>
        </w:numPr>
        <w:spacing w:before="240" w:after="0" w:line="360" w:lineRule="auto"/>
        <w:rPr>
          <w:rFonts w:ascii="Times New Roman" w:hAnsi="Times New Roman"/>
          <w:b/>
          <w:sz w:val="28"/>
          <w:szCs w:val="28"/>
          <w:lang w:val="en-US"/>
        </w:rPr>
      </w:pPr>
      <w:r w:rsidRPr="003A461C">
        <w:rPr>
          <w:rFonts w:ascii="Times New Roman" w:hAnsi="Times New Roman"/>
          <w:b/>
          <w:bCs/>
          <w:sz w:val="28"/>
          <w:szCs w:val="28"/>
          <w:lang w:val="en-US"/>
        </w:rPr>
        <w:t>Chatbot Interaction</w:t>
      </w:r>
      <w:r w:rsidRPr="003A461C">
        <w:rPr>
          <w:rFonts w:ascii="Times New Roman" w:hAnsi="Times New Roman"/>
          <w:b/>
          <w:sz w:val="28"/>
          <w:szCs w:val="28"/>
          <w:lang w:val="en-US"/>
        </w:rPr>
        <w:t>:</w:t>
      </w:r>
    </w:p>
    <w:p w14:paraId="228995D9" w14:textId="77777777" w:rsidR="003A461C" w:rsidRPr="003A461C" w:rsidRDefault="003A461C" w:rsidP="00995BE3">
      <w:pPr>
        <w:numPr>
          <w:ilvl w:val="1"/>
          <w:numId w:val="31"/>
        </w:numPr>
        <w:spacing w:before="240" w:after="0" w:line="360" w:lineRule="auto"/>
        <w:rPr>
          <w:rFonts w:ascii="Times New Roman" w:hAnsi="Times New Roman"/>
          <w:bCs/>
          <w:sz w:val="28"/>
          <w:szCs w:val="28"/>
          <w:lang w:val="en-US"/>
        </w:rPr>
      </w:pPr>
      <w:r w:rsidRPr="003A461C">
        <w:rPr>
          <w:rFonts w:ascii="Times New Roman" w:hAnsi="Times New Roman"/>
          <w:bCs/>
          <w:sz w:val="28"/>
          <w:szCs w:val="28"/>
          <w:lang w:val="en-US"/>
        </w:rPr>
        <w:t>The user (student) interacts with the chatbot. As they type their query, an AJAX call is made to fetch the corresponding response from the database.</w:t>
      </w:r>
    </w:p>
    <w:p w14:paraId="134672DD" w14:textId="77777777" w:rsidR="003A461C" w:rsidRDefault="003A461C" w:rsidP="00995BE3">
      <w:pPr>
        <w:numPr>
          <w:ilvl w:val="1"/>
          <w:numId w:val="31"/>
        </w:numPr>
        <w:spacing w:before="240" w:after="0" w:line="360" w:lineRule="auto"/>
        <w:rPr>
          <w:rFonts w:ascii="Times New Roman" w:hAnsi="Times New Roman"/>
          <w:bCs/>
          <w:sz w:val="28"/>
          <w:szCs w:val="28"/>
          <w:lang w:val="en-US"/>
        </w:rPr>
      </w:pPr>
      <w:r w:rsidRPr="003A461C">
        <w:rPr>
          <w:rFonts w:ascii="Times New Roman" w:hAnsi="Times New Roman"/>
          <w:bCs/>
          <w:sz w:val="28"/>
          <w:szCs w:val="28"/>
          <w:lang w:val="en-US"/>
        </w:rPr>
        <w:t>The query is matched with the messages field in the chatbot table, and the response is displayed to the user.</w:t>
      </w:r>
    </w:p>
    <w:p w14:paraId="4141B4F2" w14:textId="77777777" w:rsidR="00D2117C" w:rsidRPr="003A461C" w:rsidRDefault="00D2117C" w:rsidP="00D2117C">
      <w:pPr>
        <w:spacing w:before="240" w:after="0" w:line="360" w:lineRule="auto"/>
        <w:ind w:left="1440"/>
        <w:rPr>
          <w:rFonts w:ascii="Times New Roman" w:hAnsi="Times New Roman"/>
          <w:bCs/>
          <w:sz w:val="28"/>
          <w:szCs w:val="28"/>
          <w:lang w:val="en-US"/>
        </w:rPr>
      </w:pPr>
    </w:p>
    <w:p w14:paraId="78BC0B9D" w14:textId="77777777" w:rsidR="003A461C" w:rsidRPr="003A461C" w:rsidRDefault="003A461C" w:rsidP="003A461C">
      <w:pPr>
        <w:spacing w:before="240" w:after="0"/>
        <w:rPr>
          <w:rFonts w:ascii="Times New Roman" w:hAnsi="Times New Roman"/>
          <w:b/>
          <w:bCs/>
          <w:sz w:val="28"/>
          <w:szCs w:val="28"/>
          <w:lang w:val="en-US"/>
        </w:rPr>
      </w:pPr>
      <w:r w:rsidRPr="003A461C">
        <w:rPr>
          <w:rFonts w:ascii="Times New Roman" w:hAnsi="Times New Roman"/>
          <w:b/>
          <w:bCs/>
          <w:sz w:val="28"/>
          <w:szCs w:val="28"/>
          <w:lang w:val="en-US"/>
        </w:rPr>
        <w:t>6. System Flow (Data Flow)</w:t>
      </w:r>
    </w:p>
    <w:p w14:paraId="61168749" w14:textId="77777777" w:rsidR="003A461C" w:rsidRPr="003A461C" w:rsidRDefault="003A461C" w:rsidP="003A461C">
      <w:pPr>
        <w:numPr>
          <w:ilvl w:val="0"/>
          <w:numId w:val="32"/>
        </w:numPr>
        <w:spacing w:before="240" w:after="0"/>
        <w:rPr>
          <w:rFonts w:ascii="Times New Roman" w:hAnsi="Times New Roman"/>
          <w:b/>
          <w:sz w:val="28"/>
          <w:szCs w:val="28"/>
          <w:lang w:val="en-US"/>
        </w:rPr>
      </w:pPr>
      <w:r w:rsidRPr="003A461C">
        <w:rPr>
          <w:rFonts w:ascii="Times New Roman" w:hAnsi="Times New Roman"/>
          <w:b/>
          <w:bCs/>
          <w:sz w:val="28"/>
          <w:szCs w:val="28"/>
          <w:lang w:val="en-US"/>
        </w:rPr>
        <w:t>Admin Adds Query</w:t>
      </w:r>
      <w:r w:rsidRPr="003A461C">
        <w:rPr>
          <w:rFonts w:ascii="Times New Roman" w:hAnsi="Times New Roman"/>
          <w:b/>
          <w:sz w:val="28"/>
          <w:szCs w:val="28"/>
          <w:lang w:val="en-US"/>
        </w:rPr>
        <w:t>:</w:t>
      </w:r>
    </w:p>
    <w:p w14:paraId="3850E219" w14:textId="77777777" w:rsidR="003A461C" w:rsidRPr="003A461C" w:rsidRDefault="003A461C" w:rsidP="003A461C">
      <w:pPr>
        <w:numPr>
          <w:ilvl w:val="1"/>
          <w:numId w:val="32"/>
        </w:numPr>
        <w:spacing w:before="240" w:after="0"/>
        <w:rPr>
          <w:rFonts w:ascii="Times New Roman" w:hAnsi="Times New Roman"/>
          <w:bCs/>
          <w:sz w:val="28"/>
          <w:szCs w:val="28"/>
          <w:lang w:val="en-US"/>
        </w:rPr>
      </w:pPr>
      <w:r w:rsidRPr="003A461C">
        <w:rPr>
          <w:rFonts w:ascii="Times New Roman" w:hAnsi="Times New Roman"/>
          <w:bCs/>
          <w:sz w:val="28"/>
          <w:szCs w:val="28"/>
          <w:lang w:val="en-US"/>
        </w:rPr>
        <w:t>Admin submits the query and response via the admin panel.</w:t>
      </w:r>
    </w:p>
    <w:p w14:paraId="11FEA61D" w14:textId="77777777" w:rsidR="003A461C" w:rsidRPr="003A461C" w:rsidRDefault="003A461C" w:rsidP="003A461C">
      <w:pPr>
        <w:numPr>
          <w:ilvl w:val="1"/>
          <w:numId w:val="32"/>
        </w:numPr>
        <w:spacing w:before="240" w:after="0"/>
        <w:rPr>
          <w:rFonts w:ascii="Times New Roman" w:hAnsi="Times New Roman"/>
          <w:bCs/>
          <w:sz w:val="28"/>
          <w:szCs w:val="28"/>
          <w:lang w:val="en-US"/>
        </w:rPr>
      </w:pPr>
      <w:r w:rsidRPr="003A461C">
        <w:rPr>
          <w:rFonts w:ascii="Times New Roman" w:hAnsi="Times New Roman"/>
          <w:bCs/>
          <w:sz w:val="28"/>
          <w:szCs w:val="28"/>
          <w:lang w:val="en-US"/>
        </w:rPr>
        <w:t>PHP inserts the data into the MySQL database (chatbot table).</w:t>
      </w:r>
    </w:p>
    <w:p w14:paraId="71374F85" w14:textId="77777777" w:rsidR="003A461C" w:rsidRPr="003A461C" w:rsidRDefault="003A461C" w:rsidP="003A461C">
      <w:pPr>
        <w:numPr>
          <w:ilvl w:val="1"/>
          <w:numId w:val="32"/>
        </w:numPr>
        <w:spacing w:before="240" w:after="0"/>
        <w:rPr>
          <w:rFonts w:ascii="Times New Roman" w:hAnsi="Times New Roman"/>
          <w:bCs/>
          <w:sz w:val="28"/>
          <w:szCs w:val="28"/>
          <w:lang w:val="en-US"/>
        </w:rPr>
      </w:pPr>
      <w:r w:rsidRPr="003A461C">
        <w:rPr>
          <w:rFonts w:ascii="Times New Roman" w:hAnsi="Times New Roman"/>
          <w:bCs/>
          <w:sz w:val="28"/>
          <w:szCs w:val="28"/>
          <w:lang w:val="en-US"/>
        </w:rPr>
        <w:t>The new query is now available for the chatbot to use.</w:t>
      </w:r>
    </w:p>
    <w:p w14:paraId="1BE50DB7" w14:textId="77777777" w:rsidR="00AF17F8" w:rsidRPr="00AF17F8" w:rsidRDefault="00AF17F8" w:rsidP="00AF17F8">
      <w:pPr>
        <w:spacing w:before="240" w:after="0"/>
        <w:ind w:left="720"/>
        <w:rPr>
          <w:rFonts w:ascii="Times New Roman" w:hAnsi="Times New Roman"/>
          <w:b/>
          <w:sz w:val="28"/>
          <w:szCs w:val="28"/>
          <w:lang w:val="en-US"/>
        </w:rPr>
      </w:pPr>
    </w:p>
    <w:p w14:paraId="71F288DD" w14:textId="6C9143DB" w:rsidR="003A461C" w:rsidRPr="003A461C" w:rsidRDefault="003A461C" w:rsidP="003A461C">
      <w:pPr>
        <w:numPr>
          <w:ilvl w:val="0"/>
          <w:numId w:val="32"/>
        </w:numPr>
        <w:spacing w:before="240" w:after="0"/>
        <w:rPr>
          <w:rFonts w:ascii="Times New Roman" w:hAnsi="Times New Roman"/>
          <w:b/>
          <w:sz w:val="28"/>
          <w:szCs w:val="28"/>
          <w:lang w:val="en-US"/>
        </w:rPr>
      </w:pPr>
      <w:r w:rsidRPr="003A461C">
        <w:rPr>
          <w:rFonts w:ascii="Times New Roman" w:hAnsi="Times New Roman"/>
          <w:b/>
          <w:bCs/>
          <w:sz w:val="28"/>
          <w:szCs w:val="28"/>
          <w:lang w:val="en-US"/>
        </w:rPr>
        <w:t>Student Interacts with Chatbot</w:t>
      </w:r>
      <w:r w:rsidRPr="003A461C">
        <w:rPr>
          <w:rFonts w:ascii="Times New Roman" w:hAnsi="Times New Roman"/>
          <w:b/>
          <w:sz w:val="28"/>
          <w:szCs w:val="28"/>
          <w:lang w:val="en-US"/>
        </w:rPr>
        <w:t>:</w:t>
      </w:r>
    </w:p>
    <w:p w14:paraId="007987B1" w14:textId="77777777" w:rsidR="003A461C" w:rsidRPr="003A461C" w:rsidRDefault="003A461C" w:rsidP="00995BE3">
      <w:pPr>
        <w:numPr>
          <w:ilvl w:val="1"/>
          <w:numId w:val="32"/>
        </w:numPr>
        <w:spacing w:before="240" w:after="0" w:line="360" w:lineRule="auto"/>
        <w:rPr>
          <w:rFonts w:ascii="Times New Roman" w:hAnsi="Times New Roman"/>
          <w:bCs/>
          <w:sz w:val="28"/>
          <w:szCs w:val="28"/>
          <w:lang w:val="en-US"/>
        </w:rPr>
      </w:pPr>
      <w:r w:rsidRPr="003A461C">
        <w:rPr>
          <w:rFonts w:ascii="Times New Roman" w:hAnsi="Times New Roman"/>
          <w:bCs/>
          <w:sz w:val="28"/>
          <w:szCs w:val="28"/>
          <w:lang w:val="en-US"/>
        </w:rPr>
        <w:t>The student types a query into the chatbot.</w:t>
      </w:r>
    </w:p>
    <w:p w14:paraId="51573916" w14:textId="77777777" w:rsidR="003A461C" w:rsidRPr="003A461C" w:rsidRDefault="003A461C" w:rsidP="00385EA0">
      <w:pPr>
        <w:numPr>
          <w:ilvl w:val="1"/>
          <w:numId w:val="32"/>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lastRenderedPageBreak/>
        <w:t>An AJAX request is sent to the backend, which queries the database for a matching message.</w:t>
      </w:r>
    </w:p>
    <w:p w14:paraId="1A35EC25" w14:textId="77777777" w:rsidR="003A461C" w:rsidRPr="003A461C" w:rsidRDefault="003A461C" w:rsidP="00995BE3">
      <w:pPr>
        <w:numPr>
          <w:ilvl w:val="1"/>
          <w:numId w:val="32"/>
        </w:numPr>
        <w:spacing w:before="240" w:after="0" w:line="360" w:lineRule="auto"/>
        <w:rPr>
          <w:rFonts w:ascii="Times New Roman" w:hAnsi="Times New Roman"/>
          <w:bCs/>
          <w:sz w:val="28"/>
          <w:szCs w:val="28"/>
          <w:lang w:val="en-US"/>
        </w:rPr>
      </w:pPr>
      <w:r w:rsidRPr="003A461C">
        <w:rPr>
          <w:rFonts w:ascii="Times New Roman" w:hAnsi="Times New Roman"/>
          <w:bCs/>
          <w:sz w:val="28"/>
          <w:szCs w:val="28"/>
          <w:lang w:val="en-US"/>
        </w:rPr>
        <w:t>The matching response is sent back to the frontend and displayed in the chatbot interface.</w:t>
      </w:r>
    </w:p>
    <w:p w14:paraId="21B0FCA5" w14:textId="511B8CA6" w:rsidR="003A461C" w:rsidRPr="003A461C" w:rsidRDefault="003A461C" w:rsidP="00995BE3">
      <w:pPr>
        <w:spacing w:before="240" w:after="0" w:line="360" w:lineRule="auto"/>
        <w:rPr>
          <w:rFonts w:ascii="Times New Roman" w:hAnsi="Times New Roman"/>
          <w:bCs/>
          <w:sz w:val="28"/>
          <w:szCs w:val="28"/>
          <w:lang w:val="en-US"/>
        </w:rPr>
      </w:pPr>
    </w:p>
    <w:p w14:paraId="1DD8F812" w14:textId="77777777" w:rsidR="003A461C" w:rsidRPr="003A461C" w:rsidRDefault="003A461C" w:rsidP="00995BE3">
      <w:pPr>
        <w:spacing w:before="240" w:after="0" w:line="360" w:lineRule="auto"/>
        <w:rPr>
          <w:rFonts w:ascii="Times New Roman" w:hAnsi="Times New Roman"/>
          <w:b/>
          <w:bCs/>
          <w:sz w:val="28"/>
          <w:szCs w:val="28"/>
          <w:lang w:val="en-US"/>
        </w:rPr>
      </w:pPr>
      <w:r w:rsidRPr="003A461C">
        <w:rPr>
          <w:rFonts w:ascii="Times New Roman" w:hAnsi="Times New Roman"/>
          <w:b/>
          <w:bCs/>
          <w:sz w:val="28"/>
          <w:szCs w:val="28"/>
          <w:lang w:val="en-US"/>
        </w:rPr>
        <w:t>7. Implementation of Key Functionalities</w:t>
      </w:r>
    </w:p>
    <w:p w14:paraId="27B191DF" w14:textId="77777777" w:rsidR="003A461C" w:rsidRPr="003A461C" w:rsidRDefault="003A461C" w:rsidP="00995BE3">
      <w:pPr>
        <w:numPr>
          <w:ilvl w:val="0"/>
          <w:numId w:val="33"/>
        </w:numPr>
        <w:spacing w:before="240" w:after="0" w:line="360" w:lineRule="auto"/>
        <w:rPr>
          <w:rFonts w:ascii="Times New Roman" w:hAnsi="Times New Roman"/>
          <w:b/>
          <w:sz w:val="28"/>
          <w:szCs w:val="28"/>
          <w:lang w:val="en-US"/>
        </w:rPr>
      </w:pPr>
      <w:r w:rsidRPr="003A461C">
        <w:rPr>
          <w:rFonts w:ascii="Times New Roman" w:hAnsi="Times New Roman"/>
          <w:b/>
          <w:bCs/>
          <w:sz w:val="28"/>
          <w:szCs w:val="28"/>
          <w:lang w:val="en-US"/>
        </w:rPr>
        <w:t>Admin Panel</w:t>
      </w:r>
      <w:r w:rsidRPr="003A461C">
        <w:rPr>
          <w:rFonts w:ascii="Times New Roman" w:hAnsi="Times New Roman"/>
          <w:b/>
          <w:sz w:val="28"/>
          <w:szCs w:val="28"/>
          <w:lang w:val="en-US"/>
        </w:rPr>
        <w:t>:</w:t>
      </w:r>
    </w:p>
    <w:p w14:paraId="6235EEDA" w14:textId="77777777" w:rsidR="003A461C" w:rsidRPr="003A461C" w:rsidRDefault="003A461C" w:rsidP="00995BE3">
      <w:pPr>
        <w:numPr>
          <w:ilvl w:val="1"/>
          <w:numId w:val="33"/>
        </w:numPr>
        <w:spacing w:before="240" w:after="0" w:line="360" w:lineRule="auto"/>
        <w:rPr>
          <w:rFonts w:ascii="Times New Roman" w:hAnsi="Times New Roman"/>
          <w:b/>
          <w:sz w:val="28"/>
          <w:szCs w:val="28"/>
          <w:lang w:val="en-US"/>
        </w:rPr>
      </w:pPr>
      <w:r w:rsidRPr="003A461C">
        <w:rPr>
          <w:rFonts w:ascii="Times New Roman" w:hAnsi="Times New Roman"/>
          <w:b/>
          <w:bCs/>
          <w:sz w:val="28"/>
          <w:szCs w:val="28"/>
          <w:lang w:val="en-US"/>
        </w:rPr>
        <w:t>Add Query</w:t>
      </w:r>
      <w:r w:rsidRPr="003A461C">
        <w:rPr>
          <w:rFonts w:ascii="Times New Roman" w:hAnsi="Times New Roman"/>
          <w:b/>
          <w:sz w:val="28"/>
          <w:szCs w:val="28"/>
          <w:lang w:val="en-US"/>
        </w:rPr>
        <w:t>:</w:t>
      </w:r>
    </w:p>
    <w:p w14:paraId="4A190F0A" w14:textId="77777777" w:rsidR="003A461C" w:rsidRPr="003A461C" w:rsidRDefault="003A461C" w:rsidP="00995BE3">
      <w:pPr>
        <w:numPr>
          <w:ilvl w:val="2"/>
          <w:numId w:val="33"/>
        </w:numPr>
        <w:spacing w:before="240" w:after="0" w:line="360" w:lineRule="auto"/>
        <w:rPr>
          <w:rFonts w:ascii="Times New Roman" w:hAnsi="Times New Roman"/>
          <w:bCs/>
          <w:sz w:val="28"/>
          <w:szCs w:val="28"/>
          <w:lang w:val="en-US"/>
        </w:rPr>
      </w:pPr>
      <w:r w:rsidRPr="003A461C">
        <w:rPr>
          <w:rFonts w:ascii="Times New Roman" w:hAnsi="Times New Roman"/>
          <w:bCs/>
          <w:sz w:val="28"/>
          <w:szCs w:val="28"/>
          <w:lang w:val="en-US"/>
        </w:rPr>
        <w:t>The admin uses a form to add new queries, which are stored in the database.</w:t>
      </w:r>
    </w:p>
    <w:p w14:paraId="3E62D769" w14:textId="77777777" w:rsidR="003A461C" w:rsidRPr="003A461C" w:rsidRDefault="003A461C" w:rsidP="00995BE3">
      <w:pPr>
        <w:numPr>
          <w:ilvl w:val="2"/>
          <w:numId w:val="33"/>
        </w:numPr>
        <w:spacing w:before="240" w:after="0" w:line="360" w:lineRule="auto"/>
        <w:rPr>
          <w:rFonts w:ascii="Times New Roman" w:hAnsi="Times New Roman"/>
          <w:bCs/>
          <w:sz w:val="28"/>
          <w:szCs w:val="28"/>
          <w:lang w:val="en-US"/>
        </w:rPr>
      </w:pPr>
      <w:r w:rsidRPr="003A461C">
        <w:rPr>
          <w:rFonts w:ascii="Times New Roman" w:hAnsi="Times New Roman"/>
          <w:bCs/>
          <w:sz w:val="28"/>
          <w:szCs w:val="28"/>
          <w:lang w:val="en-US"/>
        </w:rPr>
        <w:t>The PHP INSERT query is used for adding data to the chatbot table.</w:t>
      </w:r>
    </w:p>
    <w:p w14:paraId="70EEBCBF" w14:textId="77777777" w:rsidR="003A461C" w:rsidRPr="003A461C" w:rsidRDefault="003A461C" w:rsidP="00995BE3">
      <w:pPr>
        <w:numPr>
          <w:ilvl w:val="1"/>
          <w:numId w:val="33"/>
        </w:numPr>
        <w:spacing w:before="240" w:after="0" w:line="360" w:lineRule="auto"/>
        <w:rPr>
          <w:rFonts w:ascii="Times New Roman" w:hAnsi="Times New Roman"/>
          <w:b/>
          <w:sz w:val="28"/>
          <w:szCs w:val="28"/>
          <w:lang w:val="en-US"/>
        </w:rPr>
      </w:pPr>
      <w:r w:rsidRPr="003A461C">
        <w:rPr>
          <w:rFonts w:ascii="Times New Roman" w:hAnsi="Times New Roman"/>
          <w:b/>
          <w:bCs/>
          <w:sz w:val="28"/>
          <w:szCs w:val="28"/>
          <w:lang w:val="en-US"/>
        </w:rPr>
        <w:t>Update Query</w:t>
      </w:r>
      <w:r w:rsidRPr="003A461C">
        <w:rPr>
          <w:rFonts w:ascii="Times New Roman" w:hAnsi="Times New Roman"/>
          <w:b/>
          <w:sz w:val="28"/>
          <w:szCs w:val="28"/>
          <w:lang w:val="en-US"/>
        </w:rPr>
        <w:t>:</w:t>
      </w:r>
    </w:p>
    <w:p w14:paraId="11CBD0EB" w14:textId="77777777" w:rsidR="003A461C" w:rsidRPr="003A461C" w:rsidRDefault="003A461C" w:rsidP="00995BE3">
      <w:pPr>
        <w:numPr>
          <w:ilvl w:val="2"/>
          <w:numId w:val="33"/>
        </w:numPr>
        <w:spacing w:before="240" w:after="0" w:line="360" w:lineRule="auto"/>
        <w:rPr>
          <w:rFonts w:ascii="Times New Roman" w:hAnsi="Times New Roman"/>
          <w:bCs/>
          <w:sz w:val="28"/>
          <w:szCs w:val="28"/>
          <w:lang w:val="en-US"/>
        </w:rPr>
      </w:pPr>
      <w:r w:rsidRPr="003A461C">
        <w:rPr>
          <w:rFonts w:ascii="Times New Roman" w:hAnsi="Times New Roman"/>
          <w:bCs/>
          <w:sz w:val="28"/>
          <w:szCs w:val="28"/>
          <w:lang w:val="en-US"/>
        </w:rPr>
        <w:t>The admin can update the content of existing queries.</w:t>
      </w:r>
    </w:p>
    <w:p w14:paraId="531A7FA4" w14:textId="77777777" w:rsidR="003A461C" w:rsidRPr="003A461C" w:rsidRDefault="003A461C" w:rsidP="00995BE3">
      <w:pPr>
        <w:numPr>
          <w:ilvl w:val="2"/>
          <w:numId w:val="33"/>
        </w:numPr>
        <w:spacing w:before="240" w:after="0" w:line="360" w:lineRule="auto"/>
        <w:rPr>
          <w:rFonts w:ascii="Times New Roman" w:hAnsi="Times New Roman"/>
          <w:bCs/>
          <w:sz w:val="28"/>
          <w:szCs w:val="28"/>
          <w:lang w:val="en-US"/>
        </w:rPr>
      </w:pPr>
      <w:r w:rsidRPr="003A461C">
        <w:rPr>
          <w:rFonts w:ascii="Times New Roman" w:hAnsi="Times New Roman"/>
          <w:bCs/>
          <w:sz w:val="28"/>
          <w:szCs w:val="28"/>
          <w:lang w:val="en-US"/>
        </w:rPr>
        <w:t>The PHP UPDATE query is used for modifying existing rows in the chatbot table.</w:t>
      </w:r>
    </w:p>
    <w:p w14:paraId="3A9FA03A" w14:textId="77777777" w:rsidR="003A461C" w:rsidRPr="003A461C" w:rsidRDefault="003A461C" w:rsidP="00995BE3">
      <w:pPr>
        <w:numPr>
          <w:ilvl w:val="1"/>
          <w:numId w:val="33"/>
        </w:numPr>
        <w:spacing w:before="240" w:after="0" w:line="360" w:lineRule="auto"/>
        <w:rPr>
          <w:rFonts w:ascii="Times New Roman" w:hAnsi="Times New Roman"/>
          <w:b/>
          <w:sz w:val="28"/>
          <w:szCs w:val="28"/>
          <w:lang w:val="en-US"/>
        </w:rPr>
      </w:pPr>
      <w:r w:rsidRPr="003A461C">
        <w:rPr>
          <w:rFonts w:ascii="Times New Roman" w:hAnsi="Times New Roman"/>
          <w:b/>
          <w:bCs/>
          <w:sz w:val="28"/>
          <w:szCs w:val="28"/>
          <w:lang w:val="en-US"/>
        </w:rPr>
        <w:t>Delete Query</w:t>
      </w:r>
      <w:r w:rsidRPr="003A461C">
        <w:rPr>
          <w:rFonts w:ascii="Times New Roman" w:hAnsi="Times New Roman"/>
          <w:b/>
          <w:sz w:val="28"/>
          <w:szCs w:val="28"/>
          <w:lang w:val="en-US"/>
        </w:rPr>
        <w:t>:</w:t>
      </w:r>
    </w:p>
    <w:p w14:paraId="18D2AF42" w14:textId="77777777" w:rsidR="003A461C" w:rsidRPr="003A461C" w:rsidRDefault="003A461C" w:rsidP="00995BE3">
      <w:pPr>
        <w:numPr>
          <w:ilvl w:val="2"/>
          <w:numId w:val="33"/>
        </w:numPr>
        <w:spacing w:before="240" w:after="0" w:line="360" w:lineRule="auto"/>
        <w:rPr>
          <w:rFonts w:ascii="Times New Roman" w:hAnsi="Times New Roman"/>
          <w:bCs/>
          <w:sz w:val="28"/>
          <w:szCs w:val="28"/>
          <w:lang w:val="en-US"/>
        </w:rPr>
      </w:pPr>
      <w:r w:rsidRPr="003A461C">
        <w:rPr>
          <w:rFonts w:ascii="Times New Roman" w:hAnsi="Times New Roman"/>
          <w:bCs/>
          <w:sz w:val="28"/>
          <w:szCs w:val="28"/>
          <w:lang w:val="en-US"/>
        </w:rPr>
        <w:t>Queries can be deleted or marked inactive by updating the status field to 2.</w:t>
      </w:r>
    </w:p>
    <w:p w14:paraId="0979F719" w14:textId="3289A39B" w:rsidR="00AF17F8" w:rsidRPr="00D2117C" w:rsidRDefault="003A461C" w:rsidP="00D2117C">
      <w:pPr>
        <w:numPr>
          <w:ilvl w:val="2"/>
          <w:numId w:val="33"/>
        </w:numPr>
        <w:spacing w:before="240" w:after="0" w:line="360" w:lineRule="auto"/>
        <w:rPr>
          <w:rFonts w:ascii="Times New Roman" w:hAnsi="Times New Roman"/>
          <w:bCs/>
          <w:sz w:val="28"/>
          <w:szCs w:val="28"/>
          <w:lang w:val="en-US"/>
        </w:rPr>
      </w:pPr>
      <w:r w:rsidRPr="003A461C">
        <w:rPr>
          <w:rFonts w:ascii="Times New Roman" w:hAnsi="Times New Roman"/>
          <w:bCs/>
          <w:sz w:val="28"/>
          <w:szCs w:val="28"/>
          <w:lang w:val="en-US"/>
        </w:rPr>
        <w:t>The PHP UPDATE query is used for marking the query as deleted.</w:t>
      </w:r>
    </w:p>
    <w:p w14:paraId="6835C079" w14:textId="5C2819FD" w:rsidR="003A461C" w:rsidRPr="003A461C" w:rsidRDefault="003A461C" w:rsidP="003A461C">
      <w:pPr>
        <w:numPr>
          <w:ilvl w:val="0"/>
          <w:numId w:val="33"/>
        </w:numPr>
        <w:spacing w:before="240" w:after="0"/>
        <w:rPr>
          <w:rFonts w:ascii="Times New Roman" w:hAnsi="Times New Roman"/>
          <w:b/>
          <w:sz w:val="28"/>
          <w:szCs w:val="28"/>
          <w:lang w:val="en-US"/>
        </w:rPr>
      </w:pPr>
      <w:r w:rsidRPr="003A461C">
        <w:rPr>
          <w:rFonts w:ascii="Times New Roman" w:hAnsi="Times New Roman"/>
          <w:b/>
          <w:bCs/>
          <w:sz w:val="28"/>
          <w:szCs w:val="28"/>
          <w:lang w:val="en-US"/>
        </w:rPr>
        <w:lastRenderedPageBreak/>
        <w:t>Student Interaction (Chatbot)</w:t>
      </w:r>
      <w:r w:rsidRPr="003A461C">
        <w:rPr>
          <w:rFonts w:ascii="Times New Roman" w:hAnsi="Times New Roman"/>
          <w:b/>
          <w:sz w:val="28"/>
          <w:szCs w:val="28"/>
          <w:lang w:val="en-US"/>
        </w:rPr>
        <w:t>:</w:t>
      </w:r>
    </w:p>
    <w:p w14:paraId="7125C5E9" w14:textId="77777777" w:rsidR="003A461C" w:rsidRPr="003A461C" w:rsidRDefault="003A461C" w:rsidP="00385EA0">
      <w:pPr>
        <w:numPr>
          <w:ilvl w:val="1"/>
          <w:numId w:val="33"/>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The student's query is captured via a text box.</w:t>
      </w:r>
    </w:p>
    <w:p w14:paraId="51266152" w14:textId="77777777" w:rsidR="003A461C" w:rsidRPr="003A461C" w:rsidRDefault="003A461C" w:rsidP="00385EA0">
      <w:pPr>
        <w:numPr>
          <w:ilvl w:val="1"/>
          <w:numId w:val="33"/>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An AJAX request is sent to the PHP script, which retrieves the matching query from the database and returns the response.</w:t>
      </w:r>
    </w:p>
    <w:p w14:paraId="4870735C" w14:textId="77777777" w:rsidR="003A461C" w:rsidRPr="003A461C" w:rsidRDefault="003A461C" w:rsidP="00385EA0">
      <w:pPr>
        <w:numPr>
          <w:ilvl w:val="1"/>
          <w:numId w:val="33"/>
        </w:numPr>
        <w:spacing w:before="240" w:after="0" w:line="360" w:lineRule="auto"/>
        <w:jc w:val="both"/>
        <w:rPr>
          <w:rFonts w:ascii="Times New Roman" w:hAnsi="Times New Roman"/>
          <w:bCs/>
          <w:sz w:val="28"/>
          <w:szCs w:val="28"/>
          <w:lang w:val="en-US"/>
        </w:rPr>
      </w:pPr>
      <w:r w:rsidRPr="003A461C">
        <w:rPr>
          <w:rFonts w:ascii="Times New Roman" w:hAnsi="Times New Roman"/>
          <w:bCs/>
          <w:sz w:val="28"/>
          <w:szCs w:val="28"/>
          <w:lang w:val="en-US"/>
        </w:rPr>
        <w:t>The response is dynamically updated on the user interface without refreshing the page.</w:t>
      </w:r>
    </w:p>
    <w:p w14:paraId="1D0671D5" w14:textId="2C7B3B0D" w:rsidR="003A461C" w:rsidRPr="003A461C" w:rsidRDefault="003A461C" w:rsidP="003A461C">
      <w:pPr>
        <w:spacing w:before="240" w:after="0"/>
        <w:rPr>
          <w:rFonts w:ascii="Times New Roman" w:hAnsi="Times New Roman"/>
          <w:b/>
          <w:sz w:val="28"/>
          <w:szCs w:val="28"/>
          <w:lang w:val="en-US"/>
        </w:rPr>
      </w:pPr>
    </w:p>
    <w:p w14:paraId="2C06150C" w14:textId="0ED29B02" w:rsidR="00761390" w:rsidRPr="00C6566A" w:rsidRDefault="00AB1285" w:rsidP="005012E7">
      <w:pPr>
        <w:spacing w:before="240" w:after="0"/>
        <w:rPr>
          <w:rFonts w:ascii="Times New Roman" w:hAnsi="Times New Roman"/>
          <w:b/>
          <w:sz w:val="28"/>
          <w:szCs w:val="28"/>
        </w:rPr>
      </w:pPr>
      <w:r>
        <w:rPr>
          <w:rFonts w:ascii="Times New Roman" w:hAnsi="Times New Roman"/>
          <w:b/>
          <w:sz w:val="28"/>
          <w:szCs w:val="28"/>
        </w:rPr>
        <w:t>6</w:t>
      </w:r>
      <w:r w:rsidRPr="00C6566A">
        <w:rPr>
          <w:rFonts w:ascii="Times New Roman" w:hAnsi="Times New Roman"/>
          <w:b/>
          <w:sz w:val="28"/>
          <w:szCs w:val="28"/>
        </w:rPr>
        <w:t>.2 LIST OF DIAGRAMS</w:t>
      </w:r>
    </w:p>
    <w:p w14:paraId="7D3BB8BE" w14:textId="282B0158" w:rsidR="00761390" w:rsidRPr="00C6566A" w:rsidRDefault="00DE4F5A">
      <w:pPr>
        <w:widowControl w:val="0"/>
        <w:tabs>
          <w:tab w:val="left" w:pos="2481"/>
        </w:tabs>
        <w:autoSpaceDE w:val="0"/>
        <w:autoSpaceDN w:val="0"/>
        <w:spacing w:before="240" w:after="0"/>
        <w:ind w:left="270"/>
        <w:jc w:val="both"/>
        <w:rPr>
          <w:rFonts w:ascii="Times New Roman" w:hAnsi="Times New Roman"/>
          <w:sz w:val="28"/>
          <w:szCs w:val="28"/>
        </w:rPr>
      </w:pPr>
      <w:r w:rsidRPr="00C6566A">
        <w:rPr>
          <w:rFonts w:ascii="Times New Roman" w:hAnsi="Times New Roman"/>
          <w:sz w:val="28"/>
          <w:szCs w:val="28"/>
        </w:rPr>
        <w:t xml:space="preserve">The representations used in order to frame a data flow </w:t>
      </w:r>
      <w:proofErr w:type="gramStart"/>
      <w:r w:rsidRPr="00C6566A">
        <w:rPr>
          <w:rFonts w:ascii="Times New Roman" w:hAnsi="Times New Roman"/>
          <w:sz w:val="28"/>
          <w:szCs w:val="28"/>
        </w:rPr>
        <w:t>diagram</w:t>
      </w:r>
      <w:r w:rsidR="00AF17F8">
        <w:rPr>
          <w:rFonts w:ascii="Times New Roman" w:hAnsi="Times New Roman"/>
          <w:sz w:val="28"/>
          <w:szCs w:val="28"/>
        </w:rPr>
        <w:t>s</w:t>
      </w:r>
      <w:proofErr w:type="gramEnd"/>
      <w:r w:rsidR="00AF17F8">
        <w:rPr>
          <w:rFonts w:ascii="Times New Roman" w:hAnsi="Times New Roman"/>
          <w:sz w:val="28"/>
          <w:szCs w:val="28"/>
        </w:rPr>
        <w:t xml:space="preserve"> </w:t>
      </w:r>
      <w:r w:rsidRPr="00C6566A">
        <w:rPr>
          <w:rFonts w:ascii="Times New Roman" w:hAnsi="Times New Roman"/>
          <w:sz w:val="28"/>
          <w:szCs w:val="28"/>
        </w:rPr>
        <w:t>are:</w:t>
      </w:r>
    </w:p>
    <w:p w14:paraId="772B5BB6" w14:textId="68020290" w:rsidR="00761390" w:rsidRPr="00C6566A" w:rsidRDefault="0022667C">
      <w:pPr>
        <w:pStyle w:val="BodyText"/>
        <w:spacing w:before="240" w:after="0"/>
        <w:ind w:left="270"/>
        <w:jc w:val="both"/>
        <w:rPr>
          <w:rFonts w:ascii="Times New Roman" w:hAnsi="Times New Roman"/>
          <w:sz w:val="28"/>
          <w:szCs w:val="28"/>
        </w:rPr>
      </w:pPr>
      <w:r w:rsidRPr="00C6566A">
        <w:rPr>
          <w:rFonts w:ascii="Times New Roman" w:hAnsi="Times New Roman"/>
          <w:noProof/>
          <w:sz w:val="28"/>
          <w:szCs w:val="28"/>
          <w:lang w:val="en-US"/>
        </w:rPr>
        <mc:AlternateContent>
          <mc:Choice Requires="wps">
            <w:drawing>
              <wp:anchor distT="0" distB="0" distL="114300" distR="114300" simplePos="0" relativeHeight="251659264" behindDoc="0" locked="0" layoutInCell="1" allowOverlap="1" wp14:anchorId="46B51446" wp14:editId="3A68F815">
                <wp:simplePos x="0" y="0"/>
                <wp:positionH relativeFrom="page">
                  <wp:posOffset>782955</wp:posOffset>
                </wp:positionH>
                <wp:positionV relativeFrom="paragraph">
                  <wp:posOffset>227330</wp:posOffset>
                </wp:positionV>
                <wp:extent cx="1021080" cy="914400"/>
                <wp:effectExtent l="20955" t="14605" r="15240" b="13970"/>
                <wp:wrapNone/>
                <wp:docPr id="1078708920" nam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1080" cy="914400"/>
                        </a:xfrm>
                        <a:custGeom>
                          <a:avLst/>
                          <a:gdLst>
                            <a:gd name="T0" fmla="*/ 461676 w 1515"/>
                            <a:gd name="T1" fmla="*/ 649659 h 1575"/>
                            <a:gd name="T2" fmla="*/ 367319 w 1515"/>
                            <a:gd name="T3" fmla="*/ 665915 h 1575"/>
                            <a:gd name="T4" fmla="*/ 280376 w 1515"/>
                            <a:gd name="T5" fmla="*/ 696686 h 1575"/>
                            <a:gd name="T6" fmla="*/ 201520 w 1515"/>
                            <a:gd name="T7" fmla="*/ 740809 h 1575"/>
                            <a:gd name="T8" fmla="*/ 133448 w 1515"/>
                            <a:gd name="T9" fmla="*/ 796544 h 1575"/>
                            <a:gd name="T10" fmla="*/ 77508 w 1515"/>
                            <a:gd name="T11" fmla="*/ 862149 h 1575"/>
                            <a:gd name="T12" fmla="*/ 35721 w 1515"/>
                            <a:gd name="T13" fmla="*/ 936462 h 1575"/>
                            <a:gd name="T14" fmla="*/ 9436 w 1515"/>
                            <a:gd name="T15" fmla="*/ 1018322 h 1575"/>
                            <a:gd name="T16" fmla="*/ 0 w 1515"/>
                            <a:gd name="T17" fmla="*/ 1104827 h 1575"/>
                            <a:gd name="T18" fmla="*/ 9436 w 1515"/>
                            <a:gd name="T19" fmla="*/ 1191913 h 1575"/>
                            <a:gd name="T20" fmla="*/ 35721 w 1515"/>
                            <a:gd name="T21" fmla="*/ 1273193 h 1575"/>
                            <a:gd name="T22" fmla="*/ 77508 w 1515"/>
                            <a:gd name="T23" fmla="*/ 1347506 h 1575"/>
                            <a:gd name="T24" fmla="*/ 133448 w 1515"/>
                            <a:gd name="T25" fmla="*/ 1413111 h 1575"/>
                            <a:gd name="T26" fmla="*/ 201520 w 1515"/>
                            <a:gd name="T27" fmla="*/ 1468846 h 1575"/>
                            <a:gd name="T28" fmla="*/ 280376 w 1515"/>
                            <a:gd name="T29" fmla="*/ 1512969 h 1575"/>
                            <a:gd name="T30" fmla="*/ 367319 w 1515"/>
                            <a:gd name="T31" fmla="*/ 1543739 h 1575"/>
                            <a:gd name="T32" fmla="*/ 461676 w 1515"/>
                            <a:gd name="T33" fmla="*/ 1559995 h 1575"/>
                            <a:gd name="T34" fmla="*/ 560078 w 1515"/>
                            <a:gd name="T35" fmla="*/ 1559995 h 1575"/>
                            <a:gd name="T36" fmla="*/ 653761 w 1515"/>
                            <a:gd name="T37" fmla="*/ 1543739 h 1575"/>
                            <a:gd name="T38" fmla="*/ 740704 w 1515"/>
                            <a:gd name="T39" fmla="*/ 1512969 h 1575"/>
                            <a:gd name="T40" fmla="*/ 819560 w 1515"/>
                            <a:gd name="T41" fmla="*/ 1468846 h 1575"/>
                            <a:gd name="T42" fmla="*/ 887632 w 1515"/>
                            <a:gd name="T43" fmla="*/ 1413111 h 1575"/>
                            <a:gd name="T44" fmla="*/ 943572 w 1515"/>
                            <a:gd name="T45" fmla="*/ 1347506 h 1575"/>
                            <a:gd name="T46" fmla="*/ 985359 w 1515"/>
                            <a:gd name="T47" fmla="*/ 1273193 h 1575"/>
                            <a:gd name="T48" fmla="*/ 1011644 w 1515"/>
                            <a:gd name="T49" fmla="*/ 1191913 h 1575"/>
                            <a:gd name="T50" fmla="*/ 1021080 w 1515"/>
                            <a:gd name="T51" fmla="*/ 1104827 h 1575"/>
                            <a:gd name="T52" fmla="*/ 1011644 w 1515"/>
                            <a:gd name="T53" fmla="*/ 1018322 h 1575"/>
                            <a:gd name="T54" fmla="*/ 985359 w 1515"/>
                            <a:gd name="T55" fmla="*/ 936462 h 1575"/>
                            <a:gd name="T56" fmla="*/ 943572 w 1515"/>
                            <a:gd name="T57" fmla="*/ 862149 h 1575"/>
                            <a:gd name="T58" fmla="*/ 887632 w 1515"/>
                            <a:gd name="T59" fmla="*/ 796544 h 1575"/>
                            <a:gd name="T60" fmla="*/ 819560 w 1515"/>
                            <a:gd name="T61" fmla="*/ 740809 h 1575"/>
                            <a:gd name="T62" fmla="*/ 740704 w 1515"/>
                            <a:gd name="T63" fmla="*/ 696686 h 1575"/>
                            <a:gd name="T64" fmla="*/ 653761 w 1515"/>
                            <a:gd name="T65" fmla="*/ 665915 h 1575"/>
                            <a:gd name="T66" fmla="*/ 560078 w 1515"/>
                            <a:gd name="T67" fmla="*/ 649659 h 1575"/>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w 1515"/>
                            <a:gd name="T103" fmla="*/ 0 h 1575"/>
                            <a:gd name="T104" fmla="*/ 1515 w 1515"/>
                            <a:gd name="T105" fmla="*/ 1575 h 1575"/>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T102" t="T103" r="T104" b="T105"/>
                          <a:pathLst>
                            <a:path w="1515" h="1575">
                              <a:moveTo>
                                <a:pt x="758" y="0"/>
                              </a:moveTo>
                              <a:lnTo>
                                <a:pt x="685" y="3"/>
                              </a:lnTo>
                              <a:lnTo>
                                <a:pt x="614" y="14"/>
                              </a:lnTo>
                              <a:lnTo>
                                <a:pt x="545" y="31"/>
                              </a:lnTo>
                              <a:lnTo>
                                <a:pt x="479" y="55"/>
                              </a:lnTo>
                              <a:lnTo>
                                <a:pt x="416" y="84"/>
                              </a:lnTo>
                              <a:lnTo>
                                <a:pt x="356" y="120"/>
                              </a:lnTo>
                              <a:lnTo>
                                <a:pt x="299" y="160"/>
                              </a:lnTo>
                              <a:lnTo>
                                <a:pt x="247" y="206"/>
                              </a:lnTo>
                              <a:lnTo>
                                <a:pt x="198" y="256"/>
                              </a:lnTo>
                              <a:lnTo>
                                <a:pt x="154" y="311"/>
                              </a:lnTo>
                              <a:lnTo>
                                <a:pt x="115" y="369"/>
                              </a:lnTo>
                              <a:lnTo>
                                <a:pt x="81" y="432"/>
                              </a:lnTo>
                              <a:lnTo>
                                <a:pt x="53" y="497"/>
                              </a:lnTo>
                              <a:lnTo>
                                <a:pt x="30" y="566"/>
                              </a:lnTo>
                              <a:lnTo>
                                <a:pt x="14" y="638"/>
                              </a:lnTo>
                              <a:lnTo>
                                <a:pt x="3" y="711"/>
                              </a:lnTo>
                              <a:lnTo>
                                <a:pt x="0" y="787"/>
                              </a:lnTo>
                              <a:lnTo>
                                <a:pt x="3" y="863"/>
                              </a:lnTo>
                              <a:lnTo>
                                <a:pt x="14" y="937"/>
                              </a:lnTo>
                              <a:lnTo>
                                <a:pt x="30" y="1008"/>
                              </a:lnTo>
                              <a:lnTo>
                                <a:pt x="53" y="1077"/>
                              </a:lnTo>
                              <a:lnTo>
                                <a:pt x="81" y="1143"/>
                              </a:lnTo>
                              <a:lnTo>
                                <a:pt x="115" y="1205"/>
                              </a:lnTo>
                              <a:lnTo>
                                <a:pt x="154" y="1264"/>
                              </a:lnTo>
                              <a:lnTo>
                                <a:pt x="198" y="1318"/>
                              </a:lnTo>
                              <a:lnTo>
                                <a:pt x="247" y="1369"/>
                              </a:lnTo>
                              <a:lnTo>
                                <a:pt x="299" y="1414"/>
                              </a:lnTo>
                              <a:lnTo>
                                <a:pt x="356" y="1455"/>
                              </a:lnTo>
                              <a:lnTo>
                                <a:pt x="416" y="1490"/>
                              </a:lnTo>
                              <a:lnTo>
                                <a:pt x="479" y="1520"/>
                              </a:lnTo>
                              <a:lnTo>
                                <a:pt x="545" y="1543"/>
                              </a:lnTo>
                              <a:lnTo>
                                <a:pt x="614" y="1560"/>
                              </a:lnTo>
                              <a:lnTo>
                                <a:pt x="685" y="1571"/>
                              </a:lnTo>
                              <a:lnTo>
                                <a:pt x="758" y="1575"/>
                              </a:lnTo>
                              <a:lnTo>
                                <a:pt x="831" y="1571"/>
                              </a:lnTo>
                              <a:lnTo>
                                <a:pt x="901" y="1560"/>
                              </a:lnTo>
                              <a:lnTo>
                                <a:pt x="970" y="1543"/>
                              </a:lnTo>
                              <a:lnTo>
                                <a:pt x="1036" y="1520"/>
                              </a:lnTo>
                              <a:lnTo>
                                <a:pt x="1099" y="1490"/>
                              </a:lnTo>
                              <a:lnTo>
                                <a:pt x="1159" y="1455"/>
                              </a:lnTo>
                              <a:lnTo>
                                <a:pt x="1216" y="1414"/>
                              </a:lnTo>
                              <a:lnTo>
                                <a:pt x="1268" y="1369"/>
                              </a:lnTo>
                              <a:lnTo>
                                <a:pt x="1317" y="1318"/>
                              </a:lnTo>
                              <a:lnTo>
                                <a:pt x="1361" y="1264"/>
                              </a:lnTo>
                              <a:lnTo>
                                <a:pt x="1400" y="1205"/>
                              </a:lnTo>
                              <a:lnTo>
                                <a:pt x="1434" y="1143"/>
                              </a:lnTo>
                              <a:lnTo>
                                <a:pt x="1462" y="1077"/>
                              </a:lnTo>
                              <a:lnTo>
                                <a:pt x="1485" y="1008"/>
                              </a:lnTo>
                              <a:lnTo>
                                <a:pt x="1501" y="937"/>
                              </a:lnTo>
                              <a:lnTo>
                                <a:pt x="1512" y="863"/>
                              </a:lnTo>
                              <a:lnTo>
                                <a:pt x="1515" y="787"/>
                              </a:lnTo>
                              <a:lnTo>
                                <a:pt x="1512" y="711"/>
                              </a:lnTo>
                              <a:lnTo>
                                <a:pt x="1501" y="638"/>
                              </a:lnTo>
                              <a:lnTo>
                                <a:pt x="1485" y="566"/>
                              </a:lnTo>
                              <a:lnTo>
                                <a:pt x="1462" y="497"/>
                              </a:lnTo>
                              <a:lnTo>
                                <a:pt x="1434" y="432"/>
                              </a:lnTo>
                              <a:lnTo>
                                <a:pt x="1400" y="369"/>
                              </a:lnTo>
                              <a:lnTo>
                                <a:pt x="1361" y="311"/>
                              </a:lnTo>
                              <a:lnTo>
                                <a:pt x="1317" y="256"/>
                              </a:lnTo>
                              <a:lnTo>
                                <a:pt x="1268" y="206"/>
                              </a:lnTo>
                              <a:lnTo>
                                <a:pt x="1216" y="160"/>
                              </a:lnTo>
                              <a:lnTo>
                                <a:pt x="1159" y="120"/>
                              </a:lnTo>
                              <a:lnTo>
                                <a:pt x="1099" y="84"/>
                              </a:lnTo>
                              <a:lnTo>
                                <a:pt x="1036" y="55"/>
                              </a:lnTo>
                              <a:lnTo>
                                <a:pt x="970" y="31"/>
                              </a:lnTo>
                              <a:lnTo>
                                <a:pt x="901" y="14"/>
                              </a:lnTo>
                              <a:lnTo>
                                <a:pt x="831" y="3"/>
                              </a:lnTo>
                              <a:lnTo>
                                <a:pt x="758"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7713BD6C" w14:textId="77777777" w:rsidR="00761390" w:rsidRDefault="0076139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B51446" id="1026" o:spid="_x0000_s1026" style="position:absolute;left:0;text-align:left;margin-left:61.65pt;margin-top:17.9pt;width:80.4pt;height:1in;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515,15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" adj="-11796480,,5400" path="m758,l685,3,614,14,545,31,479,55,416,84r-60,36l299,160r-52,46l198,256r-44,55l115,369,81,432,53,497,30,566,14,638,3,711,,787r3,76l14,937r16,71l53,1077r28,66l115,1205r39,59l198,1318r49,51l299,1414r57,41l416,1490r63,30l545,1543r69,17l685,1571r73,4l831,1571r70,-11l970,1543r66,-23l1099,1490r60,-35l1216,1414r52,-45l1317,1318r44,-54l1400,1205r34,-62l1462,1077r23,-69l1501,937r11,-74l1515,787r-3,-76l1501,638r-16,-72l1462,497r-28,-65l1400,369r-39,-58l1317,256r-49,-50l1216,160r-57,-40l1099,84,1036,55,970,31,901,14,831,3,758,xe" filled="f" strokeweight="1pt">
                <v:stroke joinstyle="round"/>
                <v:formulas/>
                <v:path arrowok="t" o:connecttype="custom" o:connectlocs="311160482,377173454;247565732,386611223;188967872,404475986;135820490,430092539;89941309,462450688;52238857,500539077;24075247,543683081;6359677,591208658;0,641430990;6359677,691990633;24075247,739179479;52238857,782323483;89941309,820411872;135820490,852770021;188967872,878386574;247565732,896250757;311160482,905688526;377481481,905688526;440621968,896250757;499219829,878386574;552367211,852770021;598246391,820411872;635948843,782323483;664112454,739179479;681828023,691990633;688187701,641430990;681828023,591208658;664112454,543683081;635948843,500539077;598246391,462450688;552367211,430092539;499219829,404475986;440621968,386611223;377481481,377173454" o:connectangles="0,0,0,0,0,0,0,0,0,0,0,0,0,0,0,0,0,0,0,0,0,0,0,0,0,0,0,0,0,0,0,0,0,0" textboxrect="0,0,1515,1575"/>
                <v:textbox>
                  <w:txbxContent>
                    <w:p w14:paraId="7713BD6C" w14:textId="77777777" w:rsidR="00761390" w:rsidRDefault="00761390"/>
                  </w:txbxContent>
                </v:textbox>
                <w10:wrap anchorx="page"/>
              </v:shape>
            </w:pict>
          </mc:Fallback>
        </mc:AlternateContent>
      </w:r>
    </w:p>
    <w:p w14:paraId="556A5DB6" w14:textId="77777777" w:rsidR="00761390" w:rsidRPr="00C6566A" w:rsidRDefault="00DE4F5A" w:rsidP="00995BE3">
      <w:pPr>
        <w:pStyle w:val="BodyText"/>
        <w:spacing w:before="240" w:after="0" w:line="360" w:lineRule="auto"/>
        <w:ind w:left="2160" w:firstLine="450"/>
        <w:jc w:val="both"/>
        <w:rPr>
          <w:rFonts w:ascii="Times New Roman" w:hAnsi="Times New Roman"/>
          <w:sz w:val="28"/>
          <w:szCs w:val="28"/>
        </w:rPr>
      </w:pPr>
      <w:r w:rsidRPr="00C6566A">
        <w:rPr>
          <w:rFonts w:ascii="Times New Roman" w:hAnsi="Times New Roman"/>
          <w:sz w:val="28"/>
          <w:szCs w:val="28"/>
        </w:rPr>
        <w:t xml:space="preserve">The circle represents the process. It shows the pair of the Process that </w:t>
      </w:r>
      <w:r w:rsidRPr="00C6566A">
        <w:rPr>
          <w:rFonts w:ascii="Times New Roman" w:hAnsi="Times New Roman"/>
          <w:sz w:val="28"/>
          <w:szCs w:val="28"/>
        </w:rPr>
        <w:t>transforms input to output.</w:t>
      </w:r>
    </w:p>
    <w:p w14:paraId="6C99EE0D" w14:textId="77777777" w:rsidR="00761390" w:rsidRPr="00C6566A" w:rsidRDefault="00761390">
      <w:pPr>
        <w:pStyle w:val="BodyText"/>
        <w:spacing w:before="240" w:after="0"/>
        <w:ind w:left="270" w:hanging="17"/>
        <w:jc w:val="both"/>
        <w:rPr>
          <w:rFonts w:ascii="Times New Roman" w:hAnsi="Times New Roman"/>
          <w:sz w:val="28"/>
          <w:szCs w:val="28"/>
        </w:rPr>
      </w:pPr>
    </w:p>
    <w:p w14:paraId="684E47E1" w14:textId="0E82D1DB" w:rsidR="00761390" w:rsidRPr="00C6566A" w:rsidRDefault="0022667C">
      <w:pPr>
        <w:pStyle w:val="BodyText"/>
        <w:spacing w:before="240" w:after="0"/>
        <w:ind w:left="2160" w:firstLine="450"/>
        <w:jc w:val="both"/>
        <w:rPr>
          <w:rFonts w:ascii="Times New Roman" w:hAnsi="Times New Roman"/>
          <w:sz w:val="28"/>
          <w:szCs w:val="28"/>
        </w:rPr>
      </w:pPr>
      <w:r w:rsidRPr="00C6566A">
        <w:rPr>
          <w:rFonts w:ascii="Times New Roman" w:hAnsi="Times New Roman"/>
          <w:noProof/>
          <w:sz w:val="28"/>
          <w:szCs w:val="28"/>
          <w:lang w:val="en-US"/>
        </w:rPr>
        <mc:AlternateContent>
          <mc:Choice Requires="wps">
            <w:drawing>
              <wp:anchor distT="0" distB="0" distL="114300" distR="114300" simplePos="0" relativeHeight="251660288" behindDoc="0" locked="0" layoutInCell="1" allowOverlap="1" wp14:anchorId="2BD7A3E3" wp14:editId="10F7D3BE">
                <wp:simplePos x="0" y="0"/>
                <wp:positionH relativeFrom="page">
                  <wp:posOffset>679450</wp:posOffset>
                </wp:positionH>
                <wp:positionV relativeFrom="paragraph">
                  <wp:posOffset>307340</wp:posOffset>
                </wp:positionV>
                <wp:extent cx="1489710" cy="150495"/>
                <wp:effectExtent l="3175" t="6350" r="2540" b="5080"/>
                <wp:wrapNone/>
                <wp:docPr id="671073245" name="1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9710" cy="150495"/>
                        </a:xfrm>
                        <a:custGeom>
                          <a:avLst/>
                          <a:gdLst>
                            <a:gd name="T0" fmla="*/ 1390396 w 1785"/>
                            <a:gd name="T1" fmla="*/ 309769 h 120"/>
                            <a:gd name="T2" fmla="*/ 1389561 w 1785"/>
                            <a:gd name="T3" fmla="*/ 372475 h 120"/>
                            <a:gd name="T4" fmla="*/ 1406253 w 1785"/>
                            <a:gd name="T5" fmla="*/ 372475 h 120"/>
                            <a:gd name="T6" fmla="*/ 1406253 w 1785"/>
                            <a:gd name="T7" fmla="*/ 397558 h 120"/>
                            <a:gd name="T8" fmla="*/ 1389561 w 1785"/>
                            <a:gd name="T9" fmla="*/ 397558 h 120"/>
                            <a:gd name="T10" fmla="*/ 1388727 w 1785"/>
                            <a:gd name="T11" fmla="*/ 460264 h 120"/>
                            <a:gd name="T12" fmla="*/ 1473853 w 1785"/>
                            <a:gd name="T13" fmla="*/ 397558 h 120"/>
                            <a:gd name="T14" fmla="*/ 1406253 w 1785"/>
                            <a:gd name="T15" fmla="*/ 397558 h 120"/>
                            <a:gd name="T16" fmla="*/ 1474688 w 1785"/>
                            <a:gd name="T17" fmla="*/ 397558 h 120"/>
                            <a:gd name="T18" fmla="*/ 1489710 w 1785"/>
                            <a:gd name="T19" fmla="*/ 386271 h 120"/>
                            <a:gd name="T20" fmla="*/ 1390396 w 1785"/>
                            <a:gd name="T21" fmla="*/ 309769 h 120"/>
                            <a:gd name="T22" fmla="*/ 1389561 w 1785"/>
                            <a:gd name="T23" fmla="*/ 372475 h 120"/>
                            <a:gd name="T24" fmla="*/ 1389561 w 1785"/>
                            <a:gd name="T25" fmla="*/ 397558 h 120"/>
                            <a:gd name="T26" fmla="*/ 1406253 w 1785"/>
                            <a:gd name="T27" fmla="*/ 397558 h 120"/>
                            <a:gd name="T28" fmla="*/ 1406253 w 1785"/>
                            <a:gd name="T29" fmla="*/ 372475 h 120"/>
                            <a:gd name="T30" fmla="*/ 1389561 w 1785"/>
                            <a:gd name="T31" fmla="*/ 372475 h 120"/>
                            <a:gd name="T32" fmla="*/ 0 w 1785"/>
                            <a:gd name="T33" fmla="*/ 354917 h 120"/>
                            <a:gd name="T34" fmla="*/ 0 w 1785"/>
                            <a:gd name="T35" fmla="*/ 380000 h 120"/>
                            <a:gd name="T36" fmla="*/ 1389561 w 1785"/>
                            <a:gd name="T37" fmla="*/ 397558 h 120"/>
                            <a:gd name="T38" fmla="*/ 1389561 w 1785"/>
                            <a:gd name="T39" fmla="*/ 372475 h 120"/>
                            <a:gd name="T40" fmla="*/ 0 w 1785"/>
                            <a:gd name="T41" fmla="*/ 354917 h 12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785" h="120">
                              <a:moveTo>
                                <a:pt x="1666" y="0"/>
                              </a:moveTo>
                              <a:lnTo>
                                <a:pt x="1665" y="50"/>
                              </a:lnTo>
                              <a:lnTo>
                                <a:pt x="1685" y="50"/>
                              </a:lnTo>
                              <a:lnTo>
                                <a:pt x="1685" y="70"/>
                              </a:lnTo>
                              <a:lnTo>
                                <a:pt x="1665" y="70"/>
                              </a:lnTo>
                              <a:lnTo>
                                <a:pt x="1664" y="120"/>
                              </a:lnTo>
                              <a:lnTo>
                                <a:pt x="1766" y="70"/>
                              </a:lnTo>
                              <a:lnTo>
                                <a:pt x="1685" y="70"/>
                              </a:lnTo>
                              <a:lnTo>
                                <a:pt x="1767" y="70"/>
                              </a:lnTo>
                              <a:lnTo>
                                <a:pt x="1785" y="61"/>
                              </a:lnTo>
                              <a:lnTo>
                                <a:pt x="1666" y="0"/>
                              </a:lnTo>
                              <a:close/>
                              <a:moveTo>
                                <a:pt x="1665" y="50"/>
                              </a:moveTo>
                              <a:lnTo>
                                <a:pt x="1665" y="70"/>
                              </a:lnTo>
                              <a:lnTo>
                                <a:pt x="1685" y="70"/>
                              </a:lnTo>
                              <a:lnTo>
                                <a:pt x="1685" y="50"/>
                              </a:lnTo>
                              <a:lnTo>
                                <a:pt x="1665" y="50"/>
                              </a:lnTo>
                              <a:close/>
                              <a:moveTo>
                                <a:pt x="0" y="36"/>
                              </a:moveTo>
                              <a:lnTo>
                                <a:pt x="0" y="56"/>
                              </a:lnTo>
                              <a:lnTo>
                                <a:pt x="1665" y="70"/>
                              </a:lnTo>
                              <a:lnTo>
                                <a:pt x="1665" y="50"/>
                              </a:lnTo>
                              <a:lnTo>
                                <a:pt x="0" y="3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A0B3CDA" w14:textId="77777777" w:rsidR="00761390" w:rsidRDefault="0076139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D7A3E3" id="1027" o:spid="_x0000_s1027" style="position:absolute;left:0;text-align:left;margin-left:53.5pt;margin-top:24.2pt;width:117.3pt;height:11.8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785,1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" adj="-11796480,,5400" path="m1666,r-1,50l1685,50r,20l1665,70r-1,50l1766,70r-81,l1767,70r18,-9l1666,xm1665,50r,20l1685,70r,-20l1665,50xm,36l,56,1665,70r,-20l,36xe" fillcolor="black" stroked="f">
                <v:stroke joinstyle="round"/>
                <v:formulas/>
                <v:path arrowok="t" o:connecttype="custom" o:connectlocs="1160384776,388489047;1159687909,467130209;1173618575,467130209;1173618575,498587427;1159687909,498587427;1158991876,577228589;1230035604,498587427;1173618575,498587427;1230732471,498587427;1243269403,484432118;1160384776,388489047;1159687909,467130209;1159687909,498587427;1173618575,498587427;1173618575,467130209;1159687909,467130209;0,445110283;0,476567500;1159687909,498587427;1159687909,467130209;0,445110283" o:connectangles="0,0,0,0,0,0,0,0,0,0,0,0,0,0,0,0,0,0,0,0,0" textboxrect="0,0,1785,120"/>
                <v:textbox>
                  <w:txbxContent>
                    <w:p w14:paraId="5A0B3CDA" w14:textId="77777777" w:rsidR="00761390" w:rsidRDefault="00761390"/>
                  </w:txbxContent>
                </v:textbox>
                <w10:wrap anchorx="page"/>
              </v:shape>
            </w:pict>
          </mc:Fallback>
        </mc:AlternateContent>
      </w:r>
      <w:r w:rsidRPr="00C6566A">
        <w:rPr>
          <w:rFonts w:ascii="Times New Roman" w:hAnsi="Times New Roman"/>
          <w:sz w:val="28"/>
          <w:szCs w:val="28"/>
        </w:rPr>
        <w:t>The arrow represents the graphical flow into or out of a process.</w:t>
      </w:r>
    </w:p>
    <w:p w14:paraId="1E2876F4" w14:textId="77777777" w:rsidR="00761390" w:rsidRPr="00C6566A" w:rsidRDefault="00761390">
      <w:pPr>
        <w:pStyle w:val="BodyText"/>
        <w:spacing w:before="240" w:after="0"/>
        <w:ind w:left="270"/>
        <w:jc w:val="both"/>
        <w:rPr>
          <w:rFonts w:ascii="Times New Roman" w:hAnsi="Times New Roman"/>
          <w:sz w:val="28"/>
          <w:szCs w:val="28"/>
        </w:rPr>
      </w:pPr>
    </w:p>
    <w:p w14:paraId="11683DEB" w14:textId="62F1A1CC" w:rsidR="00761390" w:rsidRPr="00C6566A" w:rsidRDefault="0022667C">
      <w:pPr>
        <w:pStyle w:val="BodyText"/>
        <w:spacing w:before="240" w:after="0"/>
        <w:ind w:left="270"/>
        <w:jc w:val="both"/>
        <w:rPr>
          <w:rFonts w:ascii="Times New Roman" w:hAnsi="Times New Roman"/>
          <w:sz w:val="28"/>
          <w:szCs w:val="28"/>
        </w:rPr>
      </w:pPr>
      <w:r w:rsidRPr="00C6566A">
        <w:rPr>
          <w:rFonts w:ascii="Times New Roman" w:hAnsi="Times New Roman"/>
          <w:noProof/>
          <w:sz w:val="28"/>
          <w:szCs w:val="28"/>
          <w:lang w:val="en-US"/>
        </w:rPr>
        <mc:AlternateContent>
          <mc:Choice Requires="wpg">
            <w:drawing>
              <wp:anchor distT="0" distB="0" distL="114300" distR="114300" simplePos="0" relativeHeight="251661312" behindDoc="0" locked="0" layoutInCell="1" allowOverlap="1" wp14:anchorId="0AB708DF" wp14:editId="3250DB16">
                <wp:simplePos x="0" y="0"/>
                <wp:positionH relativeFrom="page">
                  <wp:posOffset>935355</wp:posOffset>
                </wp:positionH>
                <wp:positionV relativeFrom="paragraph">
                  <wp:posOffset>98425</wp:posOffset>
                </wp:positionV>
                <wp:extent cx="625475" cy="641350"/>
                <wp:effectExtent l="11430" t="7620" r="10795" b="8255"/>
                <wp:wrapNone/>
                <wp:docPr id="424240264" name="10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475" cy="641350"/>
                          <a:chOff x="2135" y="-27"/>
                          <a:chExt cx="1810" cy="1010"/>
                        </a:xfrm>
                      </wpg:grpSpPr>
                      <wps:wsp>
                        <wps:cNvPr id="1552197808" name="1029"/>
                        <wps:cNvSpPr>
                          <a:spLocks noChangeArrowheads="1"/>
                        </wps:cNvSpPr>
                        <wps:spPr bwMode="auto">
                          <a:xfrm>
                            <a:off x="2145" y="-17"/>
                            <a:ext cx="345" cy="99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8654981" name="1030"/>
                        <wps:cNvSpPr>
                          <a:spLocks/>
                        </wps:cNvSpPr>
                        <wps:spPr bwMode="auto">
                          <a:xfrm>
                            <a:off x="2415" y="-17"/>
                            <a:ext cx="1530" cy="990"/>
                          </a:xfrm>
                          <a:custGeom>
                            <a:avLst/>
                            <a:gdLst>
                              <a:gd name="T0" fmla="*/ 0 w 1530"/>
                              <a:gd name="T1" fmla="*/ -17 h 990"/>
                              <a:gd name="T2" fmla="*/ 1530 w 1530"/>
                              <a:gd name="T3" fmla="*/ -17 h 990"/>
                              <a:gd name="T4" fmla="*/ 0 w 1530"/>
                              <a:gd name="T5" fmla="*/ 973 h 990"/>
                              <a:gd name="T6" fmla="*/ 1530 w 1530"/>
                              <a:gd name="T7" fmla="*/ 973 h 99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530" h="990">
                                <a:moveTo>
                                  <a:pt x="0" y="0"/>
                                </a:moveTo>
                                <a:lnTo>
                                  <a:pt x="1530" y="0"/>
                                </a:lnTo>
                                <a:moveTo>
                                  <a:pt x="0" y="990"/>
                                </a:moveTo>
                                <a:lnTo>
                                  <a:pt x="1530" y="99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C5DE65" id="1028" o:spid="_x0000_s1026" style="position:absolute;margin-left:73.65pt;margin-top:7.75pt;width:49.25pt;height:50.5pt;z-index:251661312;mso-position-horizontal-relative:page" coordorigin="2135,-27" coordsize="1810,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">
                <v:rect id="1029" o:spid="_x0000_s1027" style="position:absolute;left:2145;top:-17;width:345;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" filled="f" strokeweight="1pt"/>
                <v:shape id="1030" o:spid="_x0000_s1028" style="position:absolute;left:2415;top:-17;width:1530;height:990;visibility:visible;mso-wrap-style:square;v-text-anchor:top" coordsize="153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" path="m,l1530,m,990r1530,e" filled="f" strokeweight="1pt">
                  <v:path arrowok="t" o:connecttype="custom" o:connectlocs="0,-17;1530,-17;0,973;1530,973" o:connectangles="0,0,0,0"/>
                </v:shape>
                <w10:wrap anchorx="page"/>
              </v:group>
            </w:pict>
          </mc:Fallback>
        </mc:AlternateContent>
      </w:r>
    </w:p>
    <w:p w14:paraId="671C1A97" w14:textId="77777777" w:rsidR="00761390" w:rsidRPr="00C6566A" w:rsidRDefault="00DE4F5A">
      <w:pPr>
        <w:pStyle w:val="BodyText"/>
        <w:spacing w:before="240" w:after="0"/>
        <w:ind w:left="2160" w:firstLine="450"/>
        <w:jc w:val="both"/>
        <w:rPr>
          <w:rFonts w:ascii="Times New Roman" w:hAnsi="Times New Roman"/>
          <w:sz w:val="28"/>
          <w:szCs w:val="28"/>
        </w:rPr>
      </w:pPr>
      <w:r w:rsidRPr="00C6566A">
        <w:rPr>
          <w:rFonts w:ascii="Times New Roman" w:hAnsi="Times New Roman"/>
          <w:sz w:val="28"/>
          <w:szCs w:val="28"/>
        </w:rPr>
        <w:t>The store is used to model a collection of data packets at rest.</w:t>
      </w:r>
    </w:p>
    <w:p w14:paraId="3C34F1DD" w14:textId="77777777" w:rsidR="00761390" w:rsidRPr="00C6566A" w:rsidRDefault="00761390">
      <w:pPr>
        <w:pStyle w:val="BodyText"/>
        <w:spacing w:before="240" w:after="0"/>
        <w:ind w:left="270"/>
        <w:jc w:val="both"/>
        <w:rPr>
          <w:rFonts w:ascii="Times New Roman" w:hAnsi="Times New Roman"/>
          <w:sz w:val="28"/>
          <w:szCs w:val="28"/>
        </w:rPr>
      </w:pPr>
    </w:p>
    <w:p w14:paraId="1132D474" w14:textId="1DCEFD4E" w:rsidR="00385EA0" w:rsidRDefault="00385EA0" w:rsidP="00385EA0">
      <w:pPr>
        <w:pStyle w:val="BodyText"/>
        <w:tabs>
          <w:tab w:val="left" w:pos="4139"/>
          <w:tab w:val="left" w:pos="5345"/>
          <w:tab w:val="left" w:pos="6525"/>
          <w:tab w:val="left" w:pos="7504"/>
          <w:tab w:val="left" w:pos="8403"/>
          <w:tab w:val="left" w:pos="9036"/>
        </w:tabs>
        <w:spacing w:before="240" w:after="0"/>
        <w:ind w:left="270" w:firstLine="2340"/>
        <w:jc w:val="both"/>
        <w:rPr>
          <w:rFonts w:ascii="Times New Roman" w:hAnsi="Times New Roman"/>
          <w:spacing w:val="-4"/>
          <w:sz w:val="28"/>
          <w:szCs w:val="28"/>
        </w:rPr>
      </w:pPr>
      <w:r>
        <w:rPr>
          <w:rFonts w:ascii="Times New Roman" w:hAnsi="Times New Roman"/>
          <w:noProof/>
          <w:sz w:val="28"/>
          <w:szCs w:val="28"/>
        </w:rPr>
        <mc:AlternateContent>
          <mc:Choice Requires="wps">
            <w:drawing>
              <wp:anchor distT="0" distB="0" distL="114300" distR="114300" simplePos="0" relativeHeight="251673600" behindDoc="0" locked="0" layoutInCell="1" allowOverlap="1" wp14:anchorId="28D8659D" wp14:editId="1476CF92">
                <wp:simplePos x="0" y="0"/>
                <wp:positionH relativeFrom="column">
                  <wp:posOffset>-121920</wp:posOffset>
                </wp:positionH>
                <wp:positionV relativeFrom="paragraph">
                  <wp:posOffset>161290</wp:posOffset>
                </wp:positionV>
                <wp:extent cx="1051560" cy="571500"/>
                <wp:effectExtent l="0" t="0" r="15240" b="19050"/>
                <wp:wrapNone/>
                <wp:docPr id="1424703792" name="Rectangle 62"/>
                <wp:cNvGraphicFramePr/>
                <a:graphic xmlns:a="http://schemas.openxmlformats.org/drawingml/2006/main">
                  <a:graphicData uri="http://schemas.microsoft.com/office/word/2010/wordprocessingShape">
                    <wps:wsp>
                      <wps:cNvSpPr/>
                      <wps:spPr>
                        <a:xfrm>
                          <a:off x="0" y="0"/>
                          <a:ext cx="1051560" cy="571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F3FAA6" id="Rectangle 62" o:spid="_x0000_s1026" style="position:absolute;margin-left:-9.6pt;margin-top:12.7pt;width:82.8pt;height: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" filled="f" strokecolor="#0a121c [484]" strokeweight="2pt"/>
            </w:pict>
          </mc:Fallback>
        </mc:AlternateContent>
      </w:r>
      <w:r w:rsidR="0022667C" w:rsidRPr="00C6566A">
        <w:rPr>
          <w:rFonts w:ascii="Times New Roman" w:hAnsi="Times New Roman"/>
          <w:sz w:val="28"/>
          <w:szCs w:val="28"/>
        </w:rPr>
        <w:t>The terminator represents external entities with</w:t>
      </w:r>
      <w:r>
        <w:rPr>
          <w:rFonts w:ascii="Times New Roman" w:hAnsi="Times New Roman"/>
          <w:sz w:val="28"/>
          <w:szCs w:val="28"/>
        </w:rPr>
        <w:t xml:space="preserve"> </w:t>
      </w:r>
      <w:r w:rsidR="0022667C" w:rsidRPr="00C6566A">
        <w:rPr>
          <w:rFonts w:ascii="Times New Roman" w:hAnsi="Times New Roman"/>
          <w:spacing w:val="-4"/>
          <w:sz w:val="28"/>
          <w:szCs w:val="28"/>
        </w:rPr>
        <w:t xml:space="preserve">system </w:t>
      </w:r>
    </w:p>
    <w:p w14:paraId="7310AFEA" w14:textId="58142DFB" w:rsidR="00385EA0" w:rsidRPr="00385EA0" w:rsidRDefault="00385EA0" w:rsidP="00385EA0">
      <w:pPr>
        <w:pStyle w:val="BodyText"/>
        <w:tabs>
          <w:tab w:val="left" w:pos="4139"/>
          <w:tab w:val="left" w:pos="5345"/>
          <w:tab w:val="left" w:pos="6525"/>
          <w:tab w:val="left" w:pos="7504"/>
          <w:tab w:val="left" w:pos="8403"/>
          <w:tab w:val="left" w:pos="9036"/>
        </w:tabs>
        <w:spacing w:before="240" w:after="0"/>
        <w:jc w:val="both"/>
        <w:rPr>
          <w:rFonts w:ascii="Times New Roman" w:hAnsi="Times New Roman"/>
          <w:spacing w:val="-4"/>
          <w:sz w:val="28"/>
          <w:szCs w:val="28"/>
          <w:lang w:val="en-US"/>
        </w:rPr>
      </w:pPr>
      <w:r>
        <w:rPr>
          <w:rFonts w:ascii="Times New Roman" w:hAnsi="Times New Roman"/>
          <w:spacing w:val="-4"/>
          <w:sz w:val="28"/>
          <w:szCs w:val="28"/>
        </w:rPr>
        <w:t xml:space="preserve">                                  communication</w:t>
      </w:r>
      <w:r>
        <w:rPr>
          <w:rFonts w:ascii="Times New Roman" w:hAnsi="Times New Roman"/>
          <w:spacing w:val="-4"/>
          <w:sz w:val="28"/>
          <w:szCs w:val="28"/>
          <w:lang w:val="en-US"/>
        </w:rPr>
        <w:t xml:space="preserve">                </w:t>
      </w:r>
      <w:r>
        <w:rPr>
          <w:rFonts w:ascii="Times New Roman" w:hAnsi="Times New Roman"/>
          <w:sz w:val="28"/>
          <w:szCs w:val="28"/>
          <w:lang w:val="en-US"/>
        </w:rPr>
        <w:t xml:space="preserve">              </w:t>
      </w:r>
    </w:p>
    <w:p w14:paraId="56C82FAC" w14:textId="77777777" w:rsidR="00385EA0" w:rsidRDefault="00385EA0" w:rsidP="007532EC">
      <w:pPr>
        <w:spacing w:line="360" w:lineRule="auto"/>
        <w:jc w:val="both"/>
        <w:rPr>
          <w:rFonts w:ascii="Times New Roman" w:hAnsi="Times New Roman"/>
          <w:b/>
          <w:bCs/>
          <w:color w:val="000000" w:themeColor="text1"/>
          <w:sz w:val="28"/>
          <w:szCs w:val="28"/>
        </w:rPr>
      </w:pPr>
    </w:p>
    <w:p w14:paraId="692C1ACF" w14:textId="623999A5" w:rsidR="007532EC" w:rsidRPr="00C6566A" w:rsidRDefault="007532EC" w:rsidP="007532EC">
      <w:pPr>
        <w:spacing w:line="360" w:lineRule="auto"/>
        <w:jc w:val="both"/>
        <w:rPr>
          <w:rFonts w:ascii="Times New Roman" w:hAnsi="Times New Roman"/>
          <w:b/>
          <w:bCs/>
          <w:color w:val="000000" w:themeColor="text1"/>
          <w:sz w:val="28"/>
          <w:szCs w:val="28"/>
        </w:rPr>
      </w:pPr>
      <w:r w:rsidRPr="00C6566A">
        <w:rPr>
          <w:rFonts w:ascii="Times New Roman" w:hAnsi="Times New Roman"/>
          <w:b/>
          <w:bCs/>
          <w:color w:val="000000" w:themeColor="text1"/>
          <w:sz w:val="28"/>
          <w:szCs w:val="28"/>
        </w:rPr>
        <w:lastRenderedPageBreak/>
        <w:t>SYSTEM FLOW DIAGRAM</w:t>
      </w:r>
    </w:p>
    <w:p w14:paraId="5C0D5E39" w14:textId="77777777" w:rsidR="007532EC" w:rsidRPr="00C6566A" w:rsidRDefault="007532EC" w:rsidP="007532EC">
      <w:pPr>
        <w:autoSpaceDE w:val="0"/>
        <w:autoSpaceDN w:val="0"/>
        <w:adjustRightInd w:val="0"/>
        <w:spacing w:after="0" w:line="360" w:lineRule="auto"/>
        <w:jc w:val="both"/>
        <w:rPr>
          <w:rFonts w:ascii="Times New Roman" w:hAnsi="Times New Roman"/>
          <w:b/>
          <w:color w:val="000000" w:themeColor="text1"/>
          <w:sz w:val="28"/>
          <w:szCs w:val="28"/>
        </w:rPr>
      </w:pPr>
    </w:p>
    <w:p w14:paraId="07E4A78C" w14:textId="77777777" w:rsidR="007532EC" w:rsidRPr="00C6566A" w:rsidRDefault="007532EC" w:rsidP="007532EC">
      <w:pPr>
        <w:autoSpaceDE w:val="0"/>
        <w:autoSpaceDN w:val="0"/>
        <w:adjustRightInd w:val="0"/>
        <w:spacing w:after="0" w:line="360" w:lineRule="auto"/>
        <w:jc w:val="both"/>
        <w:rPr>
          <w:rFonts w:ascii="Times New Roman" w:hAnsi="Times New Roman"/>
          <w:b/>
          <w:color w:val="000000" w:themeColor="text1"/>
          <w:sz w:val="28"/>
          <w:szCs w:val="28"/>
        </w:rPr>
      </w:pPr>
      <w:r w:rsidRPr="00C6566A">
        <w:rPr>
          <w:rFonts w:ascii="Times New Roman" w:hAnsi="Times New Roman"/>
          <w:b/>
          <w:color w:val="000000" w:themeColor="text1"/>
          <w:sz w:val="28"/>
          <w:szCs w:val="28"/>
        </w:rPr>
        <w:t>DATA FLOW DIAGRAM</w:t>
      </w:r>
    </w:p>
    <w:p w14:paraId="69FC5C7B" w14:textId="77777777" w:rsidR="007532EC" w:rsidRPr="00C6566A" w:rsidRDefault="007532EC" w:rsidP="007532EC">
      <w:pPr>
        <w:autoSpaceDE w:val="0"/>
        <w:autoSpaceDN w:val="0"/>
        <w:adjustRightInd w:val="0"/>
        <w:spacing w:after="0" w:line="360" w:lineRule="auto"/>
        <w:jc w:val="both"/>
        <w:rPr>
          <w:rFonts w:ascii="Times New Roman" w:hAnsi="Times New Roman"/>
          <w:b/>
          <w:color w:val="000000" w:themeColor="text1"/>
          <w:sz w:val="28"/>
          <w:szCs w:val="28"/>
        </w:rPr>
      </w:pPr>
    </w:p>
    <w:p w14:paraId="1174C47C" w14:textId="77777777" w:rsidR="007532EC" w:rsidRPr="00C6566A" w:rsidRDefault="007532EC" w:rsidP="007532EC">
      <w:pPr>
        <w:autoSpaceDE w:val="0"/>
        <w:autoSpaceDN w:val="0"/>
        <w:adjustRightInd w:val="0"/>
        <w:spacing w:after="0" w:line="360" w:lineRule="auto"/>
        <w:jc w:val="both"/>
        <w:rPr>
          <w:rFonts w:ascii="Times New Roman" w:hAnsi="Times New Roman"/>
          <w:b/>
          <w:color w:val="000000" w:themeColor="text1"/>
          <w:sz w:val="28"/>
          <w:szCs w:val="28"/>
        </w:rPr>
      </w:pPr>
    </w:p>
    <w:p w14:paraId="47A28ECE" w14:textId="551B0410" w:rsidR="007532EC" w:rsidRPr="00C6566A" w:rsidRDefault="0022667C" w:rsidP="007532EC">
      <w:pPr>
        <w:spacing w:line="360" w:lineRule="auto"/>
        <w:jc w:val="both"/>
        <w:rPr>
          <w:rFonts w:ascii="Times New Roman" w:hAnsi="Times New Roman"/>
          <w:b/>
          <w:color w:val="000000" w:themeColor="text1"/>
          <w:sz w:val="28"/>
          <w:szCs w:val="28"/>
        </w:rPr>
      </w:pPr>
      <w:r w:rsidRPr="00C6566A">
        <w:rPr>
          <w:rFonts w:ascii="Times New Roman" w:hAnsi="Times New Roman"/>
          <w:noProof/>
        </w:rPr>
        <mc:AlternateContent>
          <mc:Choice Requires="wpg">
            <w:drawing>
              <wp:anchor distT="0" distB="0" distL="114300" distR="114300" simplePos="0" relativeHeight="251664384" behindDoc="0" locked="0" layoutInCell="1" allowOverlap="1" wp14:anchorId="194A1381" wp14:editId="62759D28">
                <wp:simplePos x="0" y="0"/>
                <wp:positionH relativeFrom="column">
                  <wp:posOffset>-300990</wp:posOffset>
                </wp:positionH>
                <wp:positionV relativeFrom="paragraph">
                  <wp:posOffset>273050</wp:posOffset>
                </wp:positionV>
                <wp:extent cx="6457950" cy="1247775"/>
                <wp:effectExtent l="0" t="0" r="0" b="9525"/>
                <wp:wrapNone/>
                <wp:docPr id="906078911"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7950" cy="1247775"/>
                          <a:chOff x="1380" y="5465"/>
                          <a:chExt cx="10170" cy="1965"/>
                        </a:xfrm>
                      </wpg:grpSpPr>
                      <wps:wsp>
                        <wps:cNvPr id="64" name="Rectangle 25"/>
                        <wps:cNvSpPr>
                          <a:spLocks noChangeArrowheads="1"/>
                        </wps:cNvSpPr>
                        <wps:spPr bwMode="auto">
                          <a:xfrm>
                            <a:off x="1380" y="6215"/>
                            <a:ext cx="2010" cy="675"/>
                          </a:xfrm>
                          <a:prstGeom prst="rect">
                            <a:avLst/>
                          </a:prstGeom>
                          <a:solidFill>
                            <a:srgbClr val="FFFFFF"/>
                          </a:solidFill>
                          <a:ln w="9525">
                            <a:solidFill>
                              <a:srgbClr val="000000"/>
                            </a:solidFill>
                            <a:miter lim="800000"/>
                            <a:headEnd/>
                            <a:tailEnd/>
                          </a:ln>
                        </wps:spPr>
                        <wps:txbx>
                          <w:txbxContent>
                            <w:p w14:paraId="64BAD09F" w14:textId="77777777" w:rsidR="007532EC" w:rsidRPr="00422269" w:rsidRDefault="007532EC" w:rsidP="007532EC">
                              <w:pPr>
                                <w:jc w:val="center"/>
                                <w:rPr>
                                  <w:sz w:val="36"/>
                                  <w:szCs w:val="36"/>
                                </w:rPr>
                              </w:pPr>
                              <w:r>
                                <w:rPr>
                                  <w:sz w:val="36"/>
                                  <w:szCs w:val="36"/>
                                </w:rPr>
                                <w:t>User</w:t>
                              </w:r>
                            </w:p>
                          </w:txbxContent>
                        </wps:txbx>
                        <wps:bodyPr rot="0" vert="horz" wrap="square" lIns="91440" tIns="45720" rIns="91440" bIns="45720" anchor="t" anchorCtr="0" upright="1">
                          <a:noAutofit/>
                        </wps:bodyPr>
                      </wps:wsp>
                      <wps:wsp>
                        <wps:cNvPr id="65" name="Oval 26"/>
                        <wps:cNvSpPr>
                          <a:spLocks noChangeArrowheads="1"/>
                        </wps:cNvSpPr>
                        <wps:spPr bwMode="auto">
                          <a:xfrm>
                            <a:off x="5265" y="5465"/>
                            <a:ext cx="2205" cy="1965"/>
                          </a:xfrm>
                          <a:prstGeom prst="ellipse">
                            <a:avLst/>
                          </a:prstGeom>
                          <a:solidFill>
                            <a:srgbClr val="FFFFFF"/>
                          </a:solidFill>
                          <a:ln w="9525">
                            <a:solidFill>
                              <a:srgbClr val="000000"/>
                            </a:solidFill>
                            <a:round/>
                            <a:headEnd/>
                            <a:tailEnd/>
                          </a:ln>
                        </wps:spPr>
                        <wps:txbx>
                          <w:txbxContent>
                            <w:p w14:paraId="6DE24BFC" w14:textId="6B3B41A4" w:rsidR="007532EC" w:rsidRPr="00422269" w:rsidRDefault="007532EC" w:rsidP="007532EC">
                              <w:pPr>
                                <w:jc w:val="center"/>
                                <w:rPr>
                                  <w:sz w:val="24"/>
                                  <w:szCs w:val="24"/>
                                </w:rPr>
                              </w:pPr>
                              <w:r>
                                <w:rPr>
                                  <w:sz w:val="24"/>
                                  <w:szCs w:val="24"/>
                                </w:rPr>
                                <w:t xml:space="preserve">Online </w:t>
                              </w:r>
                              <w:r w:rsidR="000A0524">
                                <w:rPr>
                                  <w:sz w:val="24"/>
                                  <w:szCs w:val="24"/>
                                </w:rPr>
                                <w:t>Ecommerce</w:t>
                              </w:r>
                              <w:r>
                                <w:rPr>
                                  <w:sz w:val="24"/>
                                  <w:szCs w:val="24"/>
                                </w:rPr>
                                <w:t xml:space="preserve"> Chatbot</w:t>
                              </w:r>
                            </w:p>
                          </w:txbxContent>
                        </wps:txbx>
                        <wps:bodyPr rot="0" vert="horz" wrap="square" lIns="91440" tIns="45720" rIns="91440" bIns="45720" anchor="t" anchorCtr="0" upright="1">
                          <a:noAutofit/>
                        </wps:bodyPr>
                      </wps:wsp>
                      <wps:wsp>
                        <wps:cNvPr id="66" name="AutoShape 27"/>
                        <wps:cNvCnPr>
                          <a:cxnSpLocks noChangeShapeType="1"/>
                        </wps:cNvCnPr>
                        <wps:spPr bwMode="auto">
                          <a:xfrm>
                            <a:off x="3390" y="6500"/>
                            <a:ext cx="1875" cy="15"/>
                          </a:xfrm>
                          <a:prstGeom prst="straightConnector1">
                            <a:avLst/>
                          </a:prstGeom>
                          <a:noFill/>
                          <a:ln w="9525">
                            <a:solidFill>
                              <a:srgbClr val="000000"/>
                            </a:solidFill>
                            <a:round/>
                            <a:headEnd/>
                            <a:tailEnd type="triangle" w="med" len="med"/>
                          </a:ln>
                        </wps:spPr>
                        <wps:bodyPr/>
                      </wps:wsp>
                      <wps:wsp>
                        <wps:cNvPr id="67" name="Rectangle 28"/>
                        <wps:cNvSpPr>
                          <a:spLocks noChangeArrowheads="1"/>
                        </wps:cNvSpPr>
                        <wps:spPr bwMode="auto">
                          <a:xfrm>
                            <a:off x="9540" y="6110"/>
                            <a:ext cx="2010" cy="675"/>
                          </a:xfrm>
                          <a:prstGeom prst="rect">
                            <a:avLst/>
                          </a:prstGeom>
                          <a:solidFill>
                            <a:srgbClr val="FFFFFF"/>
                          </a:solidFill>
                          <a:ln w="9525">
                            <a:solidFill>
                              <a:srgbClr val="000000"/>
                            </a:solidFill>
                            <a:miter lim="800000"/>
                            <a:headEnd/>
                            <a:tailEnd/>
                          </a:ln>
                        </wps:spPr>
                        <wps:txbx>
                          <w:txbxContent>
                            <w:p w14:paraId="1D89F5CA" w14:textId="77777777" w:rsidR="007532EC" w:rsidRDefault="007532EC" w:rsidP="007532EC">
                              <w:pPr>
                                <w:jc w:val="center"/>
                                <w:rPr>
                                  <w:sz w:val="36"/>
                                  <w:szCs w:val="36"/>
                                </w:rPr>
                              </w:pPr>
                              <w:r>
                                <w:rPr>
                                  <w:sz w:val="36"/>
                                  <w:szCs w:val="36"/>
                                </w:rPr>
                                <w:t>Admin</w:t>
                              </w:r>
                            </w:p>
                          </w:txbxContent>
                        </wps:txbx>
                        <wps:bodyPr rot="0" vert="horz" wrap="square" lIns="91440" tIns="45720" rIns="91440" bIns="45720" anchor="t" anchorCtr="0" upright="1">
                          <a:noAutofit/>
                        </wps:bodyPr>
                      </wps:wsp>
                      <wps:wsp>
                        <wps:cNvPr id="69" name="Text Box 30"/>
                        <wps:cNvSpPr txBox="1">
                          <a:spLocks noChangeArrowheads="1"/>
                        </wps:cNvSpPr>
                        <wps:spPr bwMode="auto">
                          <a:xfrm>
                            <a:off x="3495" y="5766"/>
                            <a:ext cx="1605" cy="614"/>
                          </a:xfrm>
                          <a:prstGeom prst="rect">
                            <a:avLst/>
                          </a:prstGeom>
                          <a:solidFill>
                            <a:srgbClr val="FFFFFF"/>
                          </a:solidFill>
                          <a:ln w="9525">
                            <a:solidFill>
                              <a:srgbClr val="FFFFFF"/>
                            </a:solidFill>
                            <a:miter lim="800000"/>
                            <a:headEnd/>
                            <a:tailEnd/>
                          </a:ln>
                        </wps:spPr>
                        <wps:txbx>
                          <w:txbxContent>
                            <w:p w14:paraId="50A707F2" w14:textId="0FC69EB3" w:rsidR="007532EC" w:rsidRDefault="007532EC" w:rsidP="007532EC">
                              <w:pPr>
                                <w:rPr>
                                  <w:sz w:val="18"/>
                                  <w:szCs w:val="18"/>
                                </w:rPr>
                              </w:pPr>
                              <w:r>
                                <w:rPr>
                                  <w:sz w:val="18"/>
                                  <w:szCs w:val="18"/>
                                </w:rPr>
                                <w:t xml:space="preserve">Search for </w:t>
                              </w:r>
                              <w:r w:rsidR="005B52BD">
                                <w:rPr>
                                  <w:sz w:val="18"/>
                                  <w:szCs w:val="18"/>
                                </w:rPr>
                                <w:t xml:space="preserve">product </w:t>
                              </w:r>
                              <w:r>
                                <w:rPr>
                                  <w:sz w:val="18"/>
                                  <w:szCs w:val="18"/>
                                </w:rPr>
                                <w:t>process</w:t>
                              </w:r>
                            </w:p>
                          </w:txbxContent>
                        </wps:txbx>
                        <wps:bodyPr rot="0" vert="horz" wrap="square" lIns="91440" tIns="45720" rIns="91440" bIns="45720" anchor="t" anchorCtr="0" upright="1">
                          <a:noAutofit/>
                        </wps:bodyPr>
                      </wps:wsp>
                      <wps:wsp>
                        <wps:cNvPr id="70" name="Text Box 31"/>
                        <wps:cNvSpPr txBox="1">
                          <a:spLocks noChangeArrowheads="1"/>
                        </wps:cNvSpPr>
                        <wps:spPr bwMode="auto">
                          <a:xfrm>
                            <a:off x="7545" y="5960"/>
                            <a:ext cx="1920" cy="420"/>
                          </a:xfrm>
                          <a:prstGeom prst="rect">
                            <a:avLst/>
                          </a:prstGeom>
                          <a:solidFill>
                            <a:srgbClr val="FFFFFF"/>
                          </a:solidFill>
                          <a:ln w="9525">
                            <a:solidFill>
                              <a:srgbClr val="FFFFFF"/>
                            </a:solidFill>
                            <a:miter lim="800000"/>
                            <a:headEnd/>
                            <a:tailEnd/>
                          </a:ln>
                        </wps:spPr>
                        <wps:txbx>
                          <w:txbxContent>
                            <w:p w14:paraId="32E8A648" w14:textId="77777777" w:rsidR="007532EC" w:rsidRDefault="007532EC" w:rsidP="007532EC">
                              <w:pPr>
                                <w:rPr>
                                  <w:sz w:val="16"/>
                                  <w:szCs w:val="16"/>
                                </w:rPr>
                              </w:pPr>
                              <w:r>
                                <w:rPr>
                                  <w:sz w:val="16"/>
                                  <w:szCs w:val="16"/>
                                </w:rPr>
                                <w:t>Request</w:t>
                              </w:r>
                            </w:p>
                          </w:txbxContent>
                        </wps:txbx>
                        <wps:bodyPr rot="0" vert="horz" wrap="square" lIns="91440" tIns="45720" rIns="91440" bIns="45720" anchor="t" anchorCtr="0" upright="1">
                          <a:noAutofit/>
                        </wps:bodyPr>
                      </wps:wsp>
                      <wps:wsp>
                        <wps:cNvPr id="71" name="AutoShape 32"/>
                        <wps:cNvCnPr>
                          <a:cxnSpLocks noChangeShapeType="1"/>
                        </wps:cNvCnPr>
                        <wps:spPr bwMode="auto">
                          <a:xfrm flipH="1">
                            <a:off x="3390" y="6785"/>
                            <a:ext cx="1875" cy="0"/>
                          </a:xfrm>
                          <a:prstGeom prst="straightConnector1">
                            <a:avLst/>
                          </a:prstGeom>
                          <a:noFill/>
                          <a:ln w="9525">
                            <a:solidFill>
                              <a:srgbClr val="000000"/>
                            </a:solidFill>
                            <a:round/>
                            <a:headEnd/>
                            <a:tailEnd type="triangle" w="med" len="med"/>
                          </a:ln>
                        </wps:spPr>
                        <wps:bodyPr/>
                      </wps:wsp>
                      <wps:wsp>
                        <wps:cNvPr id="72" name="Text Box 33"/>
                        <wps:cNvSpPr txBox="1">
                          <a:spLocks noChangeArrowheads="1"/>
                        </wps:cNvSpPr>
                        <wps:spPr bwMode="auto">
                          <a:xfrm>
                            <a:off x="3660" y="6890"/>
                            <a:ext cx="1605" cy="420"/>
                          </a:xfrm>
                          <a:prstGeom prst="rect">
                            <a:avLst/>
                          </a:prstGeom>
                          <a:solidFill>
                            <a:srgbClr val="FFFFFF"/>
                          </a:solidFill>
                          <a:ln w="9525">
                            <a:solidFill>
                              <a:srgbClr val="FFFFFF"/>
                            </a:solidFill>
                            <a:miter lim="800000"/>
                            <a:headEnd/>
                            <a:tailEnd/>
                          </a:ln>
                        </wps:spPr>
                        <wps:txbx>
                          <w:txbxContent>
                            <w:p w14:paraId="223FEA0E" w14:textId="77777777" w:rsidR="007532EC" w:rsidRDefault="007532EC" w:rsidP="007532EC">
                              <w:pPr>
                                <w:rPr>
                                  <w:sz w:val="18"/>
                                  <w:szCs w:val="18"/>
                                </w:rPr>
                              </w:pPr>
                              <w:r>
                                <w:rPr>
                                  <w:sz w:val="18"/>
                                  <w:szCs w:val="18"/>
                                </w:rPr>
                                <w:t>Get results</w:t>
                              </w:r>
                            </w:p>
                          </w:txbxContent>
                        </wps:txbx>
                        <wps:bodyPr rot="0" vert="horz" wrap="square" lIns="91440" tIns="45720" rIns="91440" bIns="45720" anchor="t" anchorCtr="0" upright="1">
                          <a:noAutofit/>
                        </wps:bodyPr>
                      </wps:wsp>
                      <wps:wsp>
                        <wps:cNvPr id="73" name="AutoShape 34"/>
                        <wps:cNvCnPr>
                          <a:cxnSpLocks noChangeShapeType="1"/>
                        </wps:cNvCnPr>
                        <wps:spPr bwMode="auto">
                          <a:xfrm flipV="1">
                            <a:off x="7470" y="6410"/>
                            <a:ext cx="2070" cy="15"/>
                          </a:xfrm>
                          <a:prstGeom prst="straightConnector1">
                            <a:avLst/>
                          </a:prstGeom>
                          <a:noFill/>
                          <a:ln w="9525">
                            <a:solidFill>
                              <a:srgbClr val="000000"/>
                            </a:solidFill>
                            <a:round/>
                            <a:headEnd/>
                            <a:tailEnd type="triangle" w="med" len="med"/>
                          </a:ln>
                        </wps:spPr>
                        <wps:bodyPr/>
                      </wps:wsp>
                      <wps:wsp>
                        <wps:cNvPr id="74" name="Text Box 35"/>
                        <wps:cNvSpPr txBox="1">
                          <a:spLocks noChangeArrowheads="1"/>
                        </wps:cNvSpPr>
                        <wps:spPr bwMode="auto">
                          <a:xfrm>
                            <a:off x="7470" y="6785"/>
                            <a:ext cx="1920" cy="420"/>
                          </a:xfrm>
                          <a:prstGeom prst="rect">
                            <a:avLst/>
                          </a:prstGeom>
                          <a:solidFill>
                            <a:srgbClr val="FFFFFF"/>
                          </a:solidFill>
                          <a:ln w="9525">
                            <a:solidFill>
                              <a:srgbClr val="FFFFFF"/>
                            </a:solidFill>
                            <a:miter lim="800000"/>
                            <a:headEnd/>
                            <a:tailEnd/>
                          </a:ln>
                        </wps:spPr>
                        <wps:txbx>
                          <w:txbxContent>
                            <w:p w14:paraId="0902E305" w14:textId="77777777" w:rsidR="007532EC" w:rsidRDefault="007532EC" w:rsidP="007532EC">
                              <w:pPr>
                                <w:rPr>
                                  <w:sz w:val="20"/>
                                  <w:szCs w:val="20"/>
                                </w:rPr>
                              </w:pPr>
                              <w:r>
                                <w:rPr>
                                  <w:sz w:val="20"/>
                                  <w:szCs w:val="20"/>
                                </w:rPr>
                                <w:t>Response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4A1381" id="Group 62" o:spid="_x0000_s1028" style="position:absolute;left:0;text-align:left;margin-left:-23.7pt;margin-top:21.5pt;width:508.5pt;height:98.25pt;z-index:251664384" coordorigin="1380,5465" coordsize="10170,1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">
                <v:rect id="Rectangle 25" o:spid="_x0000_s1029" style="position:absolute;left:1380;top:6215;width:2010;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jjgxAAAANsAAAAPAAAAZHJzL2Rvd25yZXYueG1sRI9Ba8JA&#10;FITvQv/D8gq9mU2tiI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L2SOODEAAAA2wAAAA8A&#10;AAAAAAAAAAAAAAAABwIAAGRycy9kb3ducmV2LnhtbFBLBQYAAAAAAwADALcAAAD4AgAAAAA=&#10;">
                  <v:textbox>
                    <w:txbxContent>
                      <w:p w14:paraId="64BAD09F" w14:textId="77777777" w:rsidR="007532EC" w:rsidRPr="00422269" w:rsidRDefault="007532EC" w:rsidP="007532EC">
                        <w:pPr>
                          <w:jc w:val="center"/>
                          <w:rPr>
                            <w:sz w:val="36"/>
                            <w:szCs w:val="36"/>
                          </w:rPr>
                        </w:pPr>
                        <w:r>
                          <w:rPr>
                            <w:sz w:val="36"/>
                            <w:szCs w:val="36"/>
                          </w:rPr>
                          <w:t>User</w:t>
                        </w:r>
                      </w:p>
                    </w:txbxContent>
                  </v:textbox>
                </v:rect>
                <v:oval id="Oval 26" o:spid="_x0000_s1030" style="position:absolute;left:5265;top:5465;width:2205;height:1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">
                  <v:textbox>
                    <w:txbxContent>
                      <w:p w14:paraId="6DE24BFC" w14:textId="6B3B41A4" w:rsidR="007532EC" w:rsidRPr="00422269" w:rsidRDefault="007532EC" w:rsidP="007532EC">
                        <w:pPr>
                          <w:jc w:val="center"/>
                          <w:rPr>
                            <w:sz w:val="24"/>
                            <w:szCs w:val="24"/>
                          </w:rPr>
                        </w:pPr>
                        <w:r>
                          <w:rPr>
                            <w:sz w:val="24"/>
                            <w:szCs w:val="24"/>
                          </w:rPr>
                          <w:t xml:space="preserve">Online </w:t>
                        </w:r>
                        <w:r w:rsidR="000A0524">
                          <w:rPr>
                            <w:sz w:val="24"/>
                            <w:szCs w:val="24"/>
                          </w:rPr>
                          <w:t>Ecommerce</w:t>
                        </w:r>
                        <w:r>
                          <w:rPr>
                            <w:sz w:val="24"/>
                            <w:szCs w:val="24"/>
                          </w:rPr>
                          <w:t xml:space="preserve"> Chatbot</w:t>
                        </w:r>
                      </w:p>
                    </w:txbxContent>
                  </v:textbox>
                </v:oval>
                <v:shapetype id="_x0000_t32" coordsize="21600,21600" o:spt="32" o:oned="t" path="m,l21600,21600e" filled="f">
                  <v:path arrowok="t" fillok="f" o:connecttype="none"/>
                  <o:lock v:ext="edit" shapetype="t"/>
                </v:shapetype>
                <v:shape id="AutoShape 27" o:spid="_x0000_s1031" type="#_x0000_t32" style="position:absolute;left:3390;top:6500;width:1875;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">
                  <v:stroke endarrow="block"/>
                </v:shape>
                <v:rect id="Rectangle 28" o:spid="_x0000_s1032" style="position:absolute;left:9540;top:6110;width:2010;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">
                  <v:textbox>
                    <w:txbxContent>
                      <w:p w14:paraId="1D89F5CA" w14:textId="77777777" w:rsidR="007532EC" w:rsidRDefault="007532EC" w:rsidP="007532EC">
                        <w:pPr>
                          <w:jc w:val="center"/>
                          <w:rPr>
                            <w:sz w:val="36"/>
                            <w:szCs w:val="36"/>
                          </w:rPr>
                        </w:pPr>
                        <w:r>
                          <w:rPr>
                            <w:sz w:val="36"/>
                            <w:szCs w:val="36"/>
                          </w:rPr>
                          <w:t>Admin</w:t>
                        </w:r>
                      </w:p>
                    </w:txbxContent>
                  </v:textbox>
                </v:rect>
                <v:shapetype id="_x0000_t202" coordsize="21600,21600" o:spt="202" path="m,l,21600r21600,l21600,xe">
                  <v:stroke joinstyle="miter"/>
                  <v:path gradientshapeok="t" o:connecttype="rect"/>
                </v:shapetype>
                <v:shape id="Text Box 30" o:spid="_x0000_s1033" type="#_x0000_t202" style="position:absolute;left:3495;top:5766;width:1605;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" strokecolor="white">
                  <v:textbox>
                    <w:txbxContent>
                      <w:p w14:paraId="50A707F2" w14:textId="0FC69EB3" w:rsidR="007532EC" w:rsidRDefault="007532EC" w:rsidP="007532EC">
                        <w:pPr>
                          <w:rPr>
                            <w:sz w:val="18"/>
                            <w:szCs w:val="18"/>
                          </w:rPr>
                        </w:pPr>
                        <w:r>
                          <w:rPr>
                            <w:sz w:val="18"/>
                            <w:szCs w:val="18"/>
                          </w:rPr>
                          <w:t xml:space="preserve">Search for </w:t>
                        </w:r>
                        <w:r w:rsidR="005B52BD">
                          <w:rPr>
                            <w:sz w:val="18"/>
                            <w:szCs w:val="18"/>
                          </w:rPr>
                          <w:t xml:space="preserve">product </w:t>
                        </w:r>
                        <w:r>
                          <w:rPr>
                            <w:sz w:val="18"/>
                            <w:szCs w:val="18"/>
                          </w:rPr>
                          <w:t>process</w:t>
                        </w:r>
                      </w:p>
                    </w:txbxContent>
                  </v:textbox>
                </v:shape>
                <v:shape id="Text Box 31" o:spid="_x0000_s1034" type="#_x0000_t202" style="position:absolute;left:7545;top:5960;width:192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" strokecolor="white">
                  <v:textbox>
                    <w:txbxContent>
                      <w:p w14:paraId="32E8A648" w14:textId="77777777" w:rsidR="007532EC" w:rsidRDefault="007532EC" w:rsidP="007532EC">
                        <w:pPr>
                          <w:rPr>
                            <w:sz w:val="16"/>
                            <w:szCs w:val="16"/>
                          </w:rPr>
                        </w:pPr>
                        <w:r>
                          <w:rPr>
                            <w:sz w:val="16"/>
                            <w:szCs w:val="16"/>
                          </w:rPr>
                          <w:t>Request</w:t>
                        </w:r>
                      </w:p>
                    </w:txbxContent>
                  </v:textbox>
                </v:shape>
                <v:shape id="AutoShape 32" o:spid="_x0000_s1035" type="#_x0000_t32" style="position:absolute;left:3390;top:6785;width:187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">
                  <v:stroke endarrow="block"/>
                </v:shape>
                <v:shape id="Text Box 33" o:spid="_x0000_s1036" type="#_x0000_t202" style="position:absolute;left:3660;top:6890;width:160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" strokecolor="white">
                  <v:textbox>
                    <w:txbxContent>
                      <w:p w14:paraId="223FEA0E" w14:textId="77777777" w:rsidR="007532EC" w:rsidRDefault="007532EC" w:rsidP="007532EC">
                        <w:pPr>
                          <w:rPr>
                            <w:sz w:val="18"/>
                            <w:szCs w:val="18"/>
                          </w:rPr>
                        </w:pPr>
                        <w:r>
                          <w:rPr>
                            <w:sz w:val="18"/>
                            <w:szCs w:val="18"/>
                          </w:rPr>
                          <w:t>Get results</w:t>
                        </w:r>
                      </w:p>
                    </w:txbxContent>
                  </v:textbox>
                </v:shape>
                <v:shape id="AutoShape 34" o:spid="_x0000_s1037" type="#_x0000_t32" style="position:absolute;left:7470;top:6410;width:2070;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">
                  <v:stroke endarrow="block"/>
                </v:shape>
                <v:shape id="Text Box 35" o:spid="_x0000_s1038" type="#_x0000_t202" style="position:absolute;left:7470;top:6785;width:192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" strokecolor="white">
                  <v:textbox>
                    <w:txbxContent>
                      <w:p w14:paraId="0902E305" w14:textId="77777777" w:rsidR="007532EC" w:rsidRDefault="007532EC" w:rsidP="007532EC">
                        <w:pPr>
                          <w:rPr>
                            <w:sz w:val="20"/>
                            <w:szCs w:val="20"/>
                          </w:rPr>
                        </w:pPr>
                        <w:r>
                          <w:rPr>
                            <w:sz w:val="20"/>
                            <w:szCs w:val="20"/>
                          </w:rPr>
                          <w:t>Response</w:t>
                        </w:r>
                      </w:p>
                    </w:txbxContent>
                  </v:textbox>
                </v:shape>
              </v:group>
            </w:pict>
          </mc:Fallback>
        </mc:AlternateContent>
      </w:r>
      <w:r w:rsidR="007532EC" w:rsidRPr="00C6566A">
        <w:rPr>
          <w:rFonts w:ascii="Times New Roman" w:hAnsi="Times New Roman"/>
          <w:b/>
          <w:color w:val="000000" w:themeColor="text1"/>
          <w:sz w:val="28"/>
          <w:szCs w:val="28"/>
        </w:rPr>
        <w:t>LEVEL 0:</w:t>
      </w:r>
    </w:p>
    <w:p w14:paraId="424D52CC" w14:textId="77777777" w:rsidR="007532EC" w:rsidRPr="00C6566A" w:rsidRDefault="007532EC" w:rsidP="007532EC">
      <w:pPr>
        <w:spacing w:line="360" w:lineRule="auto"/>
        <w:jc w:val="both"/>
        <w:rPr>
          <w:rFonts w:ascii="Times New Roman" w:hAnsi="Times New Roman"/>
          <w:b/>
          <w:color w:val="000000" w:themeColor="text1"/>
          <w:sz w:val="28"/>
          <w:szCs w:val="28"/>
        </w:rPr>
      </w:pPr>
    </w:p>
    <w:p w14:paraId="2B6E2D68" w14:textId="37DA3C27" w:rsidR="007532EC" w:rsidRPr="00C6566A" w:rsidRDefault="0022667C" w:rsidP="007532EC">
      <w:pPr>
        <w:spacing w:line="360" w:lineRule="auto"/>
        <w:jc w:val="both"/>
        <w:rPr>
          <w:rFonts w:ascii="Times New Roman" w:hAnsi="Times New Roman"/>
          <w:b/>
          <w:color w:val="000000" w:themeColor="text1"/>
          <w:sz w:val="28"/>
          <w:szCs w:val="28"/>
        </w:rPr>
      </w:pPr>
      <w:r w:rsidRPr="00C6566A">
        <w:rPr>
          <w:rFonts w:ascii="Times New Roman" w:hAnsi="Times New Roman"/>
          <w:noProof/>
        </w:rPr>
        <mc:AlternateContent>
          <mc:Choice Requires="wps">
            <w:drawing>
              <wp:anchor distT="4294967295" distB="4294967295" distL="114300" distR="114300" simplePos="0" relativeHeight="251672576" behindDoc="0" locked="0" layoutInCell="1" allowOverlap="1" wp14:anchorId="6F42A45F" wp14:editId="500DAE08">
                <wp:simplePos x="0" y="0"/>
                <wp:positionH relativeFrom="column">
                  <wp:posOffset>3587115</wp:posOffset>
                </wp:positionH>
                <wp:positionV relativeFrom="paragraph">
                  <wp:posOffset>190499</wp:posOffset>
                </wp:positionV>
                <wp:extent cx="1266825" cy="0"/>
                <wp:effectExtent l="38100" t="76200" r="0" b="76200"/>
                <wp:wrapNone/>
                <wp:docPr id="2096779585"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668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759DC5B" id="Straight Arrow Connector 50" o:spid="_x0000_s1026" type="#_x0000_t32" style="position:absolute;margin-left:282.45pt;margin-top:15pt;width:99.75pt;height:0;flip:x;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" strokecolor="black [3040]">
                <v:stroke endarrow="block"/>
                <o:lock v:ext="edit" shapetype="f"/>
              </v:shape>
            </w:pict>
          </mc:Fallback>
        </mc:AlternateContent>
      </w:r>
    </w:p>
    <w:p w14:paraId="04E322F4" w14:textId="77777777" w:rsidR="005012E7" w:rsidRPr="00C6566A" w:rsidRDefault="005012E7" w:rsidP="007532EC">
      <w:pPr>
        <w:spacing w:line="360" w:lineRule="auto"/>
        <w:jc w:val="both"/>
        <w:rPr>
          <w:rFonts w:ascii="Times New Roman" w:hAnsi="Times New Roman"/>
          <w:b/>
          <w:color w:val="000000" w:themeColor="text1"/>
          <w:sz w:val="28"/>
          <w:szCs w:val="28"/>
        </w:rPr>
      </w:pPr>
    </w:p>
    <w:p w14:paraId="22A28FA3" w14:textId="18BC24F9" w:rsidR="007532EC" w:rsidRPr="00C6566A" w:rsidRDefault="007532EC" w:rsidP="007532EC">
      <w:pPr>
        <w:spacing w:line="360" w:lineRule="auto"/>
        <w:jc w:val="both"/>
        <w:rPr>
          <w:rFonts w:ascii="Times New Roman" w:hAnsi="Times New Roman"/>
          <w:b/>
          <w:color w:val="000000" w:themeColor="text1"/>
          <w:sz w:val="28"/>
          <w:szCs w:val="28"/>
        </w:rPr>
      </w:pPr>
      <w:r w:rsidRPr="00C6566A">
        <w:rPr>
          <w:rFonts w:ascii="Times New Roman" w:hAnsi="Times New Roman"/>
          <w:b/>
          <w:color w:val="000000" w:themeColor="text1"/>
          <w:sz w:val="28"/>
          <w:szCs w:val="28"/>
        </w:rPr>
        <w:t>LEVEL 1:</w:t>
      </w:r>
    </w:p>
    <w:p w14:paraId="516D2B5E" w14:textId="59554526" w:rsidR="007532EC" w:rsidRPr="00C6566A" w:rsidRDefault="0022667C" w:rsidP="007532EC">
      <w:pPr>
        <w:spacing w:line="360" w:lineRule="auto"/>
        <w:jc w:val="both"/>
        <w:rPr>
          <w:rFonts w:ascii="Times New Roman" w:hAnsi="Times New Roman"/>
          <w:b/>
          <w:color w:val="000000" w:themeColor="text1"/>
          <w:sz w:val="28"/>
          <w:szCs w:val="28"/>
        </w:rPr>
      </w:pPr>
      <w:r w:rsidRPr="00C6566A">
        <w:rPr>
          <w:rFonts w:ascii="Times New Roman" w:hAnsi="Times New Roman"/>
          <w:noProof/>
        </w:rPr>
        <mc:AlternateContent>
          <mc:Choice Requires="wpg">
            <w:drawing>
              <wp:anchor distT="0" distB="0" distL="114300" distR="114300" simplePos="0" relativeHeight="251666432" behindDoc="0" locked="0" layoutInCell="1" allowOverlap="1" wp14:anchorId="35FD4BA6" wp14:editId="7EE95B02">
                <wp:simplePos x="0" y="0"/>
                <wp:positionH relativeFrom="margin">
                  <wp:align>left</wp:align>
                </wp:positionH>
                <wp:positionV relativeFrom="paragraph">
                  <wp:posOffset>367665</wp:posOffset>
                </wp:positionV>
                <wp:extent cx="6201410" cy="1028700"/>
                <wp:effectExtent l="9525" t="5715" r="8890" b="13335"/>
                <wp:wrapNone/>
                <wp:docPr id="174816194"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01410" cy="1028700"/>
                          <a:chOff x="1309" y="9163"/>
                          <a:chExt cx="9766" cy="1620"/>
                        </a:xfrm>
                      </wpg:grpSpPr>
                      <wps:wsp>
                        <wps:cNvPr id="1859566301" name="Rectangle 20"/>
                        <wps:cNvSpPr>
                          <a:spLocks noChangeArrowheads="1"/>
                        </wps:cNvSpPr>
                        <wps:spPr bwMode="auto">
                          <a:xfrm>
                            <a:off x="1309" y="9463"/>
                            <a:ext cx="1889" cy="636"/>
                          </a:xfrm>
                          <a:prstGeom prst="rect">
                            <a:avLst/>
                          </a:prstGeom>
                          <a:solidFill>
                            <a:srgbClr val="FFFFFF"/>
                          </a:solidFill>
                          <a:ln w="9525">
                            <a:solidFill>
                              <a:srgbClr val="000000"/>
                            </a:solidFill>
                            <a:miter lim="800000"/>
                            <a:headEnd/>
                            <a:tailEnd/>
                          </a:ln>
                        </wps:spPr>
                        <wps:txbx>
                          <w:txbxContent>
                            <w:p w14:paraId="4ECBF8AE" w14:textId="77777777" w:rsidR="007532EC" w:rsidRPr="00422269" w:rsidRDefault="007532EC" w:rsidP="007532EC">
                              <w:pPr>
                                <w:jc w:val="center"/>
                                <w:rPr>
                                  <w:rFonts w:ascii="Times New Roman" w:hAnsi="Times New Roman"/>
                                  <w:sz w:val="28"/>
                                </w:rPr>
                              </w:pPr>
                              <w:r>
                                <w:rPr>
                                  <w:rFonts w:ascii="Times New Roman" w:hAnsi="Times New Roman"/>
                                  <w:sz w:val="28"/>
                                </w:rPr>
                                <w:t>User</w:t>
                              </w:r>
                            </w:p>
                          </w:txbxContent>
                        </wps:txbx>
                        <wps:bodyPr rot="0" vert="horz" wrap="square" lIns="91440" tIns="45720" rIns="91440" bIns="45720" anchor="t" anchorCtr="0" upright="1">
                          <a:noAutofit/>
                        </wps:bodyPr>
                      </wps:wsp>
                      <wps:wsp>
                        <wps:cNvPr id="1062892208" name="Oval 21"/>
                        <wps:cNvSpPr>
                          <a:spLocks noChangeArrowheads="1"/>
                        </wps:cNvSpPr>
                        <wps:spPr bwMode="auto">
                          <a:xfrm>
                            <a:off x="4900" y="9163"/>
                            <a:ext cx="2169" cy="1620"/>
                          </a:xfrm>
                          <a:prstGeom prst="ellipse">
                            <a:avLst/>
                          </a:prstGeom>
                          <a:solidFill>
                            <a:srgbClr val="FFFFFF"/>
                          </a:solidFill>
                          <a:ln w="9525">
                            <a:solidFill>
                              <a:srgbClr val="000000"/>
                            </a:solidFill>
                            <a:round/>
                            <a:headEnd/>
                            <a:tailEnd/>
                          </a:ln>
                        </wps:spPr>
                        <wps:txbx>
                          <w:txbxContent>
                            <w:p w14:paraId="020FF817" w14:textId="01633CAC" w:rsidR="007532EC" w:rsidRPr="00FF4C1A" w:rsidRDefault="007532EC" w:rsidP="007532EC">
                              <w:pPr>
                                <w:jc w:val="center"/>
                                <w:rPr>
                                  <w:rFonts w:ascii="Times New Roman" w:hAnsi="Times New Roman"/>
                                  <w:sz w:val="24"/>
                                </w:rPr>
                              </w:pPr>
                              <w:r>
                                <w:rPr>
                                  <w:rFonts w:ascii="Times New Roman" w:hAnsi="Times New Roman"/>
                                  <w:sz w:val="24"/>
                                </w:rPr>
                                <w:t xml:space="preserve">Search For </w:t>
                              </w:r>
                              <w:r w:rsidR="001401E6">
                                <w:rPr>
                                  <w:rFonts w:ascii="Times New Roman" w:hAnsi="Times New Roman"/>
                                  <w:sz w:val="24"/>
                                </w:rPr>
                                <w:t>Product</w:t>
                              </w:r>
                              <w:r>
                                <w:rPr>
                                  <w:rFonts w:ascii="Times New Roman" w:hAnsi="Times New Roman"/>
                                  <w:sz w:val="24"/>
                                </w:rPr>
                                <w:t xml:space="preserve"> det</w:t>
                              </w:r>
                              <w:r w:rsidR="006F34C6">
                                <w:rPr>
                                  <w:rFonts w:ascii="Times New Roman" w:hAnsi="Times New Roman"/>
                                  <w:sz w:val="24"/>
                                </w:rPr>
                                <w:t>a</w:t>
                              </w:r>
                              <w:r>
                                <w:rPr>
                                  <w:rFonts w:ascii="Times New Roman" w:hAnsi="Times New Roman"/>
                                  <w:sz w:val="24"/>
                                </w:rPr>
                                <w:t>ils</w:t>
                              </w:r>
                            </w:p>
                          </w:txbxContent>
                        </wps:txbx>
                        <wps:bodyPr rot="0" vert="horz" wrap="square" lIns="91440" tIns="45720" rIns="91440" bIns="45720" anchor="t" anchorCtr="0" upright="1">
                          <a:noAutofit/>
                        </wps:bodyPr>
                      </wps:wsp>
                      <wps:wsp>
                        <wps:cNvPr id="2104981521" name="Rectangle 24"/>
                        <wps:cNvSpPr>
                          <a:spLocks noChangeArrowheads="1"/>
                        </wps:cNvSpPr>
                        <wps:spPr bwMode="auto">
                          <a:xfrm>
                            <a:off x="8401" y="9481"/>
                            <a:ext cx="2674" cy="809"/>
                          </a:xfrm>
                          <a:prstGeom prst="rect">
                            <a:avLst/>
                          </a:prstGeom>
                          <a:solidFill>
                            <a:srgbClr val="FFFFFF"/>
                          </a:solidFill>
                          <a:ln w="9525">
                            <a:solidFill>
                              <a:srgbClr val="000000"/>
                            </a:solidFill>
                            <a:miter lim="800000"/>
                            <a:headEnd/>
                            <a:tailEnd/>
                          </a:ln>
                        </wps:spPr>
                        <wps:txbx>
                          <w:txbxContent>
                            <w:p w14:paraId="39AD4BC5" w14:textId="14F7991F" w:rsidR="007532EC" w:rsidRPr="00FF4C1A" w:rsidRDefault="0088637C" w:rsidP="007532EC">
                              <w:pPr>
                                <w:jc w:val="center"/>
                                <w:rPr>
                                  <w:rFonts w:ascii="Times New Roman" w:hAnsi="Times New Roman"/>
                                  <w:sz w:val="24"/>
                                </w:rPr>
                              </w:pPr>
                              <w:r>
                                <w:rPr>
                                  <w:rFonts w:ascii="Times New Roman" w:hAnsi="Times New Roman"/>
                                  <w:sz w:val="24"/>
                                </w:rPr>
                                <w:t>Ecommerce</w:t>
                              </w:r>
                              <w:r w:rsidR="007532EC">
                                <w:rPr>
                                  <w:rFonts w:ascii="Times New Roman" w:hAnsi="Times New Roman"/>
                                  <w:sz w:val="24"/>
                                </w:rPr>
                                <w:t xml:space="preserve"> details</w:t>
                              </w:r>
                            </w:p>
                          </w:txbxContent>
                        </wps:txbx>
                        <wps:bodyPr rot="0" vert="horz" wrap="square" lIns="91440" tIns="45720" rIns="91440" bIns="45720" anchor="t" anchorCtr="0" upright="1">
                          <a:noAutofit/>
                        </wps:bodyPr>
                      </wps:wsp>
                      <wps:wsp>
                        <wps:cNvPr id="1186434683" name="AutoShape 28"/>
                        <wps:cNvCnPr>
                          <a:cxnSpLocks noChangeShapeType="1"/>
                        </wps:cNvCnPr>
                        <wps:spPr bwMode="auto">
                          <a:xfrm>
                            <a:off x="3198" y="9781"/>
                            <a:ext cx="170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8601429" name="AutoShape 31"/>
                        <wps:cNvCnPr>
                          <a:cxnSpLocks noChangeShapeType="1"/>
                          <a:stCxn id="1062892208" idx="6"/>
                          <a:endCxn id="2104981521" idx="1"/>
                        </wps:cNvCnPr>
                        <wps:spPr bwMode="auto">
                          <a:xfrm flipV="1">
                            <a:off x="7069" y="9886"/>
                            <a:ext cx="1332" cy="8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5FD4BA6" id="Group 19" o:spid="_x0000_s1039" style="position:absolute;left:0;text-align:left;margin-left:0;margin-top:28.95pt;width:488.3pt;height:81pt;z-index:251666432;mso-position-horizontal:left;mso-position-horizontal-relative:margin" coordorigin="1309,9163" coordsize="976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">
                <v:rect id="Rectangle 20" o:spid="_x0000_s1040" style="position:absolute;left:1309;top:9463;width:1889;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">
                  <v:textbox>
                    <w:txbxContent>
                      <w:p w14:paraId="4ECBF8AE" w14:textId="77777777" w:rsidR="007532EC" w:rsidRPr="00422269" w:rsidRDefault="007532EC" w:rsidP="007532EC">
                        <w:pPr>
                          <w:jc w:val="center"/>
                          <w:rPr>
                            <w:rFonts w:ascii="Times New Roman" w:hAnsi="Times New Roman"/>
                            <w:sz w:val="28"/>
                          </w:rPr>
                        </w:pPr>
                        <w:r>
                          <w:rPr>
                            <w:rFonts w:ascii="Times New Roman" w:hAnsi="Times New Roman"/>
                            <w:sz w:val="28"/>
                          </w:rPr>
                          <w:t>User</w:t>
                        </w:r>
                      </w:p>
                    </w:txbxContent>
                  </v:textbox>
                </v:rect>
                <v:oval id="Oval 21" o:spid="_x0000_s1041" style="position:absolute;left:4900;top:9163;width:2169;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">
                  <v:textbox>
                    <w:txbxContent>
                      <w:p w14:paraId="020FF817" w14:textId="01633CAC" w:rsidR="007532EC" w:rsidRPr="00FF4C1A" w:rsidRDefault="007532EC" w:rsidP="007532EC">
                        <w:pPr>
                          <w:jc w:val="center"/>
                          <w:rPr>
                            <w:rFonts w:ascii="Times New Roman" w:hAnsi="Times New Roman"/>
                            <w:sz w:val="24"/>
                          </w:rPr>
                        </w:pPr>
                        <w:r>
                          <w:rPr>
                            <w:rFonts w:ascii="Times New Roman" w:hAnsi="Times New Roman"/>
                            <w:sz w:val="24"/>
                          </w:rPr>
                          <w:t xml:space="preserve">Search For </w:t>
                        </w:r>
                        <w:r w:rsidR="001401E6">
                          <w:rPr>
                            <w:rFonts w:ascii="Times New Roman" w:hAnsi="Times New Roman"/>
                            <w:sz w:val="24"/>
                          </w:rPr>
                          <w:t>Product</w:t>
                        </w:r>
                        <w:r>
                          <w:rPr>
                            <w:rFonts w:ascii="Times New Roman" w:hAnsi="Times New Roman"/>
                            <w:sz w:val="24"/>
                          </w:rPr>
                          <w:t xml:space="preserve"> det</w:t>
                        </w:r>
                        <w:r w:rsidR="006F34C6">
                          <w:rPr>
                            <w:rFonts w:ascii="Times New Roman" w:hAnsi="Times New Roman"/>
                            <w:sz w:val="24"/>
                          </w:rPr>
                          <w:t>a</w:t>
                        </w:r>
                        <w:r>
                          <w:rPr>
                            <w:rFonts w:ascii="Times New Roman" w:hAnsi="Times New Roman"/>
                            <w:sz w:val="24"/>
                          </w:rPr>
                          <w:t>ils</w:t>
                        </w:r>
                      </w:p>
                    </w:txbxContent>
                  </v:textbox>
                </v:oval>
                <v:rect id="Rectangle 24" o:spid="_x0000_s1042" style="position:absolute;left:8401;top:9481;width:2674;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">
                  <v:textbox>
                    <w:txbxContent>
                      <w:p w14:paraId="39AD4BC5" w14:textId="14F7991F" w:rsidR="007532EC" w:rsidRPr="00FF4C1A" w:rsidRDefault="0088637C" w:rsidP="007532EC">
                        <w:pPr>
                          <w:jc w:val="center"/>
                          <w:rPr>
                            <w:rFonts w:ascii="Times New Roman" w:hAnsi="Times New Roman"/>
                            <w:sz w:val="24"/>
                          </w:rPr>
                        </w:pPr>
                        <w:r>
                          <w:rPr>
                            <w:rFonts w:ascii="Times New Roman" w:hAnsi="Times New Roman"/>
                            <w:sz w:val="24"/>
                          </w:rPr>
                          <w:t>Ecommerce</w:t>
                        </w:r>
                        <w:r w:rsidR="007532EC">
                          <w:rPr>
                            <w:rFonts w:ascii="Times New Roman" w:hAnsi="Times New Roman"/>
                            <w:sz w:val="24"/>
                          </w:rPr>
                          <w:t xml:space="preserve"> details</w:t>
                        </w:r>
                      </w:p>
                    </w:txbxContent>
                  </v:textbox>
                </v:rect>
                <v:shape id="AutoShape 28" o:spid="_x0000_s1043" type="#_x0000_t32" style="position:absolute;left:3198;top:9781;width:17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">
                  <v:stroke endarrow="block"/>
                </v:shape>
                <v:shape id="AutoShape 31" o:spid="_x0000_s1044" type="#_x0000_t32" style="position:absolute;left:7069;top:9886;width:1332;height: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">
                  <v:stroke endarrow="block"/>
                </v:shape>
                <w10:wrap anchorx="margin"/>
              </v:group>
            </w:pict>
          </mc:Fallback>
        </mc:AlternateContent>
      </w:r>
    </w:p>
    <w:p w14:paraId="6425961B" w14:textId="77777777" w:rsidR="007532EC" w:rsidRPr="00C6566A" w:rsidRDefault="007532EC" w:rsidP="007532EC">
      <w:pPr>
        <w:spacing w:line="360" w:lineRule="auto"/>
        <w:jc w:val="both"/>
        <w:rPr>
          <w:rFonts w:ascii="Times New Roman" w:hAnsi="Times New Roman"/>
          <w:b/>
          <w:color w:val="000000" w:themeColor="text1"/>
          <w:sz w:val="28"/>
          <w:szCs w:val="28"/>
        </w:rPr>
      </w:pPr>
    </w:p>
    <w:p w14:paraId="10FC654D" w14:textId="77777777" w:rsidR="007532EC" w:rsidRPr="00C6566A" w:rsidRDefault="007532EC" w:rsidP="007532EC">
      <w:pPr>
        <w:spacing w:line="360" w:lineRule="auto"/>
        <w:jc w:val="both"/>
        <w:rPr>
          <w:rFonts w:ascii="Times New Roman" w:hAnsi="Times New Roman"/>
          <w:b/>
          <w:color w:val="000000" w:themeColor="text1"/>
          <w:sz w:val="28"/>
          <w:szCs w:val="28"/>
        </w:rPr>
      </w:pPr>
    </w:p>
    <w:p w14:paraId="3DC6E622" w14:textId="48A065F1" w:rsidR="007532EC" w:rsidRPr="00C6566A" w:rsidRDefault="0022667C" w:rsidP="007532EC">
      <w:pPr>
        <w:spacing w:line="360" w:lineRule="auto"/>
        <w:jc w:val="both"/>
        <w:rPr>
          <w:rFonts w:ascii="Times New Roman" w:hAnsi="Times New Roman"/>
          <w:b/>
          <w:color w:val="000000" w:themeColor="text1"/>
          <w:sz w:val="28"/>
          <w:szCs w:val="28"/>
        </w:rPr>
      </w:pPr>
      <w:r w:rsidRPr="00C6566A">
        <w:rPr>
          <w:rFonts w:ascii="Times New Roman" w:hAnsi="Times New Roman"/>
          <w:noProof/>
        </w:rPr>
        <mc:AlternateContent>
          <mc:Choice Requires="wpg">
            <w:drawing>
              <wp:anchor distT="0" distB="0" distL="114300" distR="114300" simplePos="0" relativeHeight="251667456" behindDoc="0" locked="0" layoutInCell="1" allowOverlap="1" wp14:anchorId="78C60824" wp14:editId="380C3D82">
                <wp:simplePos x="0" y="0"/>
                <wp:positionH relativeFrom="column">
                  <wp:posOffset>-222885</wp:posOffset>
                </wp:positionH>
                <wp:positionV relativeFrom="paragraph">
                  <wp:posOffset>321310</wp:posOffset>
                </wp:positionV>
                <wp:extent cx="6163310" cy="2900045"/>
                <wp:effectExtent l="0" t="0" r="8890" b="0"/>
                <wp:wrapNone/>
                <wp:docPr id="34864413"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63310" cy="2900045"/>
                          <a:chOff x="1309" y="7237"/>
                          <a:chExt cx="9706" cy="4567"/>
                        </a:xfrm>
                      </wpg:grpSpPr>
                      <wps:wsp>
                        <wps:cNvPr id="96" name="Rectangle 20"/>
                        <wps:cNvSpPr>
                          <a:spLocks noChangeArrowheads="1"/>
                        </wps:cNvSpPr>
                        <wps:spPr bwMode="auto">
                          <a:xfrm>
                            <a:off x="1309" y="9463"/>
                            <a:ext cx="1889" cy="636"/>
                          </a:xfrm>
                          <a:prstGeom prst="rect">
                            <a:avLst/>
                          </a:prstGeom>
                          <a:solidFill>
                            <a:srgbClr val="FFFFFF"/>
                          </a:solidFill>
                          <a:ln w="9525">
                            <a:solidFill>
                              <a:srgbClr val="000000"/>
                            </a:solidFill>
                            <a:miter lim="800000"/>
                            <a:headEnd/>
                            <a:tailEnd/>
                          </a:ln>
                        </wps:spPr>
                        <wps:txbx>
                          <w:txbxContent>
                            <w:p w14:paraId="48408E00" w14:textId="77777777" w:rsidR="007532EC" w:rsidRPr="00B41DA8" w:rsidRDefault="007532EC" w:rsidP="007532EC">
                              <w:pPr>
                                <w:jc w:val="center"/>
                                <w:rPr>
                                  <w:rFonts w:ascii="Times New Roman" w:hAnsi="Times New Roman"/>
                                  <w:sz w:val="28"/>
                                </w:rPr>
                              </w:pPr>
                              <w:r>
                                <w:rPr>
                                  <w:rFonts w:ascii="Times New Roman" w:hAnsi="Times New Roman"/>
                                  <w:sz w:val="28"/>
                                </w:rPr>
                                <w:t>Admin</w:t>
                              </w:r>
                            </w:p>
                          </w:txbxContent>
                        </wps:txbx>
                        <wps:bodyPr rot="0" vert="horz" wrap="square" lIns="91440" tIns="45720" rIns="91440" bIns="45720" anchor="t" anchorCtr="0" upright="1">
                          <a:noAutofit/>
                        </wps:bodyPr>
                      </wps:wsp>
                      <wps:wsp>
                        <wps:cNvPr id="97" name="Oval 21"/>
                        <wps:cNvSpPr>
                          <a:spLocks noChangeArrowheads="1"/>
                        </wps:cNvSpPr>
                        <wps:spPr bwMode="auto">
                          <a:xfrm>
                            <a:off x="4900" y="9163"/>
                            <a:ext cx="2424" cy="1929"/>
                          </a:xfrm>
                          <a:prstGeom prst="ellipse">
                            <a:avLst/>
                          </a:prstGeom>
                          <a:solidFill>
                            <a:srgbClr val="FFFFFF"/>
                          </a:solidFill>
                          <a:ln w="9525">
                            <a:solidFill>
                              <a:srgbClr val="000000"/>
                            </a:solidFill>
                            <a:round/>
                            <a:headEnd/>
                            <a:tailEnd/>
                          </a:ln>
                        </wps:spPr>
                        <wps:txbx>
                          <w:txbxContent>
                            <w:p w14:paraId="2A5196C6" w14:textId="0B7728B6" w:rsidR="007532EC" w:rsidRPr="00FF4C1A" w:rsidRDefault="007532EC" w:rsidP="007532EC">
                              <w:pPr>
                                <w:jc w:val="center"/>
                                <w:rPr>
                                  <w:rFonts w:ascii="Times New Roman" w:hAnsi="Times New Roman"/>
                                  <w:sz w:val="24"/>
                                </w:rPr>
                              </w:pPr>
                              <w:r>
                                <w:rPr>
                                  <w:rFonts w:ascii="Times New Roman" w:hAnsi="Times New Roman"/>
                                  <w:sz w:val="24"/>
                                </w:rPr>
                                <w:t>Manage Product</w:t>
                              </w:r>
                              <w:r w:rsidR="008B56AB">
                                <w:rPr>
                                  <w:rFonts w:ascii="Times New Roman" w:hAnsi="Times New Roman"/>
                                  <w:sz w:val="24"/>
                                </w:rPr>
                                <w:t xml:space="preserve"> </w:t>
                              </w:r>
                              <w:r>
                                <w:rPr>
                                  <w:rFonts w:ascii="Times New Roman" w:hAnsi="Times New Roman"/>
                                  <w:sz w:val="24"/>
                                </w:rPr>
                                <w:t>Data</w:t>
                              </w:r>
                            </w:p>
                          </w:txbxContent>
                        </wps:txbx>
                        <wps:bodyPr rot="0" vert="horz" wrap="square" lIns="91440" tIns="45720" rIns="91440" bIns="45720" anchor="t" anchorCtr="0" upright="1">
                          <a:noAutofit/>
                        </wps:bodyPr>
                      </wps:wsp>
                      <wps:wsp>
                        <wps:cNvPr id="98" name="Rectangle 22"/>
                        <wps:cNvSpPr>
                          <a:spLocks noChangeArrowheads="1"/>
                        </wps:cNvSpPr>
                        <wps:spPr bwMode="auto">
                          <a:xfrm>
                            <a:off x="8210" y="7237"/>
                            <a:ext cx="2525" cy="580"/>
                          </a:xfrm>
                          <a:prstGeom prst="rect">
                            <a:avLst/>
                          </a:prstGeom>
                          <a:solidFill>
                            <a:srgbClr val="FFFFFF"/>
                          </a:solidFill>
                          <a:ln w="9525">
                            <a:solidFill>
                              <a:srgbClr val="000000"/>
                            </a:solidFill>
                            <a:miter lim="800000"/>
                            <a:headEnd/>
                            <a:tailEnd/>
                          </a:ln>
                        </wps:spPr>
                        <wps:txbx>
                          <w:txbxContent>
                            <w:p w14:paraId="1711F3BD" w14:textId="77777777" w:rsidR="007532EC" w:rsidRPr="00FF4C1A" w:rsidRDefault="007532EC" w:rsidP="007532EC">
                              <w:pPr>
                                <w:jc w:val="center"/>
                                <w:rPr>
                                  <w:rFonts w:ascii="Times New Roman" w:hAnsi="Times New Roman"/>
                                  <w:sz w:val="24"/>
                                </w:rPr>
                              </w:pPr>
                              <w:r w:rsidRPr="00FF4C1A">
                                <w:rPr>
                                  <w:rFonts w:ascii="Times New Roman" w:hAnsi="Times New Roman"/>
                                  <w:sz w:val="24"/>
                                </w:rPr>
                                <w:t>Login</w:t>
                              </w:r>
                            </w:p>
                            <w:p w14:paraId="26C049EA" w14:textId="77777777" w:rsidR="007532EC" w:rsidRDefault="007532EC" w:rsidP="007532EC"/>
                          </w:txbxContent>
                        </wps:txbx>
                        <wps:bodyPr rot="0" vert="horz" wrap="square" lIns="91440" tIns="45720" rIns="91440" bIns="45720" anchor="t" anchorCtr="0" upright="1">
                          <a:noAutofit/>
                        </wps:bodyPr>
                      </wps:wsp>
                      <wps:wsp>
                        <wps:cNvPr id="99" name="Rectangle 23"/>
                        <wps:cNvSpPr>
                          <a:spLocks noChangeArrowheads="1"/>
                        </wps:cNvSpPr>
                        <wps:spPr bwMode="auto">
                          <a:xfrm>
                            <a:off x="8341" y="8452"/>
                            <a:ext cx="2562" cy="1011"/>
                          </a:xfrm>
                          <a:prstGeom prst="rect">
                            <a:avLst/>
                          </a:prstGeom>
                          <a:solidFill>
                            <a:srgbClr val="FFFFFF"/>
                          </a:solidFill>
                          <a:ln w="9525">
                            <a:solidFill>
                              <a:srgbClr val="000000"/>
                            </a:solidFill>
                            <a:miter lim="800000"/>
                            <a:headEnd/>
                            <a:tailEnd/>
                          </a:ln>
                        </wps:spPr>
                        <wps:txbx>
                          <w:txbxContent>
                            <w:p w14:paraId="39E06EF3" w14:textId="77777777" w:rsidR="007532EC" w:rsidRDefault="007532EC" w:rsidP="007532EC">
                              <w:pPr>
                                <w:jc w:val="center"/>
                                <w:rPr>
                                  <w:rFonts w:ascii="Times New Roman" w:hAnsi="Times New Roman"/>
                                  <w:sz w:val="24"/>
                                </w:rPr>
                              </w:pPr>
                              <w:r>
                                <w:rPr>
                                  <w:rFonts w:ascii="Times New Roman" w:hAnsi="Times New Roman"/>
                                  <w:sz w:val="24"/>
                                </w:rPr>
                                <w:t>Dashboard</w:t>
                              </w:r>
                            </w:p>
                            <w:p w14:paraId="720D2B0E" w14:textId="77777777" w:rsidR="007532EC" w:rsidRPr="00FF4C1A" w:rsidRDefault="007532EC" w:rsidP="007532EC">
                              <w:pPr>
                                <w:jc w:val="center"/>
                                <w:rPr>
                                  <w:rFonts w:ascii="Times New Roman" w:hAnsi="Times New Roman"/>
                                </w:rPr>
                              </w:pPr>
                              <w:r>
                                <w:rPr>
                                  <w:rFonts w:ascii="Times New Roman" w:hAnsi="Times New Roman"/>
                                  <w:sz w:val="24"/>
                                </w:rPr>
                                <w:t xml:space="preserve">(All </w:t>
                              </w:r>
                              <w:proofErr w:type="spellStart"/>
                              <w:r>
                                <w:rPr>
                                  <w:rFonts w:ascii="Times New Roman" w:hAnsi="Times New Roman"/>
                                  <w:sz w:val="24"/>
                                </w:rPr>
                                <w:t>Querys</w:t>
                              </w:r>
                              <w:proofErr w:type="spellEnd"/>
                              <w:r>
                                <w:rPr>
                                  <w:rFonts w:ascii="Times New Roman" w:hAnsi="Times New Roman"/>
                                  <w:sz w:val="24"/>
                                </w:rPr>
                                <w:t>)</w:t>
                              </w:r>
                            </w:p>
                          </w:txbxContent>
                        </wps:txbx>
                        <wps:bodyPr rot="0" vert="horz" wrap="square" lIns="91440" tIns="45720" rIns="91440" bIns="45720" anchor="t" anchorCtr="0" upright="1">
                          <a:noAutofit/>
                        </wps:bodyPr>
                      </wps:wsp>
                      <wps:wsp>
                        <wps:cNvPr id="100" name="Rectangle 24"/>
                        <wps:cNvSpPr>
                          <a:spLocks noChangeArrowheads="1"/>
                        </wps:cNvSpPr>
                        <wps:spPr bwMode="auto">
                          <a:xfrm>
                            <a:off x="8341" y="9781"/>
                            <a:ext cx="2674" cy="951"/>
                          </a:xfrm>
                          <a:prstGeom prst="rect">
                            <a:avLst/>
                          </a:prstGeom>
                          <a:solidFill>
                            <a:srgbClr val="FFFFFF"/>
                          </a:solidFill>
                          <a:ln w="9525">
                            <a:solidFill>
                              <a:srgbClr val="000000"/>
                            </a:solidFill>
                            <a:miter lim="800000"/>
                            <a:headEnd/>
                            <a:tailEnd/>
                          </a:ln>
                        </wps:spPr>
                        <wps:txbx>
                          <w:txbxContent>
                            <w:p w14:paraId="7E399C90" w14:textId="77777777" w:rsidR="007532EC" w:rsidRDefault="007532EC" w:rsidP="007532EC">
                              <w:pPr>
                                <w:jc w:val="center"/>
                                <w:rPr>
                                  <w:rFonts w:ascii="Times New Roman" w:hAnsi="Times New Roman"/>
                                  <w:sz w:val="24"/>
                                </w:rPr>
                              </w:pPr>
                              <w:r>
                                <w:rPr>
                                  <w:rFonts w:ascii="Times New Roman" w:hAnsi="Times New Roman"/>
                                  <w:sz w:val="24"/>
                                </w:rPr>
                                <w:t xml:space="preserve">Add </w:t>
                              </w:r>
                              <w:proofErr w:type="spellStart"/>
                              <w:r>
                                <w:rPr>
                                  <w:rFonts w:ascii="Times New Roman" w:hAnsi="Times New Roman"/>
                                  <w:sz w:val="24"/>
                                </w:rPr>
                                <w:t>Querys</w:t>
                              </w:r>
                              <w:proofErr w:type="spellEnd"/>
                            </w:p>
                            <w:p w14:paraId="0338307C" w14:textId="77777777" w:rsidR="007532EC" w:rsidRPr="00FF4C1A" w:rsidRDefault="007532EC" w:rsidP="007532EC">
                              <w:pPr>
                                <w:jc w:val="center"/>
                                <w:rPr>
                                  <w:rFonts w:ascii="Times New Roman" w:hAnsi="Times New Roman"/>
                                  <w:sz w:val="24"/>
                                </w:rPr>
                              </w:pPr>
                              <w:r>
                                <w:rPr>
                                  <w:rFonts w:ascii="Times New Roman" w:hAnsi="Times New Roman"/>
                                  <w:sz w:val="24"/>
                                </w:rPr>
                                <w:t>(Edit/ Delete)</w:t>
                              </w:r>
                            </w:p>
                          </w:txbxContent>
                        </wps:txbx>
                        <wps:bodyPr rot="0" vert="horz" wrap="square" lIns="91440" tIns="45720" rIns="91440" bIns="45720" anchor="t" anchorCtr="0" upright="1">
                          <a:noAutofit/>
                        </wps:bodyPr>
                      </wps:wsp>
                      <wps:wsp>
                        <wps:cNvPr id="101" name="Rectangle 25"/>
                        <wps:cNvSpPr>
                          <a:spLocks noChangeArrowheads="1"/>
                        </wps:cNvSpPr>
                        <wps:spPr bwMode="auto">
                          <a:xfrm>
                            <a:off x="8266" y="11075"/>
                            <a:ext cx="2749" cy="729"/>
                          </a:xfrm>
                          <a:prstGeom prst="rect">
                            <a:avLst/>
                          </a:prstGeom>
                          <a:solidFill>
                            <a:srgbClr val="FFFFFF"/>
                          </a:solidFill>
                          <a:ln w="9525">
                            <a:solidFill>
                              <a:srgbClr val="000000"/>
                            </a:solidFill>
                            <a:miter lim="800000"/>
                            <a:headEnd/>
                            <a:tailEnd/>
                          </a:ln>
                        </wps:spPr>
                        <wps:txbx>
                          <w:txbxContent>
                            <w:p w14:paraId="1DA8B561" w14:textId="77777777" w:rsidR="007532EC" w:rsidRPr="00FF4C1A" w:rsidRDefault="007532EC" w:rsidP="007532EC">
                              <w:pPr>
                                <w:jc w:val="center"/>
                                <w:rPr>
                                  <w:rFonts w:ascii="Times New Roman" w:hAnsi="Times New Roman"/>
                                  <w:sz w:val="24"/>
                                </w:rPr>
                              </w:pPr>
                              <w:r>
                                <w:rPr>
                                  <w:rFonts w:ascii="Times New Roman" w:hAnsi="Times New Roman"/>
                                  <w:sz w:val="24"/>
                                </w:rPr>
                                <w:t>Manage data</w:t>
                              </w:r>
                            </w:p>
                            <w:p w14:paraId="6C4303C8" w14:textId="77777777" w:rsidR="007532EC" w:rsidRDefault="007532EC" w:rsidP="007532EC"/>
                          </w:txbxContent>
                        </wps:txbx>
                        <wps:bodyPr rot="0" vert="horz" wrap="square" lIns="91440" tIns="45720" rIns="91440" bIns="45720" anchor="t" anchorCtr="0" upright="1">
                          <a:noAutofit/>
                        </wps:bodyPr>
                      </wps:wsp>
                      <wps:wsp>
                        <wps:cNvPr id="103" name="AutoShape 28"/>
                        <wps:cNvCnPr>
                          <a:cxnSpLocks noChangeShapeType="1"/>
                        </wps:cNvCnPr>
                        <wps:spPr bwMode="auto">
                          <a:xfrm>
                            <a:off x="3198" y="9781"/>
                            <a:ext cx="1702" cy="0"/>
                          </a:xfrm>
                          <a:prstGeom prst="straightConnector1">
                            <a:avLst/>
                          </a:prstGeom>
                          <a:noFill/>
                          <a:ln w="9525">
                            <a:solidFill>
                              <a:srgbClr val="000000"/>
                            </a:solidFill>
                            <a:round/>
                            <a:headEnd/>
                            <a:tailEnd type="triangle" w="med" len="med"/>
                          </a:ln>
                        </wps:spPr>
                        <wps:bodyPr/>
                      </wps:wsp>
                      <wps:wsp>
                        <wps:cNvPr id="104" name="AutoShape 29"/>
                        <wps:cNvCnPr>
                          <a:cxnSpLocks noChangeShapeType="1"/>
                        </wps:cNvCnPr>
                        <wps:spPr bwMode="auto">
                          <a:xfrm flipV="1">
                            <a:off x="6564" y="7649"/>
                            <a:ext cx="1646" cy="1646"/>
                          </a:xfrm>
                          <a:prstGeom prst="straightConnector1">
                            <a:avLst/>
                          </a:prstGeom>
                          <a:noFill/>
                          <a:ln w="9525">
                            <a:solidFill>
                              <a:srgbClr val="000000"/>
                            </a:solidFill>
                            <a:round/>
                            <a:headEnd/>
                            <a:tailEnd type="triangle" w="med" len="med"/>
                          </a:ln>
                        </wps:spPr>
                        <wps:bodyPr/>
                      </wps:wsp>
                      <wps:wsp>
                        <wps:cNvPr id="105" name="AutoShape 30"/>
                        <wps:cNvCnPr>
                          <a:cxnSpLocks noChangeShapeType="1"/>
                        </wps:cNvCnPr>
                        <wps:spPr bwMode="auto">
                          <a:xfrm flipV="1">
                            <a:off x="6770" y="8632"/>
                            <a:ext cx="1440" cy="831"/>
                          </a:xfrm>
                          <a:prstGeom prst="straightConnector1">
                            <a:avLst/>
                          </a:prstGeom>
                          <a:noFill/>
                          <a:ln w="9525">
                            <a:solidFill>
                              <a:srgbClr val="000000"/>
                            </a:solidFill>
                            <a:round/>
                            <a:headEnd/>
                            <a:tailEnd type="triangle" w="med" len="med"/>
                          </a:ln>
                        </wps:spPr>
                        <wps:bodyPr/>
                      </wps:wsp>
                      <wps:wsp>
                        <wps:cNvPr id="106" name="AutoShape 31"/>
                        <wps:cNvCnPr>
                          <a:cxnSpLocks noChangeShapeType="1"/>
                        </wps:cNvCnPr>
                        <wps:spPr bwMode="auto">
                          <a:xfrm>
                            <a:off x="6957" y="9781"/>
                            <a:ext cx="1309" cy="351"/>
                          </a:xfrm>
                          <a:prstGeom prst="straightConnector1">
                            <a:avLst/>
                          </a:prstGeom>
                          <a:noFill/>
                          <a:ln w="9525">
                            <a:solidFill>
                              <a:srgbClr val="000000"/>
                            </a:solidFill>
                            <a:round/>
                            <a:headEnd/>
                            <a:tailEnd type="triangle" w="med" len="med"/>
                          </a:ln>
                        </wps:spPr>
                        <wps:bodyPr/>
                      </wps:wsp>
                      <wps:wsp>
                        <wps:cNvPr id="107" name="AutoShape 32"/>
                        <wps:cNvCnPr>
                          <a:cxnSpLocks noChangeShapeType="1"/>
                        </wps:cNvCnPr>
                        <wps:spPr bwMode="auto">
                          <a:xfrm>
                            <a:off x="7294" y="10567"/>
                            <a:ext cx="916" cy="859"/>
                          </a:xfrm>
                          <a:prstGeom prst="straightConnector1">
                            <a:avLst/>
                          </a:prstGeom>
                          <a:noFill/>
                          <a:ln w="9525">
                            <a:solidFill>
                              <a:srgbClr val="000000"/>
                            </a:solidFill>
                            <a:round/>
                            <a:headEnd/>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78C60824" id="Group 48" o:spid="_x0000_s1045" style="position:absolute;left:0;text-align:left;margin-left:-17.55pt;margin-top:25.3pt;width:485.3pt;height:228.35pt;z-index:251667456" coordorigin="1309,7237" coordsize="9706,4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">
                <v:rect id="Rectangle 20" o:spid="_x0000_s1046" style="position:absolute;left:1309;top:9463;width:1889;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">
                  <v:textbox>
                    <w:txbxContent>
                      <w:p w14:paraId="48408E00" w14:textId="77777777" w:rsidR="007532EC" w:rsidRPr="00B41DA8" w:rsidRDefault="007532EC" w:rsidP="007532EC">
                        <w:pPr>
                          <w:jc w:val="center"/>
                          <w:rPr>
                            <w:rFonts w:ascii="Times New Roman" w:hAnsi="Times New Roman"/>
                            <w:sz w:val="28"/>
                          </w:rPr>
                        </w:pPr>
                        <w:r>
                          <w:rPr>
                            <w:rFonts w:ascii="Times New Roman" w:hAnsi="Times New Roman"/>
                            <w:sz w:val="28"/>
                          </w:rPr>
                          <w:t>Admin</w:t>
                        </w:r>
                      </w:p>
                    </w:txbxContent>
                  </v:textbox>
                </v:rect>
                <v:oval id="Oval 21" o:spid="_x0000_s1047" style="position:absolute;left:4900;top:9163;width:2424;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">
                  <v:textbox>
                    <w:txbxContent>
                      <w:p w14:paraId="2A5196C6" w14:textId="0B7728B6" w:rsidR="007532EC" w:rsidRPr="00FF4C1A" w:rsidRDefault="007532EC" w:rsidP="007532EC">
                        <w:pPr>
                          <w:jc w:val="center"/>
                          <w:rPr>
                            <w:rFonts w:ascii="Times New Roman" w:hAnsi="Times New Roman"/>
                            <w:sz w:val="24"/>
                          </w:rPr>
                        </w:pPr>
                        <w:r>
                          <w:rPr>
                            <w:rFonts w:ascii="Times New Roman" w:hAnsi="Times New Roman"/>
                            <w:sz w:val="24"/>
                          </w:rPr>
                          <w:t>Manage Product</w:t>
                        </w:r>
                        <w:r w:rsidR="008B56AB">
                          <w:rPr>
                            <w:rFonts w:ascii="Times New Roman" w:hAnsi="Times New Roman"/>
                            <w:sz w:val="24"/>
                          </w:rPr>
                          <w:t xml:space="preserve"> </w:t>
                        </w:r>
                        <w:r>
                          <w:rPr>
                            <w:rFonts w:ascii="Times New Roman" w:hAnsi="Times New Roman"/>
                            <w:sz w:val="24"/>
                          </w:rPr>
                          <w:t>Data</w:t>
                        </w:r>
                      </w:p>
                    </w:txbxContent>
                  </v:textbox>
                </v:oval>
                <v:rect id="Rectangle 22" o:spid="_x0000_s1048" style="position:absolute;left:8210;top:7237;width:2525;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">
                  <v:textbox>
                    <w:txbxContent>
                      <w:p w14:paraId="1711F3BD" w14:textId="77777777" w:rsidR="007532EC" w:rsidRPr="00FF4C1A" w:rsidRDefault="007532EC" w:rsidP="007532EC">
                        <w:pPr>
                          <w:jc w:val="center"/>
                          <w:rPr>
                            <w:rFonts w:ascii="Times New Roman" w:hAnsi="Times New Roman"/>
                            <w:sz w:val="24"/>
                          </w:rPr>
                        </w:pPr>
                        <w:r w:rsidRPr="00FF4C1A">
                          <w:rPr>
                            <w:rFonts w:ascii="Times New Roman" w:hAnsi="Times New Roman"/>
                            <w:sz w:val="24"/>
                          </w:rPr>
                          <w:t>Login</w:t>
                        </w:r>
                      </w:p>
                      <w:p w14:paraId="26C049EA" w14:textId="77777777" w:rsidR="007532EC" w:rsidRDefault="007532EC" w:rsidP="007532EC"/>
                    </w:txbxContent>
                  </v:textbox>
                </v:rect>
                <v:rect id="Rectangle 23" o:spid="_x0000_s1049" style="position:absolute;left:8341;top:8452;width:2562;height:1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textbox>
                    <w:txbxContent>
                      <w:p w14:paraId="39E06EF3" w14:textId="77777777" w:rsidR="007532EC" w:rsidRDefault="007532EC" w:rsidP="007532EC">
                        <w:pPr>
                          <w:jc w:val="center"/>
                          <w:rPr>
                            <w:rFonts w:ascii="Times New Roman" w:hAnsi="Times New Roman"/>
                            <w:sz w:val="24"/>
                          </w:rPr>
                        </w:pPr>
                        <w:r>
                          <w:rPr>
                            <w:rFonts w:ascii="Times New Roman" w:hAnsi="Times New Roman"/>
                            <w:sz w:val="24"/>
                          </w:rPr>
                          <w:t>Dashboard</w:t>
                        </w:r>
                      </w:p>
                      <w:p w14:paraId="720D2B0E" w14:textId="77777777" w:rsidR="007532EC" w:rsidRPr="00FF4C1A" w:rsidRDefault="007532EC" w:rsidP="007532EC">
                        <w:pPr>
                          <w:jc w:val="center"/>
                          <w:rPr>
                            <w:rFonts w:ascii="Times New Roman" w:hAnsi="Times New Roman"/>
                          </w:rPr>
                        </w:pPr>
                        <w:r>
                          <w:rPr>
                            <w:rFonts w:ascii="Times New Roman" w:hAnsi="Times New Roman"/>
                            <w:sz w:val="24"/>
                          </w:rPr>
                          <w:t xml:space="preserve">(All </w:t>
                        </w:r>
                        <w:proofErr w:type="spellStart"/>
                        <w:r>
                          <w:rPr>
                            <w:rFonts w:ascii="Times New Roman" w:hAnsi="Times New Roman"/>
                            <w:sz w:val="24"/>
                          </w:rPr>
                          <w:t>Querys</w:t>
                        </w:r>
                        <w:proofErr w:type="spellEnd"/>
                        <w:r>
                          <w:rPr>
                            <w:rFonts w:ascii="Times New Roman" w:hAnsi="Times New Roman"/>
                            <w:sz w:val="24"/>
                          </w:rPr>
                          <w:t>)</w:t>
                        </w:r>
                      </w:p>
                    </w:txbxContent>
                  </v:textbox>
                </v:rect>
                <v:rect id="Rectangle 24" o:spid="_x0000_s1050" style="position:absolute;left:8341;top:9781;width:2674;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">
                  <v:textbox>
                    <w:txbxContent>
                      <w:p w14:paraId="7E399C90" w14:textId="77777777" w:rsidR="007532EC" w:rsidRDefault="007532EC" w:rsidP="007532EC">
                        <w:pPr>
                          <w:jc w:val="center"/>
                          <w:rPr>
                            <w:rFonts w:ascii="Times New Roman" w:hAnsi="Times New Roman"/>
                            <w:sz w:val="24"/>
                          </w:rPr>
                        </w:pPr>
                        <w:r>
                          <w:rPr>
                            <w:rFonts w:ascii="Times New Roman" w:hAnsi="Times New Roman"/>
                            <w:sz w:val="24"/>
                          </w:rPr>
                          <w:t xml:space="preserve">Add </w:t>
                        </w:r>
                        <w:proofErr w:type="spellStart"/>
                        <w:r>
                          <w:rPr>
                            <w:rFonts w:ascii="Times New Roman" w:hAnsi="Times New Roman"/>
                            <w:sz w:val="24"/>
                          </w:rPr>
                          <w:t>Querys</w:t>
                        </w:r>
                        <w:proofErr w:type="spellEnd"/>
                      </w:p>
                      <w:p w14:paraId="0338307C" w14:textId="77777777" w:rsidR="007532EC" w:rsidRPr="00FF4C1A" w:rsidRDefault="007532EC" w:rsidP="007532EC">
                        <w:pPr>
                          <w:jc w:val="center"/>
                          <w:rPr>
                            <w:rFonts w:ascii="Times New Roman" w:hAnsi="Times New Roman"/>
                            <w:sz w:val="24"/>
                          </w:rPr>
                        </w:pPr>
                        <w:r>
                          <w:rPr>
                            <w:rFonts w:ascii="Times New Roman" w:hAnsi="Times New Roman"/>
                            <w:sz w:val="24"/>
                          </w:rPr>
                          <w:t>(Edit/ Delete)</w:t>
                        </w:r>
                      </w:p>
                    </w:txbxContent>
                  </v:textbox>
                </v:rect>
                <v:rect id="Rectangle 25" o:spid="_x0000_s1051" style="position:absolute;left:8266;top:11075;width:2749;height: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">
                  <v:textbox>
                    <w:txbxContent>
                      <w:p w14:paraId="1DA8B561" w14:textId="77777777" w:rsidR="007532EC" w:rsidRPr="00FF4C1A" w:rsidRDefault="007532EC" w:rsidP="007532EC">
                        <w:pPr>
                          <w:jc w:val="center"/>
                          <w:rPr>
                            <w:rFonts w:ascii="Times New Roman" w:hAnsi="Times New Roman"/>
                            <w:sz w:val="24"/>
                          </w:rPr>
                        </w:pPr>
                        <w:r>
                          <w:rPr>
                            <w:rFonts w:ascii="Times New Roman" w:hAnsi="Times New Roman"/>
                            <w:sz w:val="24"/>
                          </w:rPr>
                          <w:t>Manage data</w:t>
                        </w:r>
                      </w:p>
                      <w:p w14:paraId="6C4303C8" w14:textId="77777777" w:rsidR="007532EC" w:rsidRDefault="007532EC" w:rsidP="007532EC"/>
                    </w:txbxContent>
                  </v:textbox>
                </v:rect>
                <v:shape id="AutoShape 28" o:spid="_x0000_s1052" type="#_x0000_t32" style="position:absolute;left:3198;top:9781;width:17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bDjxAAAANwAAAAPAAAAZHJzL2Rvd25yZXYueG1sRE9Na8JA&#10;EL0X+h+WKfRWN7FQ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AdtsOPEAAAA3AAAAA8A&#10;AAAAAAAAAAAAAAAABwIAAGRycy9kb3ducmV2LnhtbFBLBQYAAAAAAwADALcAAAD4AgAAAAA=&#10;">
                  <v:stroke endarrow="block"/>
                </v:shape>
                <v:shape id="AutoShape 29" o:spid="_x0000_s1053" type="#_x0000_t32" style="position:absolute;left:6564;top:7649;width:1646;height:16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">
                  <v:stroke endarrow="block"/>
                </v:shape>
                <v:shape id="AutoShape 30" o:spid="_x0000_s1054" type="#_x0000_t32" style="position:absolute;left:6770;top:8632;width:1440;height:8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">
                  <v:stroke endarrow="block"/>
                </v:shape>
                <v:shape id="AutoShape 31" o:spid="_x0000_s1055" type="#_x0000_t32" style="position:absolute;left:6957;top:9781;width:1309;height:3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v:shape>
                <v:shape id="AutoShape 32" o:spid="_x0000_s1056" type="#_x0000_t32" style="position:absolute;left:7294;top:10567;width:916;height:8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">
                  <v:stroke endarrow="block"/>
                </v:shape>
              </v:group>
            </w:pict>
          </mc:Fallback>
        </mc:AlternateContent>
      </w:r>
    </w:p>
    <w:p w14:paraId="678B3F5F" w14:textId="4B56F74B" w:rsidR="007532EC" w:rsidRPr="00C6566A" w:rsidRDefault="007532EC" w:rsidP="007532EC">
      <w:pPr>
        <w:spacing w:line="360" w:lineRule="auto"/>
        <w:jc w:val="both"/>
        <w:rPr>
          <w:rFonts w:ascii="Times New Roman" w:hAnsi="Times New Roman"/>
          <w:b/>
          <w:color w:val="000000" w:themeColor="text1"/>
          <w:sz w:val="28"/>
          <w:szCs w:val="28"/>
        </w:rPr>
      </w:pPr>
      <w:r w:rsidRPr="00C6566A">
        <w:rPr>
          <w:rFonts w:ascii="Times New Roman" w:hAnsi="Times New Roman"/>
          <w:b/>
          <w:color w:val="000000" w:themeColor="text1"/>
          <w:sz w:val="28"/>
          <w:szCs w:val="28"/>
        </w:rPr>
        <w:t>Level 2</w:t>
      </w:r>
    </w:p>
    <w:p w14:paraId="640B1F43" w14:textId="77777777" w:rsidR="007532EC" w:rsidRPr="00C6566A" w:rsidRDefault="007532EC" w:rsidP="007532EC">
      <w:pPr>
        <w:spacing w:line="360" w:lineRule="auto"/>
        <w:jc w:val="both"/>
        <w:rPr>
          <w:rFonts w:ascii="Times New Roman" w:hAnsi="Times New Roman"/>
          <w:b/>
          <w:color w:val="000000" w:themeColor="text1"/>
          <w:sz w:val="28"/>
          <w:szCs w:val="28"/>
        </w:rPr>
      </w:pPr>
    </w:p>
    <w:p w14:paraId="19BB41EE" w14:textId="77777777" w:rsidR="007532EC" w:rsidRPr="00C6566A" w:rsidRDefault="007532EC" w:rsidP="007532EC">
      <w:pPr>
        <w:spacing w:line="360" w:lineRule="auto"/>
        <w:jc w:val="both"/>
        <w:rPr>
          <w:rFonts w:ascii="Times New Roman" w:hAnsi="Times New Roman"/>
          <w:b/>
          <w:color w:val="000000" w:themeColor="text1"/>
          <w:sz w:val="28"/>
          <w:szCs w:val="28"/>
        </w:rPr>
      </w:pPr>
    </w:p>
    <w:p w14:paraId="3FDD1337" w14:textId="77777777" w:rsidR="007532EC" w:rsidRPr="00C6566A" w:rsidRDefault="007532EC" w:rsidP="007532EC">
      <w:pPr>
        <w:spacing w:line="360" w:lineRule="auto"/>
        <w:jc w:val="both"/>
        <w:rPr>
          <w:rFonts w:ascii="Times New Roman" w:hAnsi="Times New Roman"/>
          <w:b/>
          <w:color w:val="000000" w:themeColor="text1"/>
          <w:sz w:val="28"/>
          <w:szCs w:val="28"/>
        </w:rPr>
      </w:pPr>
    </w:p>
    <w:p w14:paraId="1F36F0F6" w14:textId="77777777" w:rsidR="007532EC" w:rsidRPr="00C6566A" w:rsidRDefault="007532EC" w:rsidP="007532EC">
      <w:pPr>
        <w:spacing w:line="360" w:lineRule="auto"/>
        <w:jc w:val="both"/>
        <w:rPr>
          <w:rFonts w:ascii="Times New Roman" w:hAnsi="Times New Roman"/>
          <w:b/>
          <w:color w:val="000000" w:themeColor="text1"/>
          <w:sz w:val="28"/>
          <w:szCs w:val="28"/>
        </w:rPr>
      </w:pPr>
    </w:p>
    <w:p w14:paraId="19C6C7E4" w14:textId="77777777" w:rsidR="007532EC" w:rsidRPr="00C6566A" w:rsidRDefault="007532EC" w:rsidP="007532EC">
      <w:pPr>
        <w:spacing w:line="360" w:lineRule="auto"/>
        <w:jc w:val="both"/>
        <w:rPr>
          <w:rFonts w:ascii="Times New Roman" w:hAnsi="Times New Roman"/>
          <w:b/>
          <w:color w:val="000000" w:themeColor="text1"/>
          <w:sz w:val="28"/>
          <w:szCs w:val="28"/>
        </w:rPr>
      </w:pPr>
    </w:p>
    <w:p w14:paraId="40ED5959" w14:textId="77777777" w:rsidR="0021415E" w:rsidRDefault="0021415E" w:rsidP="007532EC">
      <w:pPr>
        <w:spacing w:line="360" w:lineRule="auto"/>
        <w:jc w:val="both"/>
        <w:rPr>
          <w:rFonts w:ascii="Times New Roman" w:hAnsi="Times New Roman"/>
          <w:b/>
          <w:color w:val="000000" w:themeColor="text1"/>
          <w:sz w:val="28"/>
          <w:szCs w:val="28"/>
        </w:rPr>
      </w:pPr>
    </w:p>
    <w:p w14:paraId="65C532F4" w14:textId="501E9956" w:rsidR="007532EC" w:rsidRPr="00C6566A" w:rsidRDefault="0022667C" w:rsidP="007532EC">
      <w:pPr>
        <w:spacing w:line="360" w:lineRule="auto"/>
        <w:jc w:val="both"/>
        <w:rPr>
          <w:rFonts w:ascii="Times New Roman" w:hAnsi="Times New Roman"/>
          <w:b/>
          <w:color w:val="000000" w:themeColor="text1"/>
          <w:sz w:val="28"/>
          <w:szCs w:val="28"/>
        </w:rPr>
      </w:pPr>
      <w:r w:rsidRPr="00C6566A">
        <w:rPr>
          <w:rFonts w:ascii="Times New Roman" w:hAnsi="Times New Roman"/>
          <w:noProof/>
        </w:rPr>
        <w:lastRenderedPageBreak/>
        <mc:AlternateContent>
          <mc:Choice Requires="wpg">
            <w:drawing>
              <wp:anchor distT="0" distB="0" distL="114300" distR="114300" simplePos="0" relativeHeight="251668480" behindDoc="0" locked="0" layoutInCell="1" allowOverlap="1" wp14:anchorId="5C0250EF" wp14:editId="6812A9C8">
                <wp:simplePos x="0" y="0"/>
                <wp:positionH relativeFrom="column">
                  <wp:posOffset>-474980</wp:posOffset>
                </wp:positionH>
                <wp:positionV relativeFrom="paragraph">
                  <wp:posOffset>307975</wp:posOffset>
                </wp:positionV>
                <wp:extent cx="6898005" cy="4144645"/>
                <wp:effectExtent l="0" t="0" r="0" b="8255"/>
                <wp:wrapNone/>
                <wp:docPr id="1431181216"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8005" cy="4144645"/>
                          <a:chOff x="0" y="0"/>
                          <a:chExt cx="7776845" cy="4083619"/>
                        </a:xfrm>
                      </wpg:grpSpPr>
                      <wpg:grpSp>
                        <wpg:cNvPr id="452248841" name="Group 2"/>
                        <wpg:cNvGrpSpPr/>
                        <wpg:grpSpPr>
                          <a:xfrm>
                            <a:off x="0" y="0"/>
                            <a:ext cx="7776845" cy="3791544"/>
                            <a:chOff x="0" y="0"/>
                            <a:chExt cx="7776845" cy="3791544"/>
                          </a:xfrm>
                        </wpg:grpSpPr>
                        <wpg:grpSp>
                          <wpg:cNvPr id="116" name="Group 66"/>
                          <wpg:cNvGrpSpPr>
                            <a:grpSpLocks/>
                          </wpg:cNvGrpSpPr>
                          <wpg:grpSpPr bwMode="auto">
                            <a:xfrm>
                              <a:off x="0" y="320634"/>
                              <a:ext cx="7776845" cy="3470910"/>
                              <a:chOff x="7" y="4458"/>
                              <a:chExt cx="12711" cy="5831"/>
                            </a:xfrm>
                          </wpg:grpSpPr>
                          <wpg:grpSp>
                            <wpg:cNvPr id="117" name="Group 67"/>
                            <wpg:cNvGrpSpPr>
                              <a:grpSpLocks/>
                            </wpg:cNvGrpSpPr>
                            <wpg:grpSpPr bwMode="auto">
                              <a:xfrm>
                                <a:off x="488" y="5262"/>
                                <a:ext cx="524" cy="1127"/>
                                <a:chOff x="2557" y="1316"/>
                                <a:chExt cx="524" cy="1127"/>
                              </a:xfrm>
                            </wpg:grpSpPr>
                            <wps:wsp>
                              <wps:cNvPr id="118" name="Oval 68"/>
                              <wps:cNvSpPr>
                                <a:spLocks noChangeArrowheads="1"/>
                              </wps:cNvSpPr>
                              <wps:spPr bwMode="auto">
                                <a:xfrm>
                                  <a:off x="2700" y="1316"/>
                                  <a:ext cx="262" cy="29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9" name="AutoShape 69"/>
                              <wps:cNvCnPr>
                                <a:cxnSpLocks noChangeShapeType="1"/>
                              </wps:cNvCnPr>
                              <wps:spPr bwMode="auto">
                                <a:xfrm>
                                  <a:off x="2828" y="1622"/>
                                  <a:ext cx="0" cy="530"/>
                                </a:xfrm>
                                <a:prstGeom prst="straightConnector1">
                                  <a:avLst/>
                                </a:prstGeom>
                                <a:noFill/>
                                <a:ln w="9525">
                                  <a:solidFill>
                                    <a:srgbClr val="000000"/>
                                  </a:solidFill>
                                  <a:round/>
                                  <a:headEnd/>
                                  <a:tailEnd/>
                                </a:ln>
                              </wps:spPr>
                              <wps:bodyPr/>
                            </wps:wsp>
                            <wps:wsp>
                              <wps:cNvPr id="120" name="AutoShape 70"/>
                              <wps:cNvCnPr>
                                <a:cxnSpLocks noChangeShapeType="1"/>
                              </wps:cNvCnPr>
                              <wps:spPr bwMode="auto">
                                <a:xfrm flipV="1">
                                  <a:off x="2557" y="1731"/>
                                  <a:ext cx="524" cy="19"/>
                                </a:xfrm>
                                <a:prstGeom prst="straightConnector1">
                                  <a:avLst/>
                                </a:prstGeom>
                                <a:noFill/>
                                <a:ln w="9525">
                                  <a:solidFill>
                                    <a:srgbClr val="000000"/>
                                  </a:solidFill>
                                  <a:round/>
                                  <a:headEnd/>
                                  <a:tailEnd/>
                                </a:ln>
                              </wps:spPr>
                              <wps:bodyPr/>
                            </wps:wsp>
                            <wps:wsp>
                              <wps:cNvPr id="121" name="AutoShape 71"/>
                              <wps:cNvCnPr>
                                <a:cxnSpLocks noChangeShapeType="1"/>
                              </wps:cNvCnPr>
                              <wps:spPr bwMode="auto">
                                <a:xfrm flipH="1">
                                  <a:off x="2685" y="2168"/>
                                  <a:ext cx="143" cy="243"/>
                                </a:xfrm>
                                <a:prstGeom prst="straightConnector1">
                                  <a:avLst/>
                                </a:prstGeom>
                                <a:noFill/>
                                <a:ln w="9525">
                                  <a:solidFill>
                                    <a:srgbClr val="000000"/>
                                  </a:solidFill>
                                  <a:round/>
                                  <a:headEnd/>
                                  <a:tailEnd/>
                                </a:ln>
                              </wps:spPr>
                              <wps:bodyPr/>
                            </wps:wsp>
                            <wps:wsp>
                              <wps:cNvPr id="122" name="AutoShape 72"/>
                              <wps:cNvCnPr>
                                <a:cxnSpLocks noChangeShapeType="1"/>
                              </wps:cNvCnPr>
                              <wps:spPr bwMode="auto">
                                <a:xfrm>
                                  <a:off x="2828" y="2200"/>
                                  <a:ext cx="119" cy="243"/>
                                </a:xfrm>
                                <a:prstGeom prst="straightConnector1">
                                  <a:avLst/>
                                </a:prstGeom>
                                <a:noFill/>
                                <a:ln w="9525">
                                  <a:solidFill>
                                    <a:srgbClr val="000000"/>
                                  </a:solidFill>
                                  <a:round/>
                                  <a:headEnd/>
                                  <a:tailEnd/>
                                </a:ln>
                              </wps:spPr>
                              <wps:bodyPr/>
                            </wps:wsp>
                          </wpg:grpSp>
                          <wps:wsp>
                            <wps:cNvPr id="125" name="Oval 75"/>
                            <wps:cNvSpPr>
                              <a:spLocks noChangeArrowheads="1"/>
                            </wps:cNvSpPr>
                            <wps:spPr bwMode="auto">
                              <a:xfrm>
                                <a:off x="2241" y="4866"/>
                                <a:ext cx="3464" cy="1491"/>
                              </a:xfrm>
                              <a:prstGeom prst="ellipse">
                                <a:avLst/>
                              </a:prstGeom>
                              <a:solidFill>
                                <a:srgbClr val="FFFFFF"/>
                              </a:solidFill>
                              <a:ln w="9525">
                                <a:solidFill>
                                  <a:srgbClr val="000000"/>
                                </a:solidFill>
                                <a:round/>
                                <a:headEnd/>
                                <a:tailEnd/>
                              </a:ln>
                            </wps:spPr>
                            <wps:txbx>
                              <w:txbxContent>
                                <w:p w14:paraId="61F513AE" w14:textId="47681523" w:rsidR="007532EC" w:rsidRPr="00F952A7" w:rsidRDefault="007532EC" w:rsidP="007532EC">
                                  <w:pPr>
                                    <w:rPr>
                                      <w:rFonts w:ascii="Times New Roman" w:hAnsi="Times New Roman"/>
                                      <w:sz w:val="30"/>
                                      <w:szCs w:val="30"/>
                                    </w:rPr>
                                  </w:pPr>
                                  <w:r>
                                    <w:rPr>
                                      <w:rFonts w:ascii="Times New Roman" w:hAnsi="Times New Roman"/>
                                      <w:sz w:val="30"/>
                                      <w:szCs w:val="30"/>
                                    </w:rPr>
                                    <w:t>Search For Product details</w:t>
                                  </w:r>
                                </w:p>
                              </w:txbxContent>
                            </wps:txbx>
                            <wps:bodyPr rot="0" vert="horz" wrap="square" lIns="91440" tIns="45720" rIns="91440" bIns="45720" anchor="t" anchorCtr="0" upright="1">
                              <a:noAutofit/>
                            </wps:bodyPr>
                          </wps:wsp>
                          <wps:wsp>
                            <wps:cNvPr id="126" name="Oval 76"/>
                            <wps:cNvSpPr>
                              <a:spLocks noChangeArrowheads="1"/>
                            </wps:cNvSpPr>
                            <wps:spPr bwMode="auto">
                              <a:xfrm>
                                <a:off x="7819" y="5204"/>
                                <a:ext cx="2409" cy="967"/>
                              </a:xfrm>
                              <a:prstGeom prst="ellipse">
                                <a:avLst/>
                              </a:prstGeom>
                              <a:solidFill>
                                <a:srgbClr val="FFFFFF"/>
                              </a:solidFill>
                              <a:ln w="9525">
                                <a:solidFill>
                                  <a:srgbClr val="000000"/>
                                </a:solidFill>
                                <a:round/>
                                <a:headEnd/>
                                <a:tailEnd/>
                              </a:ln>
                            </wps:spPr>
                            <wps:txbx>
                              <w:txbxContent>
                                <w:p w14:paraId="1200D627" w14:textId="77777777" w:rsidR="007532EC" w:rsidRPr="001949F3" w:rsidRDefault="007532EC" w:rsidP="007532EC">
                                  <w:pPr>
                                    <w:rPr>
                                      <w:rFonts w:ascii="Times New Roman" w:hAnsi="Times New Roman"/>
                                      <w:sz w:val="30"/>
                                      <w:szCs w:val="30"/>
                                    </w:rPr>
                                  </w:pPr>
                                  <w:r>
                                    <w:rPr>
                                      <w:rFonts w:ascii="Times New Roman" w:hAnsi="Times New Roman"/>
                                      <w:sz w:val="30"/>
                                      <w:szCs w:val="30"/>
                                    </w:rPr>
                                    <w:t>Dashboard</w:t>
                                  </w:r>
                                </w:p>
                              </w:txbxContent>
                            </wps:txbx>
                            <wps:bodyPr rot="0" vert="horz" wrap="square" lIns="91440" tIns="45720" rIns="91440" bIns="45720" anchor="t" anchorCtr="0" upright="1">
                              <a:noAutofit/>
                            </wps:bodyPr>
                          </wps:wsp>
                          <wps:wsp>
                            <wps:cNvPr id="128" name="Oval 78"/>
                            <wps:cNvSpPr>
                              <a:spLocks noChangeArrowheads="1"/>
                            </wps:cNvSpPr>
                            <wps:spPr bwMode="auto">
                              <a:xfrm>
                                <a:off x="2428" y="8961"/>
                                <a:ext cx="2981" cy="1328"/>
                              </a:xfrm>
                              <a:prstGeom prst="ellipse">
                                <a:avLst/>
                              </a:prstGeom>
                              <a:solidFill>
                                <a:srgbClr val="FFFFFF"/>
                              </a:solidFill>
                              <a:ln w="9525">
                                <a:solidFill>
                                  <a:srgbClr val="000000"/>
                                </a:solidFill>
                                <a:round/>
                                <a:headEnd/>
                                <a:tailEnd/>
                              </a:ln>
                            </wps:spPr>
                            <wps:txbx>
                              <w:txbxContent>
                                <w:p w14:paraId="452444C6" w14:textId="77777777" w:rsidR="007532EC" w:rsidRPr="001949F3" w:rsidRDefault="007532EC" w:rsidP="007532EC">
                                  <w:pPr>
                                    <w:rPr>
                                      <w:rFonts w:ascii="Times New Roman" w:hAnsi="Times New Roman"/>
                                      <w:sz w:val="30"/>
                                      <w:szCs w:val="30"/>
                                    </w:rPr>
                                  </w:pPr>
                                  <w:r>
                                    <w:rPr>
                                      <w:rFonts w:ascii="Times New Roman" w:hAnsi="Times New Roman"/>
                                      <w:sz w:val="30"/>
                                      <w:szCs w:val="30"/>
                                    </w:rPr>
                                    <w:t>Manage Data</w:t>
                                  </w:r>
                                </w:p>
                              </w:txbxContent>
                            </wps:txbx>
                            <wps:bodyPr rot="0" vert="horz" wrap="square" lIns="91440" tIns="45720" rIns="91440" bIns="45720" anchor="t" anchorCtr="0" upright="1">
                              <a:noAutofit/>
                            </wps:bodyPr>
                          </wps:wsp>
                          <wpg:grpSp>
                            <wpg:cNvPr id="129" name="Group 79"/>
                            <wpg:cNvGrpSpPr>
                              <a:grpSpLocks/>
                            </wpg:cNvGrpSpPr>
                            <wpg:grpSpPr bwMode="auto">
                              <a:xfrm>
                                <a:off x="11481" y="5124"/>
                                <a:ext cx="524" cy="1066"/>
                                <a:chOff x="5172" y="1178"/>
                                <a:chExt cx="524" cy="1066"/>
                              </a:xfrm>
                            </wpg:grpSpPr>
                            <wps:wsp>
                              <wps:cNvPr id="130" name="Oval 80"/>
                              <wps:cNvSpPr>
                                <a:spLocks noChangeArrowheads="1"/>
                              </wps:cNvSpPr>
                              <wps:spPr bwMode="auto">
                                <a:xfrm>
                                  <a:off x="5284" y="1178"/>
                                  <a:ext cx="262" cy="29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1" name="AutoShape 81"/>
                              <wps:cNvCnPr>
                                <a:cxnSpLocks noChangeShapeType="1"/>
                              </wps:cNvCnPr>
                              <wps:spPr bwMode="auto">
                                <a:xfrm>
                                  <a:off x="5459" y="1471"/>
                                  <a:ext cx="0" cy="530"/>
                                </a:xfrm>
                                <a:prstGeom prst="straightConnector1">
                                  <a:avLst/>
                                </a:prstGeom>
                                <a:noFill/>
                                <a:ln w="9525">
                                  <a:solidFill>
                                    <a:srgbClr val="000000"/>
                                  </a:solidFill>
                                  <a:round/>
                                  <a:headEnd/>
                                  <a:tailEnd/>
                                </a:ln>
                              </wps:spPr>
                              <wps:bodyPr/>
                            </wps:wsp>
                            <wps:wsp>
                              <wps:cNvPr id="132" name="AutoShape 82"/>
                              <wps:cNvCnPr>
                                <a:cxnSpLocks noChangeShapeType="1"/>
                              </wps:cNvCnPr>
                              <wps:spPr bwMode="auto">
                                <a:xfrm flipV="1">
                                  <a:off x="5172" y="1590"/>
                                  <a:ext cx="524" cy="19"/>
                                </a:xfrm>
                                <a:prstGeom prst="straightConnector1">
                                  <a:avLst/>
                                </a:prstGeom>
                                <a:noFill/>
                                <a:ln w="9525">
                                  <a:solidFill>
                                    <a:srgbClr val="000000"/>
                                  </a:solidFill>
                                  <a:round/>
                                  <a:headEnd/>
                                  <a:tailEnd/>
                                </a:ln>
                              </wps:spPr>
                              <wps:bodyPr/>
                            </wps:wsp>
                            <wps:wsp>
                              <wps:cNvPr id="133" name="AutoShape 83"/>
                              <wps:cNvCnPr>
                                <a:cxnSpLocks noChangeShapeType="1"/>
                              </wps:cNvCnPr>
                              <wps:spPr bwMode="auto">
                                <a:xfrm flipH="1">
                                  <a:off x="5316" y="2001"/>
                                  <a:ext cx="143" cy="243"/>
                                </a:xfrm>
                                <a:prstGeom prst="straightConnector1">
                                  <a:avLst/>
                                </a:prstGeom>
                                <a:noFill/>
                                <a:ln w="9525">
                                  <a:solidFill>
                                    <a:srgbClr val="000000"/>
                                  </a:solidFill>
                                  <a:round/>
                                  <a:headEnd/>
                                  <a:tailEnd/>
                                </a:ln>
                              </wps:spPr>
                              <wps:bodyPr/>
                            </wps:wsp>
                            <wps:wsp>
                              <wps:cNvPr id="134" name="AutoShape 84"/>
                              <wps:cNvCnPr>
                                <a:cxnSpLocks noChangeShapeType="1"/>
                              </wps:cNvCnPr>
                              <wps:spPr bwMode="auto">
                                <a:xfrm>
                                  <a:off x="5459" y="2001"/>
                                  <a:ext cx="119" cy="243"/>
                                </a:xfrm>
                                <a:prstGeom prst="straightConnector1">
                                  <a:avLst/>
                                </a:prstGeom>
                                <a:noFill/>
                                <a:ln w="9525">
                                  <a:solidFill>
                                    <a:srgbClr val="000000"/>
                                  </a:solidFill>
                                  <a:round/>
                                  <a:headEnd/>
                                  <a:tailEnd/>
                                </a:ln>
                              </wps:spPr>
                              <wps:bodyPr/>
                            </wps:wsp>
                          </wpg:grpSp>
                          <wps:wsp>
                            <wps:cNvPr id="135" name="Text Box 85"/>
                            <wps:cNvSpPr txBox="1">
                              <a:spLocks noChangeArrowheads="1"/>
                            </wps:cNvSpPr>
                            <wps:spPr bwMode="auto">
                              <a:xfrm>
                                <a:off x="7" y="6389"/>
                                <a:ext cx="1497" cy="505"/>
                              </a:xfrm>
                              <a:prstGeom prst="rect">
                                <a:avLst/>
                              </a:prstGeom>
                              <a:solidFill>
                                <a:srgbClr val="FFFFFF"/>
                              </a:solidFill>
                              <a:ln>
                                <a:noFill/>
                              </a:ln>
                            </wps:spPr>
                            <wps:txbx>
                              <w:txbxContent>
                                <w:p w14:paraId="1B6F3906" w14:textId="77777777" w:rsidR="007532EC" w:rsidRPr="001949F3" w:rsidRDefault="007532EC" w:rsidP="007532EC">
                                  <w:pPr>
                                    <w:jc w:val="center"/>
                                    <w:rPr>
                                      <w:rFonts w:ascii="Times New Roman" w:hAnsi="Times New Roman"/>
                                      <w:sz w:val="24"/>
                                      <w:szCs w:val="24"/>
                                    </w:rPr>
                                  </w:pPr>
                                  <w:r w:rsidRPr="001949F3">
                                    <w:rPr>
                                      <w:rFonts w:ascii="Times New Roman" w:hAnsi="Times New Roman"/>
                                      <w:sz w:val="24"/>
                                      <w:szCs w:val="24"/>
                                    </w:rPr>
                                    <w:t>USER</w:t>
                                  </w:r>
                                </w:p>
                              </w:txbxContent>
                            </wps:txbx>
                            <wps:bodyPr rot="0" vert="horz" wrap="square" lIns="91440" tIns="45720" rIns="91440" bIns="45720" anchor="t" anchorCtr="0" upright="1">
                              <a:noAutofit/>
                            </wps:bodyPr>
                          </wps:wsp>
                          <wps:wsp>
                            <wps:cNvPr id="136" name="Text Box 86"/>
                            <wps:cNvSpPr txBox="1">
                              <a:spLocks noChangeArrowheads="1"/>
                            </wps:cNvSpPr>
                            <wps:spPr bwMode="auto">
                              <a:xfrm>
                                <a:off x="11241" y="6232"/>
                                <a:ext cx="1477" cy="561"/>
                              </a:xfrm>
                              <a:prstGeom prst="rect">
                                <a:avLst/>
                              </a:prstGeom>
                              <a:noFill/>
                              <a:ln>
                                <a:noFill/>
                              </a:ln>
                            </wps:spPr>
                            <wps:txbx>
                              <w:txbxContent>
                                <w:p w14:paraId="14EB4D89" w14:textId="77777777" w:rsidR="007532EC" w:rsidRPr="00F952A7" w:rsidRDefault="007532EC" w:rsidP="007532EC">
                                  <w:r>
                                    <w:t>ADMIN</w:t>
                                  </w:r>
                                </w:p>
                              </w:txbxContent>
                            </wps:txbx>
                            <wps:bodyPr rot="0" vert="horz" wrap="square" lIns="91440" tIns="45720" rIns="91440" bIns="45720" anchor="t" anchorCtr="0" upright="1">
                              <a:noAutofit/>
                            </wps:bodyPr>
                          </wps:wsp>
                          <wps:wsp>
                            <wps:cNvPr id="139" name="AutoShape 89"/>
                            <wps:cNvCnPr>
                              <a:cxnSpLocks noChangeShapeType="1"/>
                              <a:endCxn id="125" idx="2"/>
                            </wps:cNvCnPr>
                            <wps:spPr bwMode="auto">
                              <a:xfrm flipV="1">
                                <a:off x="1164" y="5611"/>
                                <a:ext cx="1077" cy="84"/>
                              </a:xfrm>
                              <a:prstGeom prst="straightConnector1">
                                <a:avLst/>
                              </a:prstGeom>
                              <a:noFill/>
                              <a:ln w="9525">
                                <a:solidFill>
                                  <a:srgbClr val="000000"/>
                                </a:solidFill>
                                <a:round/>
                                <a:headEnd/>
                                <a:tailEnd/>
                              </a:ln>
                            </wps:spPr>
                            <wps:bodyPr/>
                          </wps:wsp>
                          <wps:wsp>
                            <wps:cNvPr id="141" name="AutoShape 92"/>
                            <wps:cNvCnPr>
                              <a:cxnSpLocks noChangeShapeType="1"/>
                              <a:endCxn id="128" idx="2"/>
                            </wps:cNvCnPr>
                            <wps:spPr bwMode="auto">
                              <a:xfrm>
                                <a:off x="1164" y="5696"/>
                                <a:ext cx="1264" cy="3929"/>
                              </a:xfrm>
                              <a:prstGeom prst="straightConnector1">
                                <a:avLst/>
                              </a:prstGeom>
                              <a:noFill/>
                              <a:ln w="9525">
                                <a:solidFill>
                                  <a:srgbClr val="000000"/>
                                </a:solidFill>
                                <a:round/>
                                <a:headEnd/>
                                <a:tailEnd/>
                              </a:ln>
                            </wps:spPr>
                            <wps:bodyPr/>
                          </wps:wsp>
                          <wps:wsp>
                            <wps:cNvPr id="142" name="AutoShape 93"/>
                            <wps:cNvCnPr>
                              <a:cxnSpLocks noChangeShapeType="1"/>
                            </wps:cNvCnPr>
                            <wps:spPr bwMode="auto">
                              <a:xfrm flipH="1" flipV="1">
                                <a:off x="10780" y="4458"/>
                                <a:ext cx="701" cy="1110"/>
                              </a:xfrm>
                              <a:prstGeom prst="straightConnector1">
                                <a:avLst/>
                              </a:prstGeom>
                              <a:noFill/>
                              <a:ln w="9525">
                                <a:solidFill>
                                  <a:srgbClr val="000000"/>
                                </a:solidFill>
                                <a:round/>
                                <a:headEnd/>
                                <a:tailEnd/>
                              </a:ln>
                            </wps:spPr>
                            <wps:bodyPr/>
                          </wps:wsp>
                          <wps:wsp>
                            <wps:cNvPr id="144" name="AutoShape 95"/>
                            <wps:cNvCnPr>
                              <a:cxnSpLocks noChangeShapeType="1"/>
                            </wps:cNvCnPr>
                            <wps:spPr bwMode="auto">
                              <a:xfrm flipH="1">
                                <a:off x="10360" y="5536"/>
                                <a:ext cx="1121" cy="2817"/>
                              </a:xfrm>
                              <a:prstGeom prst="straightConnector1">
                                <a:avLst/>
                              </a:prstGeom>
                              <a:noFill/>
                              <a:ln w="9525">
                                <a:solidFill>
                                  <a:srgbClr val="000000"/>
                                </a:solidFill>
                                <a:round/>
                                <a:headEnd/>
                                <a:tailEnd/>
                              </a:ln>
                            </wps:spPr>
                            <wps:bodyPr/>
                          </wps:wsp>
                        </wpg:grpSp>
                        <wps:wsp>
                          <wps:cNvPr id="151" name="Oval 74"/>
                          <wps:cNvSpPr>
                            <a:spLocks noChangeArrowheads="1"/>
                          </wps:cNvSpPr>
                          <wps:spPr bwMode="auto">
                            <a:xfrm>
                              <a:off x="5427023" y="0"/>
                              <a:ext cx="1766570" cy="756920"/>
                            </a:xfrm>
                            <a:prstGeom prst="ellipse">
                              <a:avLst/>
                            </a:prstGeom>
                            <a:solidFill>
                              <a:srgbClr val="FFFFFF"/>
                            </a:solidFill>
                            <a:ln w="9525">
                              <a:solidFill>
                                <a:srgbClr val="000000"/>
                              </a:solidFill>
                              <a:round/>
                              <a:headEnd/>
                              <a:tailEnd/>
                            </a:ln>
                          </wps:spPr>
                          <wps:txbx>
                            <w:txbxContent>
                              <w:p w14:paraId="220A36A5" w14:textId="77777777" w:rsidR="007532EC" w:rsidRPr="00F952A7" w:rsidRDefault="007532EC" w:rsidP="007532EC">
                                <w:pPr>
                                  <w:jc w:val="center"/>
                                  <w:rPr>
                                    <w:rFonts w:ascii="Times New Roman" w:hAnsi="Times New Roman"/>
                                    <w:sz w:val="30"/>
                                    <w:szCs w:val="30"/>
                                  </w:rPr>
                                </w:pPr>
                                <w:r>
                                  <w:rPr>
                                    <w:rFonts w:ascii="Times New Roman" w:hAnsi="Times New Roman"/>
                                    <w:sz w:val="30"/>
                                    <w:szCs w:val="30"/>
                                  </w:rPr>
                                  <w:t>Login</w:t>
                                </w:r>
                              </w:p>
                            </w:txbxContent>
                          </wps:txbx>
                          <wps:bodyPr rot="0" vert="horz" wrap="square" lIns="91440" tIns="45720" rIns="91440" bIns="45720" anchor="t" anchorCtr="0" upright="1">
                            <a:noAutofit/>
                          </wps:bodyPr>
                        </wps:wsp>
                        <wps:wsp>
                          <wps:cNvPr id="154" name="Straight Connector 154"/>
                          <wps:cNvCnPr/>
                          <wps:spPr>
                            <a:xfrm flipV="1">
                              <a:off x="6246420" y="973777"/>
                              <a:ext cx="766610" cy="76219"/>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890578829" name="Group 1"/>
                        <wpg:cNvGrpSpPr/>
                        <wpg:grpSpPr>
                          <a:xfrm>
                            <a:off x="3220687" y="2553195"/>
                            <a:ext cx="4120301" cy="1530424"/>
                            <a:chOff x="0" y="0"/>
                            <a:chExt cx="4120301" cy="1530424"/>
                          </a:xfrm>
                        </wpg:grpSpPr>
                        <wps:wsp>
                          <wps:cNvPr id="146" name="Oval 74"/>
                          <wps:cNvSpPr>
                            <a:spLocks noChangeArrowheads="1"/>
                          </wps:cNvSpPr>
                          <wps:spPr bwMode="auto">
                            <a:xfrm>
                              <a:off x="341910" y="1068779"/>
                              <a:ext cx="1143000" cy="461645"/>
                            </a:xfrm>
                            <a:prstGeom prst="ellipse">
                              <a:avLst/>
                            </a:prstGeom>
                            <a:solidFill>
                              <a:srgbClr val="FFFFFF"/>
                            </a:solidFill>
                            <a:ln w="9525">
                              <a:solidFill>
                                <a:srgbClr val="000000"/>
                              </a:solidFill>
                              <a:round/>
                              <a:headEnd/>
                              <a:tailEnd/>
                            </a:ln>
                          </wps:spPr>
                          <wps:txbx>
                            <w:txbxContent>
                              <w:p w14:paraId="7CDF226B" w14:textId="77777777" w:rsidR="007532EC" w:rsidRPr="00F952A7" w:rsidRDefault="007532EC" w:rsidP="007532EC">
                                <w:pPr>
                                  <w:jc w:val="center"/>
                                  <w:rPr>
                                    <w:rFonts w:ascii="Times New Roman" w:hAnsi="Times New Roman"/>
                                    <w:sz w:val="30"/>
                                    <w:szCs w:val="30"/>
                                  </w:rPr>
                                </w:pPr>
                                <w:r>
                                  <w:rPr>
                                    <w:rFonts w:ascii="Times New Roman" w:hAnsi="Times New Roman"/>
                                    <w:sz w:val="30"/>
                                    <w:szCs w:val="30"/>
                                  </w:rPr>
                                  <w:t>Delete</w:t>
                                </w:r>
                              </w:p>
                            </w:txbxContent>
                          </wps:txbx>
                          <wps:bodyPr rot="0" vert="horz" wrap="square" lIns="91440" tIns="45720" rIns="91440" bIns="45720" anchor="t" anchorCtr="0" upright="1">
                            <a:noAutofit/>
                          </wps:bodyPr>
                        </wps:wsp>
                        <wps:wsp>
                          <wps:cNvPr id="147" name="Oval 74"/>
                          <wps:cNvSpPr>
                            <a:spLocks noChangeArrowheads="1"/>
                          </wps:cNvSpPr>
                          <wps:spPr bwMode="auto">
                            <a:xfrm>
                              <a:off x="258783" y="0"/>
                              <a:ext cx="1228725" cy="452414"/>
                            </a:xfrm>
                            <a:prstGeom prst="ellipse">
                              <a:avLst/>
                            </a:prstGeom>
                            <a:solidFill>
                              <a:srgbClr val="FFFFFF"/>
                            </a:solidFill>
                            <a:ln w="9525">
                              <a:solidFill>
                                <a:srgbClr val="000000"/>
                              </a:solidFill>
                              <a:round/>
                              <a:headEnd/>
                              <a:tailEnd/>
                            </a:ln>
                          </wps:spPr>
                          <wps:txbx>
                            <w:txbxContent>
                              <w:p w14:paraId="173851D8" w14:textId="77777777" w:rsidR="007532EC" w:rsidRPr="00F952A7" w:rsidRDefault="007532EC" w:rsidP="007532EC">
                                <w:pPr>
                                  <w:jc w:val="center"/>
                                  <w:rPr>
                                    <w:rFonts w:ascii="Times New Roman" w:hAnsi="Times New Roman"/>
                                    <w:sz w:val="30"/>
                                    <w:szCs w:val="30"/>
                                  </w:rPr>
                                </w:pPr>
                                <w:r>
                                  <w:rPr>
                                    <w:rFonts w:ascii="Times New Roman" w:hAnsi="Times New Roman"/>
                                    <w:sz w:val="30"/>
                                    <w:szCs w:val="30"/>
                                  </w:rPr>
                                  <w:t>Edit</w:t>
                                </w:r>
                              </w:p>
                            </w:txbxContent>
                          </wps:txbx>
                          <wps:bodyPr rot="0" vert="horz" wrap="square" lIns="91440" tIns="45720" rIns="91440" bIns="45720" anchor="t" anchorCtr="0" upright="1">
                            <a:noAutofit/>
                          </wps:bodyPr>
                        </wps:wsp>
                        <wps:wsp>
                          <wps:cNvPr id="149" name="Straight Arrow Connector 149"/>
                          <wps:cNvCnPr/>
                          <wps:spPr>
                            <a:xfrm flipH="1">
                              <a:off x="0" y="332509"/>
                              <a:ext cx="266669" cy="333375"/>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50" name="Straight Arrow Connector 150"/>
                          <wps:cNvCnPr/>
                          <wps:spPr>
                            <a:xfrm flipH="1" flipV="1">
                              <a:off x="0" y="1000002"/>
                              <a:ext cx="352394" cy="238125"/>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55" name="Oval 74"/>
                          <wps:cNvSpPr>
                            <a:spLocks noChangeArrowheads="1"/>
                          </wps:cNvSpPr>
                          <wps:spPr bwMode="auto">
                            <a:xfrm>
                              <a:off x="2123209" y="83128"/>
                              <a:ext cx="1997092" cy="923925"/>
                            </a:xfrm>
                            <a:prstGeom prst="ellipse">
                              <a:avLst/>
                            </a:prstGeom>
                            <a:solidFill>
                              <a:srgbClr val="FFFFFF"/>
                            </a:solidFill>
                            <a:ln w="9525">
                              <a:solidFill>
                                <a:srgbClr val="000000"/>
                              </a:solidFill>
                              <a:round/>
                              <a:headEnd/>
                              <a:tailEnd/>
                            </a:ln>
                          </wps:spPr>
                          <wps:txbx>
                            <w:txbxContent>
                              <w:p w14:paraId="66A87F64" w14:textId="77777777" w:rsidR="007532EC" w:rsidRPr="00422269" w:rsidRDefault="007532EC" w:rsidP="007532EC">
                                <w:pPr>
                                  <w:jc w:val="center"/>
                                  <w:rPr>
                                    <w:rFonts w:ascii="Times New Roman" w:hAnsi="Times New Roman"/>
                                    <w:sz w:val="30"/>
                                    <w:szCs w:val="30"/>
                                  </w:rPr>
                                </w:pPr>
                                <w:r>
                                  <w:rPr>
                                    <w:rFonts w:ascii="Times New Roman" w:hAnsi="Times New Roman"/>
                                    <w:sz w:val="30"/>
                                    <w:szCs w:val="30"/>
                                  </w:rPr>
                                  <w:t>Add Queries</w:t>
                                </w:r>
                              </w:p>
                            </w:txbxContent>
                          </wps:txbx>
                          <wps:bodyPr rot="0" vert="horz" wrap="square" lIns="91440" tIns="45720" rIns="91440" bIns="45720" anchor="t" anchorCtr="0" upright="1">
                            <a:noAutofit/>
                          </wps:bodyPr>
                        </wps:wsp>
                        <wps:wsp>
                          <wps:cNvPr id="156" name="Straight Arrow Connector 156"/>
                          <wps:cNvCnPr/>
                          <wps:spPr>
                            <a:xfrm>
                              <a:off x="1493817" y="213756"/>
                              <a:ext cx="709930" cy="114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7" name="Straight Arrow Connector 157"/>
                          <wps:cNvCnPr/>
                          <wps:spPr>
                            <a:xfrm flipV="1">
                              <a:off x="1493817" y="667492"/>
                              <a:ext cx="709930" cy="628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5C0250EF" id="Group 35" o:spid="_x0000_s1057" style="position:absolute;left:0;text-align:left;margin-left:-37.4pt;margin-top:24.25pt;width:543.15pt;height:326.35pt;z-index:251668480;mso-width-relative:margin;mso-height-relative:margin" coordsize="77768,40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">
                <v:group id="Group 2" o:spid="_x0000_s1058" style="position:absolute;width:77768;height:37915" coordsize="77768,37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">
                  <v:group id="Group 66" o:spid="_x0000_s1059" style="position:absolute;top:3206;width:77768;height:34709" coordorigin="7,4458" coordsize="12711,5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group id="Group 67" o:spid="_x0000_s1060" style="position:absolute;left:488;top:5262;width:524;height:1127" coordorigin="2557,1316" coordsize="524,1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oval id="Oval 68" o:spid="_x0000_s1061" style="position:absolute;left:2700;top:1316;width:262;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"/>
                      <v:shape id="AutoShape 69" o:spid="_x0000_s1062" type="#_x0000_t32" style="position:absolute;left:2828;top:1622;width:0;height:5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"/>
                      <v:shape id="AutoShape 70" o:spid="_x0000_s1063" type="#_x0000_t32" style="position:absolute;left:2557;top:1731;width:524;height: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"/>
                      <v:shape id="AutoShape 71" o:spid="_x0000_s1064" type="#_x0000_t32" style="position:absolute;left:2685;top:2168;width:143;height:2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"/>
                      <v:shape id="AutoShape 72" o:spid="_x0000_s1065" type="#_x0000_t32" style="position:absolute;left:2828;top:2200;width:119;height:2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"/>
                    </v:group>
                    <v:oval id="Oval 75" o:spid="_x0000_s1066" style="position:absolute;left:2241;top:4866;width:3464;height:1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">
                      <v:textbox>
                        <w:txbxContent>
                          <w:p w14:paraId="61F513AE" w14:textId="47681523" w:rsidR="007532EC" w:rsidRPr="00F952A7" w:rsidRDefault="007532EC" w:rsidP="007532EC">
                            <w:pPr>
                              <w:rPr>
                                <w:rFonts w:ascii="Times New Roman" w:hAnsi="Times New Roman"/>
                                <w:sz w:val="30"/>
                                <w:szCs w:val="30"/>
                              </w:rPr>
                            </w:pPr>
                            <w:r>
                              <w:rPr>
                                <w:rFonts w:ascii="Times New Roman" w:hAnsi="Times New Roman"/>
                                <w:sz w:val="30"/>
                                <w:szCs w:val="30"/>
                              </w:rPr>
                              <w:t>Search For Product details</w:t>
                            </w:r>
                          </w:p>
                        </w:txbxContent>
                      </v:textbox>
                    </v:oval>
                    <v:oval id="Oval 76" o:spid="_x0000_s1067" style="position:absolute;left:7819;top:5204;width:2409;height: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">
                      <v:textbox>
                        <w:txbxContent>
                          <w:p w14:paraId="1200D627" w14:textId="77777777" w:rsidR="007532EC" w:rsidRPr="001949F3" w:rsidRDefault="007532EC" w:rsidP="007532EC">
                            <w:pPr>
                              <w:rPr>
                                <w:rFonts w:ascii="Times New Roman" w:hAnsi="Times New Roman"/>
                                <w:sz w:val="30"/>
                                <w:szCs w:val="30"/>
                              </w:rPr>
                            </w:pPr>
                            <w:r>
                              <w:rPr>
                                <w:rFonts w:ascii="Times New Roman" w:hAnsi="Times New Roman"/>
                                <w:sz w:val="30"/>
                                <w:szCs w:val="30"/>
                              </w:rPr>
                              <w:t>Dashboard</w:t>
                            </w:r>
                          </w:p>
                        </w:txbxContent>
                      </v:textbox>
                    </v:oval>
                    <v:oval id="Oval 78" o:spid="_x0000_s1068" style="position:absolute;left:2428;top:8961;width:2981;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">
                      <v:textbox>
                        <w:txbxContent>
                          <w:p w14:paraId="452444C6" w14:textId="77777777" w:rsidR="007532EC" w:rsidRPr="001949F3" w:rsidRDefault="007532EC" w:rsidP="007532EC">
                            <w:pPr>
                              <w:rPr>
                                <w:rFonts w:ascii="Times New Roman" w:hAnsi="Times New Roman"/>
                                <w:sz w:val="30"/>
                                <w:szCs w:val="30"/>
                              </w:rPr>
                            </w:pPr>
                            <w:r>
                              <w:rPr>
                                <w:rFonts w:ascii="Times New Roman" w:hAnsi="Times New Roman"/>
                                <w:sz w:val="30"/>
                                <w:szCs w:val="30"/>
                              </w:rPr>
                              <w:t>Manage Data</w:t>
                            </w:r>
                          </w:p>
                        </w:txbxContent>
                      </v:textbox>
                    </v:oval>
                    <v:group id="Group 79" o:spid="_x0000_s1069" style="position:absolute;left:11481;top:5124;width:524;height:1066" coordorigin="5172,1178" coordsize="524,1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">
                      <v:oval id="Oval 80" o:spid="_x0000_s1070" style="position:absolute;left:5284;top:1178;width:262;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"/>
                      <v:shape id="AutoShape 81" o:spid="_x0000_s1071" type="#_x0000_t32" style="position:absolute;left:5459;top:1471;width:0;height:5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"/>
                      <v:shape id="AutoShape 82" o:spid="_x0000_s1072" type="#_x0000_t32" style="position:absolute;left:5172;top:1590;width:524;height: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"/>
                      <v:shape id="AutoShape 83" o:spid="_x0000_s1073" type="#_x0000_t32" style="position:absolute;left:5316;top:2001;width:143;height:2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"/>
                      <v:shape id="AutoShape 84" o:spid="_x0000_s1074" type="#_x0000_t32" style="position:absolute;left:5459;top:2001;width:119;height:2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"/>
                    </v:group>
                    <v:shape id="Text Box 85" o:spid="_x0000_s1075" type="#_x0000_t202" style="position:absolute;left:7;top:6389;width:1497;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" stroked="f">
                      <v:textbox>
                        <w:txbxContent>
                          <w:p w14:paraId="1B6F3906" w14:textId="77777777" w:rsidR="007532EC" w:rsidRPr="001949F3" w:rsidRDefault="007532EC" w:rsidP="007532EC">
                            <w:pPr>
                              <w:jc w:val="center"/>
                              <w:rPr>
                                <w:rFonts w:ascii="Times New Roman" w:hAnsi="Times New Roman"/>
                                <w:sz w:val="24"/>
                                <w:szCs w:val="24"/>
                              </w:rPr>
                            </w:pPr>
                            <w:r w:rsidRPr="001949F3">
                              <w:rPr>
                                <w:rFonts w:ascii="Times New Roman" w:hAnsi="Times New Roman"/>
                                <w:sz w:val="24"/>
                                <w:szCs w:val="24"/>
                              </w:rPr>
                              <w:t>USER</w:t>
                            </w:r>
                          </w:p>
                        </w:txbxContent>
                      </v:textbox>
                    </v:shape>
                    <v:shape id="Text Box 86" o:spid="_x0000_s1076" type="#_x0000_t202" style="position:absolute;left:11241;top:6232;width:1477;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" filled="f" stroked="f">
                      <v:textbox>
                        <w:txbxContent>
                          <w:p w14:paraId="14EB4D89" w14:textId="77777777" w:rsidR="007532EC" w:rsidRPr="00F952A7" w:rsidRDefault="007532EC" w:rsidP="007532EC">
                            <w:r>
                              <w:t>ADMIN</w:t>
                            </w:r>
                          </w:p>
                        </w:txbxContent>
                      </v:textbox>
                    </v:shape>
                    <v:shape id="AutoShape 89" o:spid="_x0000_s1077" type="#_x0000_t32" style="position:absolute;left:1164;top:5611;width:1077;height: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"/>
                    <v:shape id="AutoShape 92" o:spid="_x0000_s1078" type="#_x0000_t32" style="position:absolute;left:1164;top:5696;width:1264;height:39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"/>
                    <v:shape id="AutoShape 93" o:spid="_x0000_s1079" type="#_x0000_t32" style="position:absolute;left:10780;top:4458;width:701;height:11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"/>
                    <v:shape id="AutoShape 95" o:spid="_x0000_s1080" type="#_x0000_t32" style="position:absolute;left:10360;top:5536;width:1121;height:28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"/>
                  </v:group>
                  <v:oval id="Oval 74" o:spid="_x0000_s1081" style="position:absolute;left:54270;width:17665;height:7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">
                    <v:textbox>
                      <w:txbxContent>
                        <w:p w14:paraId="220A36A5" w14:textId="77777777" w:rsidR="007532EC" w:rsidRPr="00F952A7" w:rsidRDefault="007532EC" w:rsidP="007532EC">
                          <w:pPr>
                            <w:jc w:val="center"/>
                            <w:rPr>
                              <w:rFonts w:ascii="Times New Roman" w:hAnsi="Times New Roman"/>
                              <w:sz w:val="30"/>
                              <w:szCs w:val="30"/>
                            </w:rPr>
                          </w:pPr>
                          <w:r>
                            <w:rPr>
                              <w:rFonts w:ascii="Times New Roman" w:hAnsi="Times New Roman"/>
                              <w:sz w:val="30"/>
                              <w:szCs w:val="30"/>
                            </w:rPr>
                            <w:t>Login</w:t>
                          </w:r>
                        </w:p>
                      </w:txbxContent>
                    </v:textbox>
                  </v:oval>
                  <v:line id="Straight Connector 154" o:spid="_x0000_s1082" style="position:absolute;flip:y;visibility:visible;mso-wrap-style:square" from="62464,9737" to="70130,10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" strokecolor="black [3040]"/>
                </v:group>
                <v:group id="Group 1" o:spid="_x0000_s1083" style="position:absolute;left:32206;top:25531;width:41203;height:15305" coordsize="41203,15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">
                  <v:oval id="Oval 74" o:spid="_x0000_s1084" style="position:absolute;left:3419;top:10687;width:11430;height:4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">
                    <v:textbox>
                      <w:txbxContent>
                        <w:p w14:paraId="7CDF226B" w14:textId="77777777" w:rsidR="007532EC" w:rsidRPr="00F952A7" w:rsidRDefault="007532EC" w:rsidP="007532EC">
                          <w:pPr>
                            <w:jc w:val="center"/>
                            <w:rPr>
                              <w:rFonts w:ascii="Times New Roman" w:hAnsi="Times New Roman"/>
                              <w:sz w:val="30"/>
                              <w:szCs w:val="30"/>
                            </w:rPr>
                          </w:pPr>
                          <w:r>
                            <w:rPr>
                              <w:rFonts w:ascii="Times New Roman" w:hAnsi="Times New Roman"/>
                              <w:sz w:val="30"/>
                              <w:szCs w:val="30"/>
                            </w:rPr>
                            <w:t>Delete</w:t>
                          </w:r>
                        </w:p>
                      </w:txbxContent>
                    </v:textbox>
                  </v:oval>
                  <v:oval id="Oval 74" o:spid="_x0000_s1085" style="position:absolute;left:2587;width:12288;height:4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">
                    <v:textbox>
                      <w:txbxContent>
                        <w:p w14:paraId="173851D8" w14:textId="77777777" w:rsidR="007532EC" w:rsidRPr="00F952A7" w:rsidRDefault="007532EC" w:rsidP="007532EC">
                          <w:pPr>
                            <w:jc w:val="center"/>
                            <w:rPr>
                              <w:rFonts w:ascii="Times New Roman" w:hAnsi="Times New Roman"/>
                              <w:sz w:val="30"/>
                              <w:szCs w:val="30"/>
                            </w:rPr>
                          </w:pPr>
                          <w:r>
                            <w:rPr>
                              <w:rFonts w:ascii="Times New Roman" w:hAnsi="Times New Roman"/>
                              <w:sz w:val="30"/>
                              <w:szCs w:val="30"/>
                            </w:rPr>
                            <w:t>Edit</w:t>
                          </w:r>
                        </w:p>
                      </w:txbxContent>
                    </v:textbox>
                  </v:oval>
                  <v:shape id="Straight Arrow Connector 149" o:spid="_x0000_s1086" type="#_x0000_t32" style="position:absolute;top:3325;width:2666;height:33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" strokecolor="black [3200]">
                    <v:stroke endarrow="open"/>
                  </v:shape>
                  <v:shape id="Straight Arrow Connector 150" o:spid="_x0000_s1087" type="#_x0000_t32" style="position:absolute;top:10000;width:3523;height:23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" strokecolor="black [3200]">
                    <v:stroke endarrow="open"/>
                  </v:shape>
                  <v:oval id="Oval 74" o:spid="_x0000_s1088" style="position:absolute;left:21232;top:831;width:19971;height:9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">
                    <v:textbox>
                      <w:txbxContent>
                        <w:p w14:paraId="66A87F64" w14:textId="77777777" w:rsidR="007532EC" w:rsidRPr="00422269" w:rsidRDefault="007532EC" w:rsidP="007532EC">
                          <w:pPr>
                            <w:jc w:val="center"/>
                            <w:rPr>
                              <w:rFonts w:ascii="Times New Roman" w:hAnsi="Times New Roman"/>
                              <w:sz w:val="30"/>
                              <w:szCs w:val="30"/>
                            </w:rPr>
                          </w:pPr>
                          <w:r>
                            <w:rPr>
                              <w:rFonts w:ascii="Times New Roman" w:hAnsi="Times New Roman"/>
                              <w:sz w:val="30"/>
                              <w:szCs w:val="30"/>
                            </w:rPr>
                            <w:t>Add Queries</w:t>
                          </w:r>
                        </w:p>
                      </w:txbxContent>
                    </v:textbox>
                  </v:oval>
                  <v:shape id="Straight Arrow Connector 156" o:spid="_x0000_s1089" type="#_x0000_t32" style="position:absolute;left:14938;top:2137;width:7099;height:1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" strokecolor="black [3040]">
                    <v:stroke endarrow="block"/>
                  </v:shape>
                  <v:shape id="Straight Arrow Connector 157" o:spid="_x0000_s1090" type="#_x0000_t32" style="position:absolute;left:14938;top:6674;width:7099;height:62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" strokecolor="black [3040]">
                    <v:stroke endarrow="block"/>
                  </v:shape>
                </v:group>
              </v:group>
            </w:pict>
          </mc:Fallback>
        </mc:AlternateContent>
      </w:r>
      <w:r w:rsidR="007532EC" w:rsidRPr="00C6566A">
        <w:rPr>
          <w:rFonts w:ascii="Times New Roman" w:hAnsi="Times New Roman"/>
          <w:b/>
          <w:color w:val="000000" w:themeColor="text1"/>
          <w:sz w:val="28"/>
          <w:szCs w:val="28"/>
        </w:rPr>
        <w:t>Use case diagram</w:t>
      </w:r>
    </w:p>
    <w:p w14:paraId="59409B99" w14:textId="52BD05E6" w:rsidR="007532EC" w:rsidRPr="00C6566A" w:rsidRDefault="007532EC" w:rsidP="007532EC">
      <w:pPr>
        <w:spacing w:line="360" w:lineRule="auto"/>
        <w:jc w:val="both"/>
        <w:rPr>
          <w:rFonts w:ascii="Times New Roman" w:hAnsi="Times New Roman"/>
          <w:b/>
          <w:color w:val="000000" w:themeColor="text1"/>
          <w:sz w:val="28"/>
          <w:szCs w:val="28"/>
        </w:rPr>
      </w:pPr>
      <w:bookmarkStart w:id="0" w:name="_Hlk159409111"/>
    </w:p>
    <w:bookmarkEnd w:id="0"/>
    <w:p w14:paraId="1E9E1812" w14:textId="77777777" w:rsidR="007532EC" w:rsidRPr="00C6566A" w:rsidRDefault="007532EC" w:rsidP="007532EC">
      <w:pPr>
        <w:spacing w:line="360" w:lineRule="auto"/>
        <w:jc w:val="both"/>
        <w:rPr>
          <w:rFonts w:ascii="Times New Roman" w:hAnsi="Times New Roman"/>
          <w:b/>
          <w:color w:val="000000" w:themeColor="text1"/>
          <w:sz w:val="28"/>
          <w:szCs w:val="28"/>
        </w:rPr>
      </w:pPr>
    </w:p>
    <w:p w14:paraId="320E3C10" w14:textId="77777777" w:rsidR="007532EC" w:rsidRPr="00C6566A" w:rsidRDefault="007532EC" w:rsidP="007532EC">
      <w:pPr>
        <w:spacing w:line="360" w:lineRule="auto"/>
        <w:jc w:val="both"/>
        <w:rPr>
          <w:rFonts w:ascii="Times New Roman" w:hAnsi="Times New Roman"/>
          <w:b/>
          <w:color w:val="000000" w:themeColor="text1"/>
          <w:sz w:val="28"/>
          <w:szCs w:val="28"/>
        </w:rPr>
      </w:pPr>
    </w:p>
    <w:p w14:paraId="6722FD43" w14:textId="77777777" w:rsidR="007532EC" w:rsidRPr="00C6566A" w:rsidRDefault="007532EC" w:rsidP="007532EC">
      <w:pPr>
        <w:spacing w:line="360" w:lineRule="auto"/>
        <w:jc w:val="both"/>
        <w:rPr>
          <w:rFonts w:ascii="Times New Roman" w:hAnsi="Times New Roman"/>
          <w:b/>
          <w:color w:val="000000" w:themeColor="text1"/>
          <w:sz w:val="28"/>
          <w:szCs w:val="28"/>
        </w:rPr>
      </w:pPr>
    </w:p>
    <w:p w14:paraId="445AF02C" w14:textId="77777777" w:rsidR="007532EC" w:rsidRPr="00C6566A" w:rsidRDefault="007532EC" w:rsidP="007532EC">
      <w:pPr>
        <w:spacing w:line="360" w:lineRule="auto"/>
        <w:jc w:val="both"/>
        <w:rPr>
          <w:rFonts w:ascii="Times New Roman" w:hAnsi="Times New Roman"/>
          <w:b/>
          <w:color w:val="000000" w:themeColor="text1"/>
          <w:sz w:val="28"/>
          <w:szCs w:val="28"/>
        </w:rPr>
      </w:pPr>
    </w:p>
    <w:p w14:paraId="6FBC92FC" w14:textId="77777777" w:rsidR="007532EC" w:rsidRPr="00C6566A" w:rsidRDefault="007532EC" w:rsidP="007532EC">
      <w:pPr>
        <w:spacing w:line="360" w:lineRule="auto"/>
        <w:jc w:val="both"/>
        <w:rPr>
          <w:rFonts w:ascii="Times New Roman" w:hAnsi="Times New Roman"/>
          <w:b/>
          <w:color w:val="000000" w:themeColor="text1"/>
          <w:sz w:val="28"/>
          <w:szCs w:val="28"/>
        </w:rPr>
      </w:pPr>
    </w:p>
    <w:p w14:paraId="305FC6EF" w14:textId="77777777" w:rsidR="007532EC" w:rsidRPr="00C6566A" w:rsidRDefault="007532EC" w:rsidP="007532EC">
      <w:pPr>
        <w:spacing w:line="360" w:lineRule="auto"/>
        <w:jc w:val="both"/>
        <w:rPr>
          <w:rFonts w:ascii="Times New Roman" w:hAnsi="Times New Roman"/>
          <w:b/>
          <w:color w:val="000000" w:themeColor="text1"/>
          <w:sz w:val="28"/>
          <w:szCs w:val="28"/>
        </w:rPr>
      </w:pPr>
      <w:r w:rsidRPr="00C6566A">
        <w:rPr>
          <w:rFonts w:ascii="Times New Roman" w:hAnsi="Times New Roman"/>
          <w:b/>
          <w:color w:val="000000" w:themeColor="text1"/>
          <w:sz w:val="28"/>
          <w:szCs w:val="28"/>
        </w:rPr>
        <w:tab/>
      </w:r>
    </w:p>
    <w:p w14:paraId="655F7C30" w14:textId="77777777" w:rsidR="007532EC" w:rsidRPr="00C6566A" w:rsidRDefault="007532EC" w:rsidP="007532EC">
      <w:pPr>
        <w:spacing w:line="360" w:lineRule="auto"/>
        <w:jc w:val="both"/>
        <w:rPr>
          <w:rFonts w:ascii="Times New Roman" w:hAnsi="Times New Roman"/>
          <w:b/>
          <w:color w:val="000000" w:themeColor="text1"/>
          <w:sz w:val="28"/>
          <w:szCs w:val="28"/>
        </w:rPr>
      </w:pPr>
    </w:p>
    <w:p w14:paraId="1F242222" w14:textId="77777777" w:rsidR="00C04D0C" w:rsidRDefault="00C04D0C" w:rsidP="00E26BDD">
      <w:pPr>
        <w:autoSpaceDE w:val="0"/>
        <w:autoSpaceDN w:val="0"/>
        <w:adjustRightInd w:val="0"/>
        <w:spacing w:after="0" w:line="360" w:lineRule="auto"/>
        <w:jc w:val="both"/>
        <w:rPr>
          <w:rFonts w:ascii="Times New Roman" w:hAnsi="Times New Roman"/>
          <w:b/>
          <w:color w:val="000000" w:themeColor="text1"/>
          <w:sz w:val="28"/>
          <w:szCs w:val="28"/>
        </w:rPr>
      </w:pPr>
    </w:p>
    <w:p w14:paraId="024C86D8" w14:textId="77777777" w:rsidR="00AF17F8" w:rsidRDefault="00AF17F8" w:rsidP="00E26BDD">
      <w:pPr>
        <w:autoSpaceDE w:val="0"/>
        <w:autoSpaceDN w:val="0"/>
        <w:adjustRightInd w:val="0"/>
        <w:spacing w:after="0" w:line="360" w:lineRule="auto"/>
        <w:jc w:val="both"/>
        <w:rPr>
          <w:rFonts w:ascii="Times New Roman" w:hAnsi="Times New Roman"/>
          <w:b/>
          <w:color w:val="000000" w:themeColor="text1"/>
          <w:sz w:val="28"/>
          <w:szCs w:val="28"/>
        </w:rPr>
      </w:pPr>
    </w:p>
    <w:p w14:paraId="6EF49CCC" w14:textId="77777777" w:rsidR="00AF17F8" w:rsidRDefault="00AF17F8" w:rsidP="00E26BDD">
      <w:pPr>
        <w:autoSpaceDE w:val="0"/>
        <w:autoSpaceDN w:val="0"/>
        <w:adjustRightInd w:val="0"/>
        <w:spacing w:after="0" w:line="360" w:lineRule="auto"/>
        <w:jc w:val="both"/>
        <w:rPr>
          <w:rFonts w:ascii="Times New Roman" w:hAnsi="Times New Roman"/>
          <w:b/>
          <w:color w:val="000000" w:themeColor="text1"/>
          <w:sz w:val="28"/>
          <w:szCs w:val="28"/>
        </w:rPr>
      </w:pPr>
    </w:p>
    <w:p w14:paraId="34BA1FCE" w14:textId="4CDDAAF7" w:rsidR="00E26BDD" w:rsidRPr="00C6566A" w:rsidRDefault="0022667C" w:rsidP="00E26BDD">
      <w:pPr>
        <w:autoSpaceDE w:val="0"/>
        <w:autoSpaceDN w:val="0"/>
        <w:adjustRightInd w:val="0"/>
        <w:spacing w:after="0" w:line="360" w:lineRule="auto"/>
        <w:jc w:val="both"/>
        <w:rPr>
          <w:rFonts w:ascii="Times New Roman" w:hAnsi="Times New Roman"/>
          <w:b/>
          <w:color w:val="000000" w:themeColor="text1"/>
          <w:sz w:val="28"/>
          <w:szCs w:val="28"/>
        </w:rPr>
      </w:pPr>
      <w:r w:rsidRPr="00C6566A">
        <w:rPr>
          <w:rFonts w:ascii="Times New Roman" w:hAnsi="Times New Roman"/>
          <w:noProof/>
        </w:rPr>
        <mc:AlternateContent>
          <mc:Choice Requires="wps">
            <w:drawing>
              <wp:anchor distT="0" distB="0" distL="114300" distR="114300" simplePos="0" relativeHeight="251670528" behindDoc="0" locked="0" layoutInCell="1" allowOverlap="1" wp14:anchorId="431108D6" wp14:editId="10708941">
                <wp:simplePos x="0" y="0"/>
                <wp:positionH relativeFrom="column">
                  <wp:posOffset>4441190</wp:posOffset>
                </wp:positionH>
                <wp:positionV relativeFrom="paragraph">
                  <wp:posOffset>2693670</wp:posOffset>
                </wp:positionV>
                <wp:extent cx="783590" cy="297180"/>
                <wp:effectExtent l="0" t="0" r="0" b="7620"/>
                <wp:wrapNone/>
                <wp:docPr id="162745401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3590" cy="297180"/>
                        </a:xfrm>
                        <a:prstGeom prst="rect">
                          <a:avLst/>
                        </a:prstGeom>
                        <a:noFill/>
                        <a:ln w="25400">
                          <a:solidFill>
                            <a:srgbClr val="FFFFFF"/>
                          </a:solidFill>
                          <a:miter lim="800000"/>
                          <a:headEnd/>
                          <a:tailEnd/>
                        </a:ln>
                      </wps:spPr>
                      <wps:txbx>
                        <w:txbxContent>
                          <w:p w14:paraId="34A21815" w14:textId="77777777" w:rsidR="00E26BDD" w:rsidRDefault="00E26BDD" w:rsidP="00E26BDD"/>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31108D6" id="Rectangle 5" o:spid="_x0000_s1091" style="position:absolute;left:0;text-align:left;margin-left:349.7pt;margin-top:212.1pt;width:61.7pt;height:23.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" filled="f" strokecolor="white" strokeweight="2pt">
                <v:textbox>
                  <w:txbxContent>
                    <w:p w14:paraId="34A21815" w14:textId="77777777" w:rsidR="00E26BDD" w:rsidRDefault="00E26BDD" w:rsidP="00E26BDD"/>
                  </w:txbxContent>
                </v:textbox>
              </v:rect>
            </w:pict>
          </mc:Fallback>
        </mc:AlternateContent>
      </w:r>
      <w:r w:rsidR="00E26BDD" w:rsidRPr="00C6566A">
        <w:rPr>
          <w:rFonts w:ascii="Times New Roman" w:hAnsi="Times New Roman"/>
          <w:b/>
          <w:color w:val="000000" w:themeColor="text1"/>
          <w:sz w:val="28"/>
          <w:szCs w:val="28"/>
        </w:rPr>
        <w:t>DATABASE DESIGN:</w:t>
      </w:r>
    </w:p>
    <w:p w14:paraId="64B78C0A" w14:textId="77777777" w:rsidR="00E26BDD" w:rsidRPr="00C6566A" w:rsidRDefault="00E26BDD" w:rsidP="00E26BDD">
      <w:pPr>
        <w:autoSpaceDE w:val="0"/>
        <w:autoSpaceDN w:val="0"/>
        <w:adjustRightInd w:val="0"/>
        <w:spacing w:after="0" w:line="360" w:lineRule="auto"/>
        <w:jc w:val="both"/>
        <w:rPr>
          <w:rFonts w:ascii="Times New Roman" w:hAnsi="Times New Roman"/>
          <w:b/>
          <w:color w:val="000000" w:themeColor="text1"/>
          <w:sz w:val="28"/>
          <w:szCs w:val="28"/>
        </w:rPr>
      </w:pPr>
      <w:r w:rsidRPr="00C6566A">
        <w:rPr>
          <w:rFonts w:ascii="Times New Roman" w:hAnsi="Times New Roman"/>
          <w:b/>
          <w:color w:val="000000" w:themeColor="text1"/>
          <w:sz w:val="28"/>
          <w:szCs w:val="28"/>
        </w:rPr>
        <w:t>Table Name: admin</w:t>
      </w:r>
    </w:p>
    <w:tbl>
      <w:tblPr>
        <w:tblStyle w:val="TableGrid"/>
        <w:tblW w:w="0" w:type="auto"/>
        <w:tblLook w:val="04A0" w:firstRow="1" w:lastRow="0" w:firstColumn="1" w:lastColumn="0" w:noHBand="0" w:noVBand="1"/>
      </w:tblPr>
      <w:tblGrid>
        <w:gridCol w:w="2351"/>
        <w:gridCol w:w="2129"/>
        <w:gridCol w:w="2191"/>
        <w:gridCol w:w="2345"/>
      </w:tblGrid>
      <w:tr w:rsidR="00E26BDD" w:rsidRPr="00C6566A" w14:paraId="4CB2FFDE" w14:textId="77777777" w:rsidTr="00E26BDD">
        <w:tc>
          <w:tcPr>
            <w:tcW w:w="2368" w:type="dxa"/>
          </w:tcPr>
          <w:p w14:paraId="1CF85E21" w14:textId="77777777" w:rsidR="00E26BDD" w:rsidRPr="00C6566A" w:rsidRDefault="00E26BDD" w:rsidP="00090B67">
            <w:pPr>
              <w:autoSpaceDE w:val="0"/>
              <w:autoSpaceDN w:val="0"/>
              <w:adjustRightInd w:val="0"/>
              <w:spacing w:after="0" w:line="360" w:lineRule="auto"/>
              <w:jc w:val="both"/>
              <w:rPr>
                <w:rFonts w:ascii="Times New Roman" w:hAnsi="Times New Roman"/>
                <w:b/>
                <w:color w:val="000000" w:themeColor="text1"/>
                <w:sz w:val="28"/>
                <w:szCs w:val="28"/>
              </w:rPr>
            </w:pPr>
            <w:r w:rsidRPr="00C6566A">
              <w:rPr>
                <w:rFonts w:ascii="Times New Roman" w:hAnsi="Times New Roman"/>
                <w:b/>
                <w:color w:val="000000" w:themeColor="text1"/>
                <w:sz w:val="28"/>
                <w:szCs w:val="28"/>
              </w:rPr>
              <w:t>FIELD NAME</w:t>
            </w:r>
          </w:p>
          <w:p w14:paraId="7F3FD6D9" w14:textId="77777777" w:rsidR="00E26BDD" w:rsidRPr="00C6566A" w:rsidRDefault="00E26BDD" w:rsidP="00090B67">
            <w:pPr>
              <w:autoSpaceDE w:val="0"/>
              <w:autoSpaceDN w:val="0"/>
              <w:adjustRightInd w:val="0"/>
              <w:spacing w:after="0" w:line="360" w:lineRule="auto"/>
              <w:jc w:val="both"/>
              <w:rPr>
                <w:rFonts w:ascii="Times New Roman" w:hAnsi="Times New Roman"/>
                <w:b/>
                <w:color w:val="000000" w:themeColor="text1"/>
                <w:sz w:val="28"/>
                <w:szCs w:val="28"/>
              </w:rPr>
            </w:pPr>
          </w:p>
        </w:tc>
        <w:tc>
          <w:tcPr>
            <w:tcW w:w="2236" w:type="dxa"/>
          </w:tcPr>
          <w:p w14:paraId="4F22523F" w14:textId="77777777" w:rsidR="00E26BDD" w:rsidRPr="00C6566A" w:rsidRDefault="00E26BDD" w:rsidP="00090B67">
            <w:pPr>
              <w:autoSpaceDE w:val="0"/>
              <w:autoSpaceDN w:val="0"/>
              <w:adjustRightInd w:val="0"/>
              <w:spacing w:after="0" w:line="360" w:lineRule="auto"/>
              <w:jc w:val="both"/>
              <w:rPr>
                <w:rFonts w:ascii="Times New Roman" w:hAnsi="Times New Roman"/>
                <w:b/>
                <w:color w:val="000000" w:themeColor="text1"/>
                <w:sz w:val="28"/>
                <w:szCs w:val="28"/>
              </w:rPr>
            </w:pPr>
            <w:r w:rsidRPr="00C6566A">
              <w:rPr>
                <w:rFonts w:ascii="Times New Roman" w:hAnsi="Times New Roman"/>
                <w:b/>
                <w:color w:val="000000" w:themeColor="text1"/>
                <w:sz w:val="28"/>
                <w:szCs w:val="28"/>
              </w:rPr>
              <w:t>DATA TYPE</w:t>
            </w:r>
          </w:p>
        </w:tc>
        <w:tc>
          <w:tcPr>
            <w:tcW w:w="2273" w:type="dxa"/>
          </w:tcPr>
          <w:p w14:paraId="72BA07D6" w14:textId="77777777" w:rsidR="00E26BDD" w:rsidRPr="00C6566A" w:rsidRDefault="00E26BDD" w:rsidP="00090B67">
            <w:pPr>
              <w:autoSpaceDE w:val="0"/>
              <w:autoSpaceDN w:val="0"/>
              <w:adjustRightInd w:val="0"/>
              <w:spacing w:after="0" w:line="360" w:lineRule="auto"/>
              <w:jc w:val="both"/>
              <w:rPr>
                <w:rFonts w:ascii="Times New Roman" w:hAnsi="Times New Roman"/>
                <w:b/>
                <w:color w:val="000000" w:themeColor="text1"/>
                <w:sz w:val="28"/>
                <w:szCs w:val="28"/>
              </w:rPr>
            </w:pPr>
            <w:r w:rsidRPr="00C6566A">
              <w:rPr>
                <w:rFonts w:ascii="Times New Roman" w:hAnsi="Times New Roman"/>
                <w:b/>
                <w:color w:val="000000" w:themeColor="text1"/>
                <w:sz w:val="28"/>
                <w:szCs w:val="28"/>
              </w:rPr>
              <w:t>LENGTH</w:t>
            </w:r>
          </w:p>
        </w:tc>
        <w:tc>
          <w:tcPr>
            <w:tcW w:w="2365" w:type="dxa"/>
          </w:tcPr>
          <w:p w14:paraId="65CB8B7C" w14:textId="77777777" w:rsidR="00E26BDD" w:rsidRPr="00C6566A" w:rsidRDefault="00E26BDD" w:rsidP="00090B67">
            <w:pPr>
              <w:autoSpaceDE w:val="0"/>
              <w:autoSpaceDN w:val="0"/>
              <w:adjustRightInd w:val="0"/>
              <w:spacing w:after="0" w:line="360" w:lineRule="auto"/>
              <w:jc w:val="both"/>
              <w:rPr>
                <w:rFonts w:ascii="Times New Roman" w:hAnsi="Times New Roman"/>
                <w:b/>
                <w:color w:val="000000" w:themeColor="text1"/>
                <w:sz w:val="28"/>
                <w:szCs w:val="28"/>
              </w:rPr>
            </w:pPr>
            <w:r w:rsidRPr="00C6566A">
              <w:rPr>
                <w:rFonts w:ascii="Times New Roman" w:hAnsi="Times New Roman"/>
                <w:b/>
                <w:color w:val="000000" w:themeColor="text1"/>
                <w:sz w:val="28"/>
                <w:szCs w:val="28"/>
              </w:rPr>
              <w:t>DESCRIPTION</w:t>
            </w:r>
          </w:p>
        </w:tc>
      </w:tr>
      <w:tr w:rsidR="00E26BDD" w:rsidRPr="00C6566A" w14:paraId="68FAB85A" w14:textId="77777777" w:rsidTr="00E26BDD">
        <w:tc>
          <w:tcPr>
            <w:tcW w:w="2368" w:type="dxa"/>
          </w:tcPr>
          <w:p w14:paraId="0A0ED01A"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id</w:t>
            </w:r>
          </w:p>
          <w:p w14:paraId="755230DC"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p>
        </w:tc>
        <w:tc>
          <w:tcPr>
            <w:tcW w:w="2236" w:type="dxa"/>
          </w:tcPr>
          <w:p w14:paraId="6D2969B2"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Int</w:t>
            </w:r>
          </w:p>
        </w:tc>
        <w:tc>
          <w:tcPr>
            <w:tcW w:w="2273" w:type="dxa"/>
          </w:tcPr>
          <w:p w14:paraId="68C8C294"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11</w:t>
            </w:r>
          </w:p>
        </w:tc>
        <w:tc>
          <w:tcPr>
            <w:tcW w:w="2365" w:type="dxa"/>
          </w:tcPr>
          <w:p w14:paraId="78DD9DC6"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unique id</w:t>
            </w:r>
          </w:p>
        </w:tc>
      </w:tr>
      <w:tr w:rsidR="00E26BDD" w:rsidRPr="00C6566A" w14:paraId="7C925CF9" w14:textId="77777777" w:rsidTr="00E26BDD">
        <w:tc>
          <w:tcPr>
            <w:tcW w:w="2368" w:type="dxa"/>
          </w:tcPr>
          <w:p w14:paraId="757F459C"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proofErr w:type="spellStart"/>
            <w:r w:rsidRPr="00C6566A">
              <w:rPr>
                <w:rFonts w:ascii="Times New Roman" w:hAnsi="Times New Roman"/>
                <w:color w:val="000000" w:themeColor="text1"/>
                <w:sz w:val="28"/>
                <w:szCs w:val="28"/>
              </w:rPr>
              <w:t>Admin_name</w:t>
            </w:r>
            <w:proofErr w:type="spellEnd"/>
          </w:p>
        </w:tc>
        <w:tc>
          <w:tcPr>
            <w:tcW w:w="2236" w:type="dxa"/>
          </w:tcPr>
          <w:p w14:paraId="2E9E679C"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Varchar</w:t>
            </w:r>
          </w:p>
        </w:tc>
        <w:tc>
          <w:tcPr>
            <w:tcW w:w="2273" w:type="dxa"/>
          </w:tcPr>
          <w:p w14:paraId="0DF9A1EB"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255</w:t>
            </w:r>
          </w:p>
        </w:tc>
        <w:tc>
          <w:tcPr>
            <w:tcW w:w="2365" w:type="dxa"/>
          </w:tcPr>
          <w:p w14:paraId="3CC56A78"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 xml:space="preserve"> Admin name</w:t>
            </w:r>
          </w:p>
        </w:tc>
      </w:tr>
      <w:tr w:rsidR="00E26BDD" w:rsidRPr="00C6566A" w14:paraId="0E5F214D" w14:textId="77777777" w:rsidTr="00E26BDD">
        <w:tc>
          <w:tcPr>
            <w:tcW w:w="2368" w:type="dxa"/>
          </w:tcPr>
          <w:p w14:paraId="1605C56E"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proofErr w:type="spellStart"/>
            <w:r w:rsidRPr="00C6566A">
              <w:rPr>
                <w:rFonts w:ascii="Times New Roman" w:hAnsi="Times New Roman"/>
                <w:color w:val="000000" w:themeColor="text1"/>
                <w:sz w:val="28"/>
                <w:szCs w:val="28"/>
              </w:rPr>
              <w:t>Admin_email</w:t>
            </w:r>
            <w:proofErr w:type="spellEnd"/>
          </w:p>
          <w:p w14:paraId="7673C1EF"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p>
        </w:tc>
        <w:tc>
          <w:tcPr>
            <w:tcW w:w="2236" w:type="dxa"/>
          </w:tcPr>
          <w:p w14:paraId="51E3D7C6"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Varchar</w:t>
            </w:r>
          </w:p>
        </w:tc>
        <w:tc>
          <w:tcPr>
            <w:tcW w:w="2273" w:type="dxa"/>
          </w:tcPr>
          <w:p w14:paraId="2CD99AC7"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255</w:t>
            </w:r>
          </w:p>
        </w:tc>
        <w:tc>
          <w:tcPr>
            <w:tcW w:w="2365" w:type="dxa"/>
          </w:tcPr>
          <w:p w14:paraId="33138196"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Admin email id</w:t>
            </w:r>
          </w:p>
        </w:tc>
      </w:tr>
      <w:tr w:rsidR="00E26BDD" w:rsidRPr="00C6566A" w14:paraId="685098C5" w14:textId="77777777" w:rsidTr="00E26BDD">
        <w:tc>
          <w:tcPr>
            <w:tcW w:w="2368" w:type="dxa"/>
          </w:tcPr>
          <w:p w14:paraId="728D3739"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proofErr w:type="spellStart"/>
            <w:r w:rsidRPr="00C6566A">
              <w:rPr>
                <w:rFonts w:ascii="Times New Roman" w:hAnsi="Times New Roman"/>
                <w:color w:val="000000" w:themeColor="text1"/>
                <w:sz w:val="28"/>
                <w:szCs w:val="28"/>
              </w:rPr>
              <w:t>Admin_password</w:t>
            </w:r>
            <w:proofErr w:type="spellEnd"/>
          </w:p>
          <w:p w14:paraId="2E8C8503"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p>
        </w:tc>
        <w:tc>
          <w:tcPr>
            <w:tcW w:w="2236" w:type="dxa"/>
          </w:tcPr>
          <w:p w14:paraId="5FD78EF1"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Varchar</w:t>
            </w:r>
          </w:p>
        </w:tc>
        <w:tc>
          <w:tcPr>
            <w:tcW w:w="2273" w:type="dxa"/>
          </w:tcPr>
          <w:p w14:paraId="6B939EFF"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255</w:t>
            </w:r>
          </w:p>
        </w:tc>
        <w:tc>
          <w:tcPr>
            <w:tcW w:w="2365" w:type="dxa"/>
          </w:tcPr>
          <w:p w14:paraId="1947889C"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Admin password</w:t>
            </w:r>
          </w:p>
        </w:tc>
      </w:tr>
    </w:tbl>
    <w:p w14:paraId="751C9FC1" w14:textId="77777777" w:rsidR="0021415E" w:rsidRDefault="0021415E" w:rsidP="00E26BDD">
      <w:pPr>
        <w:autoSpaceDE w:val="0"/>
        <w:autoSpaceDN w:val="0"/>
        <w:adjustRightInd w:val="0"/>
        <w:spacing w:after="0" w:line="360" w:lineRule="auto"/>
        <w:jc w:val="both"/>
        <w:rPr>
          <w:rFonts w:ascii="Times New Roman" w:hAnsi="Times New Roman"/>
          <w:b/>
          <w:color w:val="000000" w:themeColor="text1"/>
          <w:sz w:val="28"/>
          <w:szCs w:val="28"/>
        </w:rPr>
      </w:pPr>
    </w:p>
    <w:p w14:paraId="09BD0C57" w14:textId="6C8994C1" w:rsidR="00E26BDD" w:rsidRDefault="00E26BDD" w:rsidP="00E26BDD">
      <w:pPr>
        <w:autoSpaceDE w:val="0"/>
        <w:autoSpaceDN w:val="0"/>
        <w:adjustRightInd w:val="0"/>
        <w:spacing w:after="0" w:line="360" w:lineRule="auto"/>
        <w:jc w:val="both"/>
        <w:rPr>
          <w:rFonts w:ascii="Times New Roman" w:hAnsi="Times New Roman"/>
          <w:b/>
          <w:color w:val="000000" w:themeColor="text1"/>
          <w:sz w:val="28"/>
          <w:szCs w:val="28"/>
        </w:rPr>
      </w:pPr>
      <w:r w:rsidRPr="00C6566A">
        <w:rPr>
          <w:rFonts w:ascii="Times New Roman" w:hAnsi="Times New Roman"/>
          <w:b/>
          <w:color w:val="000000" w:themeColor="text1"/>
          <w:sz w:val="28"/>
          <w:szCs w:val="28"/>
        </w:rPr>
        <w:lastRenderedPageBreak/>
        <w:t>Table Name: chatbot</w:t>
      </w:r>
    </w:p>
    <w:p w14:paraId="225E2BDA" w14:textId="77777777" w:rsidR="00D2117C" w:rsidRPr="00C6566A" w:rsidRDefault="00D2117C" w:rsidP="00E26BDD">
      <w:pPr>
        <w:autoSpaceDE w:val="0"/>
        <w:autoSpaceDN w:val="0"/>
        <w:adjustRightInd w:val="0"/>
        <w:spacing w:after="0" w:line="360" w:lineRule="auto"/>
        <w:jc w:val="both"/>
        <w:rPr>
          <w:rFonts w:ascii="Times New Roman" w:hAnsi="Times New Roman"/>
          <w:b/>
          <w:color w:val="000000" w:themeColor="text1"/>
          <w:sz w:val="28"/>
          <w:szCs w:val="28"/>
        </w:rPr>
      </w:pPr>
    </w:p>
    <w:tbl>
      <w:tblPr>
        <w:tblStyle w:val="TableGrid"/>
        <w:tblW w:w="0" w:type="auto"/>
        <w:tblLook w:val="04A0" w:firstRow="1" w:lastRow="0" w:firstColumn="1" w:lastColumn="0" w:noHBand="0" w:noVBand="1"/>
      </w:tblPr>
      <w:tblGrid>
        <w:gridCol w:w="2255"/>
        <w:gridCol w:w="2178"/>
        <w:gridCol w:w="2228"/>
        <w:gridCol w:w="2355"/>
      </w:tblGrid>
      <w:tr w:rsidR="00E26BDD" w:rsidRPr="00C6566A" w14:paraId="0285C79F" w14:textId="77777777" w:rsidTr="00090B67">
        <w:tc>
          <w:tcPr>
            <w:tcW w:w="2255" w:type="dxa"/>
          </w:tcPr>
          <w:p w14:paraId="348F132A" w14:textId="77777777" w:rsidR="00E26BDD" w:rsidRPr="00C6566A" w:rsidRDefault="00E26BDD" w:rsidP="00D43370">
            <w:pPr>
              <w:pStyle w:val="NoSpacing"/>
            </w:pPr>
            <w:r w:rsidRPr="00C6566A">
              <w:t>FIELD NAME</w:t>
            </w:r>
          </w:p>
          <w:p w14:paraId="6FDEF684" w14:textId="77777777" w:rsidR="00E26BDD" w:rsidRPr="00C6566A" w:rsidRDefault="00E26BDD" w:rsidP="00D43370">
            <w:pPr>
              <w:pStyle w:val="NoSpacing"/>
            </w:pPr>
          </w:p>
        </w:tc>
        <w:tc>
          <w:tcPr>
            <w:tcW w:w="2178" w:type="dxa"/>
          </w:tcPr>
          <w:p w14:paraId="57A41200" w14:textId="77777777" w:rsidR="00E26BDD" w:rsidRPr="00C6566A" w:rsidRDefault="00E26BDD" w:rsidP="00D43370">
            <w:pPr>
              <w:pStyle w:val="NoSpacing"/>
            </w:pPr>
            <w:r w:rsidRPr="00C6566A">
              <w:t>DATA TYPE</w:t>
            </w:r>
          </w:p>
        </w:tc>
        <w:tc>
          <w:tcPr>
            <w:tcW w:w="2228" w:type="dxa"/>
          </w:tcPr>
          <w:p w14:paraId="4C536124" w14:textId="77777777" w:rsidR="00E26BDD" w:rsidRPr="00C6566A" w:rsidRDefault="00E26BDD" w:rsidP="00D43370">
            <w:pPr>
              <w:pStyle w:val="NoSpacing"/>
            </w:pPr>
            <w:r w:rsidRPr="00C6566A">
              <w:t>LENGTH</w:t>
            </w:r>
          </w:p>
        </w:tc>
        <w:tc>
          <w:tcPr>
            <w:tcW w:w="2355" w:type="dxa"/>
          </w:tcPr>
          <w:p w14:paraId="35C2856F" w14:textId="77777777" w:rsidR="00E26BDD" w:rsidRPr="00C6566A" w:rsidRDefault="00E26BDD" w:rsidP="00D43370">
            <w:pPr>
              <w:pStyle w:val="NoSpacing"/>
            </w:pPr>
            <w:r w:rsidRPr="00C6566A">
              <w:t>DESCRIPTION</w:t>
            </w:r>
          </w:p>
        </w:tc>
      </w:tr>
      <w:tr w:rsidR="00E26BDD" w:rsidRPr="00C6566A" w14:paraId="10ECD42B" w14:textId="77777777" w:rsidTr="00090B67">
        <w:tc>
          <w:tcPr>
            <w:tcW w:w="2255" w:type="dxa"/>
          </w:tcPr>
          <w:p w14:paraId="6147DF80"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id</w:t>
            </w:r>
          </w:p>
          <w:p w14:paraId="1D5608F2"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p>
        </w:tc>
        <w:tc>
          <w:tcPr>
            <w:tcW w:w="2178" w:type="dxa"/>
          </w:tcPr>
          <w:p w14:paraId="08A1F56C"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Int</w:t>
            </w:r>
          </w:p>
        </w:tc>
        <w:tc>
          <w:tcPr>
            <w:tcW w:w="2228" w:type="dxa"/>
          </w:tcPr>
          <w:p w14:paraId="4850EAFA"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11</w:t>
            </w:r>
          </w:p>
        </w:tc>
        <w:tc>
          <w:tcPr>
            <w:tcW w:w="2355" w:type="dxa"/>
          </w:tcPr>
          <w:p w14:paraId="6353623E"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unique id</w:t>
            </w:r>
          </w:p>
        </w:tc>
      </w:tr>
      <w:tr w:rsidR="00E26BDD" w:rsidRPr="00C6566A" w14:paraId="18849C5A" w14:textId="77777777" w:rsidTr="00090B67">
        <w:tc>
          <w:tcPr>
            <w:tcW w:w="2255" w:type="dxa"/>
          </w:tcPr>
          <w:p w14:paraId="689441D2"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messages</w:t>
            </w:r>
          </w:p>
        </w:tc>
        <w:tc>
          <w:tcPr>
            <w:tcW w:w="2178" w:type="dxa"/>
          </w:tcPr>
          <w:p w14:paraId="1AAE0B14"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Varchar</w:t>
            </w:r>
          </w:p>
        </w:tc>
        <w:tc>
          <w:tcPr>
            <w:tcW w:w="2228" w:type="dxa"/>
          </w:tcPr>
          <w:p w14:paraId="21EBC66C"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255</w:t>
            </w:r>
          </w:p>
        </w:tc>
        <w:tc>
          <w:tcPr>
            <w:tcW w:w="2355" w:type="dxa"/>
          </w:tcPr>
          <w:p w14:paraId="6D27F400"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Question has to be entered</w:t>
            </w:r>
          </w:p>
          <w:p w14:paraId="30C88AE1"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p>
        </w:tc>
      </w:tr>
      <w:tr w:rsidR="00E26BDD" w:rsidRPr="00C6566A" w14:paraId="7AD9E018" w14:textId="77777777" w:rsidTr="00090B67">
        <w:tc>
          <w:tcPr>
            <w:tcW w:w="2255" w:type="dxa"/>
          </w:tcPr>
          <w:p w14:paraId="326EEE88"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response</w:t>
            </w:r>
          </w:p>
        </w:tc>
        <w:tc>
          <w:tcPr>
            <w:tcW w:w="2178" w:type="dxa"/>
          </w:tcPr>
          <w:p w14:paraId="64C195F8"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Varchar</w:t>
            </w:r>
          </w:p>
        </w:tc>
        <w:tc>
          <w:tcPr>
            <w:tcW w:w="2228" w:type="dxa"/>
          </w:tcPr>
          <w:p w14:paraId="71A33EA1"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255</w:t>
            </w:r>
          </w:p>
        </w:tc>
        <w:tc>
          <w:tcPr>
            <w:tcW w:w="2355" w:type="dxa"/>
          </w:tcPr>
          <w:p w14:paraId="1EA6AA24"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Answer has to be showed</w:t>
            </w:r>
          </w:p>
        </w:tc>
      </w:tr>
      <w:tr w:rsidR="00E26BDD" w:rsidRPr="00C6566A" w14:paraId="1D9EE98B" w14:textId="77777777" w:rsidTr="00090B67">
        <w:tc>
          <w:tcPr>
            <w:tcW w:w="2255" w:type="dxa"/>
          </w:tcPr>
          <w:p w14:paraId="137701B1"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status</w:t>
            </w:r>
          </w:p>
        </w:tc>
        <w:tc>
          <w:tcPr>
            <w:tcW w:w="2178" w:type="dxa"/>
          </w:tcPr>
          <w:p w14:paraId="57889846"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Varchar</w:t>
            </w:r>
          </w:p>
        </w:tc>
        <w:tc>
          <w:tcPr>
            <w:tcW w:w="2228" w:type="dxa"/>
          </w:tcPr>
          <w:p w14:paraId="2E469F61"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255</w:t>
            </w:r>
          </w:p>
        </w:tc>
        <w:tc>
          <w:tcPr>
            <w:tcW w:w="2355" w:type="dxa"/>
          </w:tcPr>
          <w:p w14:paraId="665D1FEE" w14:textId="77777777" w:rsidR="00E26BDD" w:rsidRPr="00C6566A" w:rsidRDefault="00E26BDD" w:rsidP="00090B67">
            <w:pPr>
              <w:autoSpaceDE w:val="0"/>
              <w:autoSpaceDN w:val="0"/>
              <w:adjustRightInd w:val="0"/>
              <w:spacing w:after="0" w:line="360" w:lineRule="auto"/>
              <w:jc w:val="both"/>
              <w:rPr>
                <w:rFonts w:ascii="Times New Roman" w:hAnsi="Times New Roman"/>
                <w:color w:val="000000" w:themeColor="text1"/>
                <w:sz w:val="28"/>
                <w:szCs w:val="28"/>
              </w:rPr>
            </w:pPr>
            <w:r w:rsidRPr="00C6566A">
              <w:rPr>
                <w:rFonts w:ascii="Times New Roman" w:hAnsi="Times New Roman"/>
                <w:color w:val="000000" w:themeColor="text1"/>
                <w:sz w:val="28"/>
                <w:szCs w:val="28"/>
              </w:rPr>
              <w:t>Status of the query</w:t>
            </w:r>
          </w:p>
        </w:tc>
      </w:tr>
    </w:tbl>
    <w:p w14:paraId="74724B8A" w14:textId="77777777" w:rsidR="00E26BDD" w:rsidRPr="00C6566A" w:rsidRDefault="00E26BDD" w:rsidP="00E26BDD">
      <w:pPr>
        <w:rPr>
          <w:rFonts w:ascii="Times New Roman" w:hAnsi="Times New Roman"/>
        </w:rPr>
      </w:pPr>
    </w:p>
    <w:p w14:paraId="3DEDC6E2" w14:textId="77777777" w:rsidR="00761390" w:rsidRPr="00C6566A" w:rsidRDefault="00761390">
      <w:pPr>
        <w:spacing w:before="240" w:after="0"/>
        <w:jc w:val="both"/>
        <w:rPr>
          <w:rFonts w:ascii="Times New Roman" w:hAnsi="Times New Roman"/>
          <w:b/>
          <w:sz w:val="28"/>
          <w:szCs w:val="28"/>
          <w:u w:val="single"/>
          <w:lang w:val="pt-PT"/>
        </w:rPr>
      </w:pPr>
    </w:p>
    <w:p w14:paraId="335272FC" w14:textId="77777777" w:rsidR="005012E7" w:rsidRDefault="005012E7">
      <w:pPr>
        <w:spacing w:before="240" w:after="0"/>
        <w:jc w:val="center"/>
        <w:rPr>
          <w:rFonts w:ascii="Times New Roman" w:hAnsi="Times New Roman"/>
          <w:b/>
          <w:sz w:val="28"/>
          <w:szCs w:val="28"/>
          <w:u w:val="single"/>
          <w:lang w:val="pt-PT"/>
        </w:rPr>
      </w:pPr>
    </w:p>
    <w:p w14:paraId="48DEC47A" w14:textId="77777777" w:rsidR="00D43370" w:rsidRPr="00C6566A" w:rsidRDefault="00D43370">
      <w:pPr>
        <w:spacing w:before="240" w:after="0"/>
        <w:jc w:val="center"/>
        <w:rPr>
          <w:rFonts w:ascii="Times New Roman" w:hAnsi="Times New Roman"/>
          <w:b/>
          <w:sz w:val="28"/>
          <w:szCs w:val="28"/>
          <w:u w:val="single"/>
          <w:lang w:val="pt-PT"/>
        </w:rPr>
      </w:pPr>
    </w:p>
    <w:p w14:paraId="08E7CADA" w14:textId="77777777" w:rsidR="00AF17F8" w:rsidRDefault="00AF17F8">
      <w:pPr>
        <w:spacing w:before="240" w:after="0"/>
        <w:jc w:val="center"/>
        <w:rPr>
          <w:rFonts w:ascii="Times New Roman" w:hAnsi="Times New Roman"/>
          <w:b/>
          <w:sz w:val="28"/>
          <w:szCs w:val="28"/>
        </w:rPr>
      </w:pPr>
    </w:p>
    <w:p w14:paraId="0CC3607E" w14:textId="77777777" w:rsidR="00AF17F8" w:rsidRDefault="00AF17F8">
      <w:pPr>
        <w:spacing w:before="240" w:after="0"/>
        <w:jc w:val="center"/>
        <w:rPr>
          <w:rFonts w:ascii="Times New Roman" w:hAnsi="Times New Roman"/>
          <w:b/>
          <w:sz w:val="28"/>
          <w:szCs w:val="28"/>
        </w:rPr>
      </w:pPr>
    </w:p>
    <w:p w14:paraId="0AD9B412" w14:textId="77777777" w:rsidR="00AF17F8" w:rsidRDefault="00AF17F8">
      <w:pPr>
        <w:spacing w:before="240" w:after="0"/>
        <w:jc w:val="center"/>
        <w:rPr>
          <w:rFonts w:ascii="Times New Roman" w:hAnsi="Times New Roman"/>
          <w:b/>
          <w:sz w:val="28"/>
          <w:szCs w:val="28"/>
        </w:rPr>
      </w:pPr>
    </w:p>
    <w:p w14:paraId="42A7781E" w14:textId="77777777" w:rsidR="00AF17F8" w:rsidRDefault="00AF17F8">
      <w:pPr>
        <w:spacing w:before="240" w:after="0"/>
        <w:jc w:val="center"/>
        <w:rPr>
          <w:rFonts w:ascii="Times New Roman" w:hAnsi="Times New Roman"/>
          <w:b/>
          <w:sz w:val="28"/>
          <w:szCs w:val="28"/>
        </w:rPr>
      </w:pPr>
    </w:p>
    <w:p w14:paraId="054AAC72" w14:textId="77777777" w:rsidR="00AF17F8" w:rsidRDefault="00AF17F8">
      <w:pPr>
        <w:spacing w:before="240" w:after="0"/>
        <w:jc w:val="center"/>
        <w:rPr>
          <w:rFonts w:ascii="Times New Roman" w:hAnsi="Times New Roman"/>
          <w:b/>
          <w:sz w:val="28"/>
          <w:szCs w:val="28"/>
        </w:rPr>
      </w:pPr>
    </w:p>
    <w:p w14:paraId="7FCEB3A8" w14:textId="77777777" w:rsidR="00AF17F8" w:rsidRDefault="00AF17F8">
      <w:pPr>
        <w:spacing w:before="240" w:after="0"/>
        <w:jc w:val="center"/>
        <w:rPr>
          <w:rFonts w:ascii="Times New Roman" w:hAnsi="Times New Roman"/>
          <w:b/>
          <w:sz w:val="28"/>
          <w:szCs w:val="28"/>
        </w:rPr>
      </w:pPr>
    </w:p>
    <w:p w14:paraId="23449146" w14:textId="77777777" w:rsidR="00AF17F8" w:rsidRDefault="00AF17F8">
      <w:pPr>
        <w:spacing w:before="240" w:after="0"/>
        <w:jc w:val="center"/>
        <w:rPr>
          <w:rFonts w:ascii="Times New Roman" w:hAnsi="Times New Roman"/>
          <w:b/>
          <w:sz w:val="28"/>
          <w:szCs w:val="28"/>
        </w:rPr>
      </w:pPr>
    </w:p>
    <w:p w14:paraId="3E1DD1F6" w14:textId="77777777" w:rsidR="00AF17F8" w:rsidRDefault="00AF17F8" w:rsidP="00995BE3">
      <w:pPr>
        <w:spacing w:before="240" w:after="0"/>
        <w:rPr>
          <w:rFonts w:ascii="Times New Roman" w:hAnsi="Times New Roman"/>
          <w:b/>
          <w:sz w:val="28"/>
          <w:szCs w:val="28"/>
        </w:rPr>
      </w:pPr>
    </w:p>
    <w:p w14:paraId="4CC6F6C0" w14:textId="77777777" w:rsidR="00995BE3" w:rsidRDefault="00995BE3" w:rsidP="00995BE3">
      <w:pPr>
        <w:spacing w:before="240" w:after="0"/>
        <w:rPr>
          <w:rFonts w:ascii="Times New Roman" w:hAnsi="Times New Roman"/>
          <w:b/>
          <w:sz w:val="28"/>
          <w:szCs w:val="28"/>
        </w:rPr>
      </w:pPr>
    </w:p>
    <w:p w14:paraId="5E15CB7D" w14:textId="77777777" w:rsidR="00995BE3" w:rsidRDefault="00995BE3" w:rsidP="00995BE3">
      <w:pPr>
        <w:spacing w:before="240" w:after="0"/>
        <w:rPr>
          <w:rFonts w:ascii="Times New Roman" w:hAnsi="Times New Roman"/>
          <w:b/>
          <w:sz w:val="28"/>
          <w:szCs w:val="28"/>
        </w:rPr>
      </w:pPr>
    </w:p>
    <w:p w14:paraId="39CEF932" w14:textId="44B064F5" w:rsidR="00761390" w:rsidRPr="003B1332" w:rsidRDefault="00DE4F5A">
      <w:pPr>
        <w:spacing w:before="240" w:after="0"/>
        <w:jc w:val="center"/>
        <w:rPr>
          <w:rFonts w:ascii="Times New Roman" w:hAnsi="Times New Roman"/>
          <w:b/>
          <w:sz w:val="32"/>
          <w:szCs w:val="32"/>
          <w:u w:val="single"/>
        </w:rPr>
      </w:pPr>
      <w:r w:rsidRPr="003B1332">
        <w:rPr>
          <w:rFonts w:ascii="Times New Roman" w:hAnsi="Times New Roman"/>
          <w:b/>
          <w:sz w:val="32"/>
          <w:szCs w:val="32"/>
          <w:u w:val="single"/>
        </w:rPr>
        <w:lastRenderedPageBreak/>
        <w:t>CHAPTER VI</w:t>
      </w:r>
      <w:r w:rsidR="00AB1285" w:rsidRPr="003B1332">
        <w:rPr>
          <w:rFonts w:ascii="Times New Roman" w:hAnsi="Times New Roman"/>
          <w:b/>
          <w:sz w:val="32"/>
          <w:szCs w:val="32"/>
          <w:u w:val="single"/>
        </w:rPr>
        <w:t>I</w:t>
      </w:r>
    </w:p>
    <w:p w14:paraId="543AC6A2" w14:textId="77777777" w:rsidR="00761390" w:rsidRPr="00C6566A" w:rsidRDefault="00DE4F5A">
      <w:pPr>
        <w:spacing w:before="240" w:after="0"/>
        <w:jc w:val="center"/>
        <w:rPr>
          <w:rFonts w:ascii="Times New Roman" w:hAnsi="Times New Roman"/>
          <w:b/>
          <w:sz w:val="32"/>
          <w:szCs w:val="32"/>
          <w:u w:val="single"/>
        </w:rPr>
      </w:pPr>
      <w:r w:rsidRPr="00C6566A">
        <w:rPr>
          <w:rFonts w:ascii="Times New Roman" w:hAnsi="Times New Roman"/>
          <w:b/>
          <w:sz w:val="32"/>
          <w:szCs w:val="32"/>
          <w:u w:val="single"/>
        </w:rPr>
        <w:t>SYSTEM REQUIREMENTS</w:t>
      </w:r>
    </w:p>
    <w:p w14:paraId="6DE31C06" w14:textId="77777777" w:rsidR="00761390" w:rsidRPr="00C6566A" w:rsidRDefault="00761390">
      <w:pPr>
        <w:spacing w:before="240" w:after="0"/>
        <w:jc w:val="both"/>
        <w:rPr>
          <w:rFonts w:ascii="Times New Roman" w:hAnsi="Times New Roman"/>
          <w:b/>
          <w:sz w:val="28"/>
          <w:szCs w:val="28"/>
        </w:rPr>
      </w:pPr>
    </w:p>
    <w:p w14:paraId="3CB716F4" w14:textId="35A7070E" w:rsidR="00761390" w:rsidRPr="00C6566A" w:rsidRDefault="00AB1285">
      <w:pPr>
        <w:spacing w:before="240" w:after="0"/>
        <w:jc w:val="both"/>
        <w:rPr>
          <w:rFonts w:ascii="Times New Roman" w:hAnsi="Times New Roman"/>
          <w:b/>
          <w:sz w:val="28"/>
          <w:szCs w:val="28"/>
        </w:rPr>
      </w:pPr>
      <w:r>
        <w:rPr>
          <w:rFonts w:ascii="Times New Roman" w:hAnsi="Times New Roman"/>
          <w:b/>
          <w:sz w:val="28"/>
          <w:szCs w:val="28"/>
        </w:rPr>
        <w:t>7</w:t>
      </w:r>
      <w:r w:rsidRPr="00C6566A">
        <w:rPr>
          <w:rFonts w:ascii="Times New Roman" w:hAnsi="Times New Roman"/>
          <w:b/>
          <w:sz w:val="28"/>
          <w:szCs w:val="28"/>
        </w:rPr>
        <w:t>.1 SOFTWARE REQUIREMENTS</w:t>
      </w:r>
    </w:p>
    <w:p w14:paraId="0A332966" w14:textId="77777777" w:rsidR="00A73767" w:rsidRDefault="00DE4F5A" w:rsidP="00A73767">
      <w:pPr>
        <w:pStyle w:val="BodyTextIndent"/>
        <w:numPr>
          <w:ilvl w:val="0"/>
          <w:numId w:val="39"/>
        </w:numPr>
        <w:tabs>
          <w:tab w:val="left" w:pos="720"/>
        </w:tabs>
        <w:spacing w:before="240" w:line="276" w:lineRule="auto"/>
        <w:jc w:val="left"/>
        <w:rPr>
          <w:rFonts w:ascii="Times New Roman" w:hAnsi="Times New Roman"/>
          <w:sz w:val="28"/>
          <w:szCs w:val="28"/>
        </w:rPr>
      </w:pPr>
      <w:r w:rsidRPr="00C6566A">
        <w:rPr>
          <w:rFonts w:ascii="Times New Roman" w:hAnsi="Times New Roman"/>
          <w:sz w:val="28"/>
          <w:szCs w:val="28"/>
        </w:rPr>
        <w:t>Operating system</w:t>
      </w:r>
      <w:r w:rsidRPr="00C6566A">
        <w:rPr>
          <w:rFonts w:ascii="Times New Roman" w:hAnsi="Times New Roman"/>
          <w:sz w:val="28"/>
          <w:szCs w:val="28"/>
        </w:rPr>
        <w:tab/>
        <w:t xml:space="preserve"> </w:t>
      </w:r>
      <w:r w:rsidR="00A73767">
        <w:rPr>
          <w:rFonts w:ascii="Times New Roman" w:hAnsi="Times New Roman"/>
          <w:sz w:val="28"/>
          <w:szCs w:val="28"/>
        </w:rPr>
        <w:t xml:space="preserve">       </w:t>
      </w:r>
      <w:proofErr w:type="gramStart"/>
      <w:r w:rsidR="00A73767">
        <w:rPr>
          <w:rFonts w:ascii="Times New Roman" w:hAnsi="Times New Roman"/>
          <w:sz w:val="28"/>
          <w:szCs w:val="28"/>
        </w:rPr>
        <w:t xml:space="preserve">  </w:t>
      </w:r>
      <w:r w:rsidRPr="00C6566A">
        <w:rPr>
          <w:rFonts w:ascii="Times New Roman" w:hAnsi="Times New Roman"/>
          <w:sz w:val="28"/>
          <w:szCs w:val="28"/>
        </w:rPr>
        <w:t>:</w:t>
      </w:r>
      <w:proofErr w:type="gramEnd"/>
      <w:r w:rsidRPr="00C6566A">
        <w:rPr>
          <w:rFonts w:ascii="Times New Roman" w:hAnsi="Times New Roman"/>
          <w:sz w:val="28"/>
          <w:szCs w:val="28"/>
        </w:rPr>
        <w:t xml:space="preserve"> Windows </w:t>
      </w:r>
      <w:r w:rsidR="00B752C4" w:rsidRPr="00C6566A">
        <w:rPr>
          <w:rFonts w:ascii="Times New Roman" w:hAnsi="Times New Roman"/>
          <w:sz w:val="28"/>
          <w:szCs w:val="28"/>
        </w:rPr>
        <w:t>10</w:t>
      </w:r>
    </w:p>
    <w:p w14:paraId="12099127" w14:textId="48419582" w:rsidR="00761390" w:rsidRPr="00A73767" w:rsidRDefault="00A73767" w:rsidP="00A73767">
      <w:pPr>
        <w:pStyle w:val="BodyTextIndent"/>
        <w:numPr>
          <w:ilvl w:val="0"/>
          <w:numId w:val="39"/>
        </w:numPr>
        <w:tabs>
          <w:tab w:val="left" w:pos="720"/>
        </w:tabs>
        <w:spacing w:before="240" w:line="276" w:lineRule="auto"/>
        <w:jc w:val="left"/>
        <w:rPr>
          <w:rFonts w:ascii="Times New Roman" w:hAnsi="Times New Roman"/>
          <w:sz w:val="28"/>
          <w:szCs w:val="28"/>
        </w:rPr>
      </w:pPr>
      <w:r>
        <w:rPr>
          <w:rFonts w:ascii="Times New Roman" w:hAnsi="Times New Roman"/>
          <w:sz w:val="28"/>
          <w:szCs w:val="28"/>
        </w:rPr>
        <w:t>Front End</w:t>
      </w:r>
      <w:r w:rsidRPr="00AF17F8">
        <w:rPr>
          <w:rFonts w:ascii="Times New Roman" w:hAnsi="Times New Roman"/>
          <w:sz w:val="28"/>
          <w:szCs w:val="28"/>
        </w:rPr>
        <w:tab/>
      </w:r>
      <w:r w:rsidRPr="00AF17F8">
        <w:rPr>
          <w:rFonts w:ascii="Times New Roman" w:hAnsi="Times New Roman"/>
          <w:sz w:val="28"/>
          <w:szCs w:val="28"/>
        </w:rPr>
        <w:tab/>
      </w:r>
      <w:r>
        <w:rPr>
          <w:rFonts w:ascii="Times New Roman" w:hAnsi="Times New Roman"/>
          <w:sz w:val="28"/>
          <w:szCs w:val="28"/>
        </w:rPr>
        <w:t xml:space="preserve">        </w:t>
      </w:r>
      <w:proofErr w:type="gramStart"/>
      <w:r>
        <w:rPr>
          <w:rFonts w:ascii="Times New Roman" w:hAnsi="Times New Roman"/>
          <w:sz w:val="28"/>
          <w:szCs w:val="28"/>
        </w:rPr>
        <w:t xml:space="preserve">  </w:t>
      </w:r>
      <w:r w:rsidRPr="00AF17F8">
        <w:rPr>
          <w:rFonts w:ascii="Times New Roman" w:hAnsi="Times New Roman"/>
          <w:sz w:val="28"/>
          <w:szCs w:val="28"/>
        </w:rPr>
        <w:t>:</w:t>
      </w:r>
      <w:proofErr w:type="gramEnd"/>
      <w:r w:rsidRPr="00AF17F8">
        <w:rPr>
          <w:rFonts w:ascii="Times New Roman" w:hAnsi="Times New Roman"/>
          <w:sz w:val="28"/>
          <w:szCs w:val="28"/>
        </w:rPr>
        <w:t xml:space="preserve"> HTML, CSS, BOOTSRAP, JQUERY, </w:t>
      </w:r>
      <w:r>
        <w:rPr>
          <w:rFonts w:ascii="Times New Roman" w:hAnsi="Times New Roman"/>
          <w:sz w:val="28"/>
          <w:szCs w:val="28"/>
        </w:rPr>
        <w:t>JS</w:t>
      </w:r>
      <w:r w:rsidR="00AF17F8" w:rsidRPr="00A73767">
        <w:rPr>
          <w:rFonts w:ascii="Times New Roman" w:hAnsi="Times New Roman"/>
          <w:sz w:val="28"/>
          <w:szCs w:val="28"/>
        </w:rPr>
        <w:t xml:space="preserve">         </w:t>
      </w:r>
    </w:p>
    <w:p w14:paraId="141243E3" w14:textId="48B863CF" w:rsidR="00761390" w:rsidRPr="00C6566A" w:rsidRDefault="00DE4F5A" w:rsidP="00AF17F8">
      <w:pPr>
        <w:pStyle w:val="BodyTextIndent"/>
        <w:numPr>
          <w:ilvl w:val="0"/>
          <w:numId w:val="39"/>
        </w:numPr>
        <w:tabs>
          <w:tab w:val="left" w:pos="720"/>
        </w:tabs>
        <w:spacing w:before="240" w:line="276" w:lineRule="auto"/>
        <w:jc w:val="left"/>
        <w:rPr>
          <w:rFonts w:ascii="Times New Roman" w:hAnsi="Times New Roman"/>
          <w:bCs/>
          <w:sz w:val="28"/>
          <w:szCs w:val="28"/>
        </w:rPr>
      </w:pPr>
      <w:r w:rsidRPr="00C6566A">
        <w:rPr>
          <w:rFonts w:ascii="Times New Roman" w:hAnsi="Times New Roman"/>
          <w:sz w:val="28"/>
          <w:szCs w:val="28"/>
        </w:rPr>
        <w:t>Scripting Language</w:t>
      </w:r>
      <w:r w:rsidRPr="00C6566A">
        <w:rPr>
          <w:rFonts w:ascii="Times New Roman" w:hAnsi="Times New Roman"/>
          <w:sz w:val="28"/>
          <w:szCs w:val="28"/>
        </w:rPr>
        <w:tab/>
        <w:t>: PHP</w:t>
      </w:r>
    </w:p>
    <w:p w14:paraId="1BC31038" w14:textId="0814A813" w:rsidR="00761390" w:rsidRPr="00D2117C" w:rsidRDefault="00DE4F5A" w:rsidP="00AF17F8">
      <w:pPr>
        <w:pStyle w:val="BodyTextIndent"/>
        <w:numPr>
          <w:ilvl w:val="0"/>
          <w:numId w:val="39"/>
        </w:numPr>
        <w:tabs>
          <w:tab w:val="left" w:pos="720"/>
        </w:tabs>
        <w:spacing w:before="240" w:line="276" w:lineRule="auto"/>
        <w:jc w:val="left"/>
        <w:rPr>
          <w:rFonts w:ascii="Times New Roman" w:hAnsi="Times New Roman"/>
          <w:bCs/>
          <w:sz w:val="28"/>
          <w:szCs w:val="28"/>
        </w:rPr>
      </w:pPr>
      <w:r w:rsidRPr="00C6566A">
        <w:rPr>
          <w:rFonts w:ascii="Times New Roman" w:hAnsi="Times New Roman"/>
          <w:sz w:val="28"/>
          <w:szCs w:val="28"/>
        </w:rPr>
        <w:t>Back End</w:t>
      </w:r>
      <w:r w:rsidRPr="00C6566A">
        <w:rPr>
          <w:rFonts w:ascii="Times New Roman" w:hAnsi="Times New Roman"/>
          <w:sz w:val="28"/>
          <w:szCs w:val="28"/>
        </w:rPr>
        <w:tab/>
      </w:r>
      <w:r w:rsidRPr="00C6566A">
        <w:rPr>
          <w:rFonts w:ascii="Times New Roman" w:hAnsi="Times New Roman"/>
          <w:sz w:val="28"/>
          <w:szCs w:val="28"/>
        </w:rPr>
        <w:tab/>
      </w:r>
      <w:r w:rsidRPr="00C6566A">
        <w:rPr>
          <w:rFonts w:ascii="Times New Roman" w:hAnsi="Times New Roman"/>
          <w:sz w:val="28"/>
          <w:szCs w:val="28"/>
        </w:rPr>
        <w:tab/>
        <w:t xml:space="preserve">: </w:t>
      </w:r>
      <w:r w:rsidR="00B752C4" w:rsidRPr="00C6566A">
        <w:rPr>
          <w:rFonts w:ascii="Times New Roman" w:hAnsi="Times New Roman"/>
          <w:sz w:val="28"/>
          <w:szCs w:val="28"/>
        </w:rPr>
        <w:t>MYSQL</w:t>
      </w:r>
    </w:p>
    <w:p w14:paraId="507E79F2" w14:textId="77777777" w:rsidR="00D2117C" w:rsidRPr="00C6566A" w:rsidRDefault="00D2117C" w:rsidP="00D2117C">
      <w:pPr>
        <w:pStyle w:val="BodyTextIndent"/>
        <w:tabs>
          <w:tab w:val="left" w:pos="720"/>
        </w:tabs>
        <w:spacing w:before="240" w:line="276" w:lineRule="auto"/>
        <w:ind w:left="720" w:firstLine="0"/>
        <w:jc w:val="left"/>
        <w:rPr>
          <w:rFonts w:ascii="Times New Roman" w:hAnsi="Times New Roman"/>
          <w:bCs/>
          <w:sz w:val="28"/>
          <w:szCs w:val="28"/>
        </w:rPr>
      </w:pPr>
    </w:p>
    <w:p w14:paraId="2551E307" w14:textId="4EBA7736" w:rsidR="00761390" w:rsidRPr="00C6566A" w:rsidRDefault="00AB1285">
      <w:pPr>
        <w:spacing w:before="240" w:after="0"/>
        <w:jc w:val="both"/>
        <w:rPr>
          <w:rFonts w:ascii="Times New Roman" w:hAnsi="Times New Roman"/>
          <w:b/>
          <w:sz w:val="28"/>
          <w:szCs w:val="28"/>
        </w:rPr>
      </w:pPr>
      <w:r>
        <w:rPr>
          <w:rFonts w:ascii="Times New Roman" w:hAnsi="Times New Roman"/>
          <w:b/>
          <w:sz w:val="28"/>
          <w:szCs w:val="28"/>
        </w:rPr>
        <w:t>7</w:t>
      </w:r>
      <w:r w:rsidRPr="00C6566A">
        <w:rPr>
          <w:rFonts w:ascii="Times New Roman" w:hAnsi="Times New Roman"/>
          <w:b/>
          <w:sz w:val="28"/>
          <w:szCs w:val="28"/>
        </w:rPr>
        <w:t>.2 HARDWARE REQUIREMENTS</w:t>
      </w:r>
    </w:p>
    <w:p w14:paraId="517F3D3D" w14:textId="40683AD3" w:rsidR="00761390" w:rsidRPr="00C6566A" w:rsidRDefault="00DE4F5A">
      <w:pPr>
        <w:pStyle w:val="BodyTextIndent"/>
        <w:numPr>
          <w:ilvl w:val="0"/>
          <w:numId w:val="12"/>
        </w:numPr>
        <w:spacing w:before="240" w:line="276" w:lineRule="auto"/>
        <w:rPr>
          <w:rFonts w:ascii="Times New Roman" w:hAnsi="Times New Roman"/>
          <w:sz w:val="28"/>
          <w:szCs w:val="28"/>
          <w:lang w:val="en-GB"/>
        </w:rPr>
      </w:pPr>
      <w:r w:rsidRPr="00C6566A">
        <w:rPr>
          <w:rFonts w:ascii="Times New Roman" w:hAnsi="Times New Roman"/>
          <w:sz w:val="28"/>
          <w:szCs w:val="28"/>
          <w:lang w:val="en-GB"/>
        </w:rPr>
        <w:t>System</w:t>
      </w:r>
      <w:r w:rsidRPr="00C6566A">
        <w:rPr>
          <w:rFonts w:ascii="Times New Roman" w:hAnsi="Times New Roman"/>
          <w:sz w:val="28"/>
          <w:szCs w:val="28"/>
          <w:lang w:val="en-GB"/>
        </w:rPr>
        <w:tab/>
      </w:r>
      <w:r w:rsidRPr="00C6566A">
        <w:rPr>
          <w:rFonts w:ascii="Times New Roman" w:hAnsi="Times New Roman"/>
          <w:sz w:val="28"/>
          <w:szCs w:val="28"/>
          <w:lang w:val="en-GB"/>
        </w:rPr>
        <w:tab/>
      </w:r>
      <w:r w:rsidRPr="00C6566A">
        <w:rPr>
          <w:rFonts w:ascii="Times New Roman" w:hAnsi="Times New Roman"/>
          <w:sz w:val="28"/>
          <w:szCs w:val="28"/>
          <w:lang w:val="en-GB"/>
        </w:rPr>
        <w:tab/>
        <w:t xml:space="preserve">: </w:t>
      </w:r>
      <w:r w:rsidR="00B752C4" w:rsidRPr="00C6566A">
        <w:rPr>
          <w:rFonts w:ascii="Times New Roman" w:hAnsi="Times New Roman"/>
          <w:sz w:val="28"/>
          <w:szCs w:val="28"/>
          <w:lang w:val="en-GB"/>
        </w:rPr>
        <w:t>Inteli3</w:t>
      </w:r>
    </w:p>
    <w:p w14:paraId="195D21C2" w14:textId="77777777" w:rsidR="00761390" w:rsidRPr="00C6566A" w:rsidRDefault="00DE4F5A">
      <w:pPr>
        <w:pStyle w:val="BodyTextIndent"/>
        <w:numPr>
          <w:ilvl w:val="0"/>
          <w:numId w:val="12"/>
        </w:numPr>
        <w:spacing w:before="240" w:line="276" w:lineRule="auto"/>
        <w:rPr>
          <w:rFonts w:ascii="Times New Roman" w:hAnsi="Times New Roman"/>
          <w:sz w:val="28"/>
          <w:szCs w:val="28"/>
          <w:lang w:val="en-GB"/>
        </w:rPr>
      </w:pPr>
      <w:r w:rsidRPr="00C6566A">
        <w:rPr>
          <w:rFonts w:ascii="Times New Roman" w:hAnsi="Times New Roman"/>
          <w:sz w:val="28"/>
          <w:szCs w:val="28"/>
          <w:lang w:val="en-GB"/>
        </w:rPr>
        <w:t>Hard disk</w:t>
      </w:r>
      <w:r w:rsidRPr="00C6566A">
        <w:rPr>
          <w:rFonts w:ascii="Times New Roman" w:hAnsi="Times New Roman"/>
          <w:sz w:val="28"/>
          <w:szCs w:val="28"/>
          <w:lang w:val="en-GB"/>
        </w:rPr>
        <w:tab/>
      </w:r>
      <w:r w:rsidRPr="00C6566A">
        <w:rPr>
          <w:rFonts w:ascii="Times New Roman" w:hAnsi="Times New Roman"/>
          <w:sz w:val="28"/>
          <w:szCs w:val="28"/>
          <w:lang w:val="en-GB"/>
        </w:rPr>
        <w:tab/>
      </w:r>
      <w:r w:rsidRPr="00C6566A">
        <w:rPr>
          <w:rFonts w:ascii="Times New Roman" w:hAnsi="Times New Roman"/>
          <w:sz w:val="28"/>
          <w:szCs w:val="28"/>
          <w:lang w:val="en-GB"/>
        </w:rPr>
        <w:tab/>
        <w:t>: 160 GB</w:t>
      </w:r>
    </w:p>
    <w:p w14:paraId="24E4C5BA" w14:textId="77777777" w:rsidR="00761390" w:rsidRPr="00C6566A" w:rsidRDefault="00DE4F5A">
      <w:pPr>
        <w:pStyle w:val="BodyTextIndent"/>
        <w:numPr>
          <w:ilvl w:val="0"/>
          <w:numId w:val="12"/>
        </w:numPr>
        <w:spacing w:before="240" w:line="276" w:lineRule="auto"/>
        <w:rPr>
          <w:rFonts w:ascii="Times New Roman" w:hAnsi="Times New Roman"/>
          <w:sz w:val="28"/>
          <w:szCs w:val="28"/>
          <w:lang w:val="en-GB"/>
        </w:rPr>
      </w:pPr>
      <w:r w:rsidRPr="00C6566A">
        <w:rPr>
          <w:rFonts w:ascii="Times New Roman" w:hAnsi="Times New Roman"/>
          <w:sz w:val="28"/>
          <w:szCs w:val="28"/>
          <w:lang w:val="en-GB"/>
        </w:rPr>
        <w:t>Monitor</w:t>
      </w:r>
      <w:r w:rsidRPr="00C6566A">
        <w:rPr>
          <w:rFonts w:ascii="Times New Roman" w:hAnsi="Times New Roman"/>
          <w:sz w:val="28"/>
          <w:szCs w:val="28"/>
          <w:lang w:val="en-GB"/>
        </w:rPr>
        <w:tab/>
      </w:r>
      <w:r w:rsidRPr="00C6566A">
        <w:rPr>
          <w:rFonts w:ascii="Times New Roman" w:hAnsi="Times New Roman"/>
          <w:sz w:val="28"/>
          <w:szCs w:val="28"/>
          <w:lang w:val="en-GB"/>
        </w:rPr>
        <w:tab/>
      </w:r>
      <w:r w:rsidRPr="00C6566A">
        <w:rPr>
          <w:rFonts w:ascii="Times New Roman" w:hAnsi="Times New Roman"/>
          <w:sz w:val="28"/>
          <w:szCs w:val="28"/>
          <w:lang w:val="en-GB"/>
        </w:rPr>
        <w:tab/>
        <w:t>: 15 VGA colour</w:t>
      </w:r>
    </w:p>
    <w:p w14:paraId="77823786" w14:textId="77777777" w:rsidR="00761390" w:rsidRPr="00C6566A" w:rsidRDefault="00DE4F5A">
      <w:pPr>
        <w:pStyle w:val="BodyTextIndent"/>
        <w:numPr>
          <w:ilvl w:val="0"/>
          <w:numId w:val="12"/>
        </w:numPr>
        <w:spacing w:before="240" w:line="276" w:lineRule="auto"/>
        <w:rPr>
          <w:rFonts w:ascii="Times New Roman" w:hAnsi="Times New Roman"/>
          <w:sz w:val="28"/>
          <w:szCs w:val="28"/>
          <w:lang w:val="en-GB"/>
        </w:rPr>
      </w:pPr>
      <w:r w:rsidRPr="00C6566A">
        <w:rPr>
          <w:rFonts w:ascii="Times New Roman" w:hAnsi="Times New Roman"/>
          <w:sz w:val="28"/>
          <w:szCs w:val="28"/>
          <w:lang w:val="en-GB"/>
        </w:rPr>
        <w:t>Mouse</w:t>
      </w:r>
      <w:r w:rsidRPr="00C6566A">
        <w:rPr>
          <w:rFonts w:ascii="Times New Roman" w:hAnsi="Times New Roman"/>
          <w:sz w:val="28"/>
          <w:szCs w:val="28"/>
          <w:lang w:val="en-GB"/>
        </w:rPr>
        <w:tab/>
      </w:r>
      <w:r w:rsidRPr="00C6566A">
        <w:rPr>
          <w:rFonts w:ascii="Times New Roman" w:hAnsi="Times New Roman"/>
          <w:sz w:val="28"/>
          <w:szCs w:val="28"/>
          <w:lang w:val="en-GB"/>
        </w:rPr>
        <w:tab/>
      </w:r>
      <w:r w:rsidRPr="00C6566A">
        <w:rPr>
          <w:rFonts w:ascii="Times New Roman" w:hAnsi="Times New Roman"/>
          <w:sz w:val="28"/>
          <w:szCs w:val="28"/>
          <w:lang w:val="en-GB"/>
        </w:rPr>
        <w:tab/>
        <w:t>: Logitech.</w:t>
      </w:r>
    </w:p>
    <w:p w14:paraId="59991068" w14:textId="77777777" w:rsidR="00761390" w:rsidRPr="00C6566A" w:rsidRDefault="00DE4F5A">
      <w:pPr>
        <w:pStyle w:val="BodyTextIndent"/>
        <w:numPr>
          <w:ilvl w:val="0"/>
          <w:numId w:val="12"/>
        </w:numPr>
        <w:spacing w:before="240" w:line="276" w:lineRule="auto"/>
        <w:rPr>
          <w:rFonts w:ascii="Times New Roman" w:hAnsi="Times New Roman"/>
          <w:bCs/>
          <w:sz w:val="28"/>
          <w:szCs w:val="28"/>
        </w:rPr>
      </w:pPr>
      <w:r w:rsidRPr="00C6566A">
        <w:rPr>
          <w:rFonts w:ascii="Times New Roman" w:hAnsi="Times New Roman"/>
          <w:sz w:val="28"/>
          <w:szCs w:val="28"/>
          <w:lang w:val="en-GB"/>
        </w:rPr>
        <w:t>Ram</w:t>
      </w:r>
      <w:r w:rsidRPr="00C6566A">
        <w:rPr>
          <w:rFonts w:ascii="Times New Roman" w:hAnsi="Times New Roman"/>
          <w:sz w:val="28"/>
          <w:szCs w:val="28"/>
          <w:lang w:val="en-GB"/>
        </w:rPr>
        <w:tab/>
      </w:r>
      <w:r w:rsidRPr="00C6566A">
        <w:rPr>
          <w:rFonts w:ascii="Times New Roman" w:hAnsi="Times New Roman"/>
          <w:sz w:val="28"/>
          <w:szCs w:val="28"/>
          <w:lang w:val="en-GB"/>
        </w:rPr>
        <w:tab/>
      </w:r>
      <w:r w:rsidRPr="00C6566A">
        <w:rPr>
          <w:rFonts w:ascii="Times New Roman" w:hAnsi="Times New Roman"/>
          <w:sz w:val="28"/>
          <w:szCs w:val="28"/>
          <w:lang w:val="en-GB"/>
        </w:rPr>
        <w:tab/>
      </w:r>
      <w:r w:rsidRPr="00C6566A">
        <w:rPr>
          <w:rFonts w:ascii="Times New Roman" w:hAnsi="Times New Roman"/>
          <w:sz w:val="28"/>
          <w:szCs w:val="28"/>
          <w:lang w:val="en-GB"/>
        </w:rPr>
        <w:tab/>
        <w:t>: 512 MB</w:t>
      </w:r>
    </w:p>
    <w:p w14:paraId="60174204" w14:textId="77777777" w:rsidR="00761390" w:rsidRPr="00C6566A" w:rsidRDefault="00DE4F5A">
      <w:pPr>
        <w:pStyle w:val="BodyTextIndent"/>
        <w:numPr>
          <w:ilvl w:val="0"/>
          <w:numId w:val="12"/>
        </w:numPr>
        <w:spacing w:before="240" w:line="276" w:lineRule="auto"/>
        <w:rPr>
          <w:rFonts w:ascii="Times New Roman" w:hAnsi="Times New Roman"/>
          <w:sz w:val="28"/>
          <w:szCs w:val="28"/>
        </w:rPr>
      </w:pPr>
      <w:r w:rsidRPr="00C6566A">
        <w:rPr>
          <w:rFonts w:ascii="Times New Roman" w:hAnsi="Times New Roman"/>
          <w:sz w:val="28"/>
          <w:szCs w:val="28"/>
        </w:rPr>
        <w:t>Keyboard</w:t>
      </w:r>
      <w:r w:rsidRPr="00C6566A">
        <w:rPr>
          <w:rFonts w:ascii="Times New Roman" w:hAnsi="Times New Roman"/>
          <w:sz w:val="28"/>
          <w:szCs w:val="28"/>
        </w:rPr>
        <w:tab/>
      </w:r>
      <w:r w:rsidRPr="00C6566A">
        <w:rPr>
          <w:rFonts w:ascii="Times New Roman" w:hAnsi="Times New Roman"/>
          <w:sz w:val="28"/>
          <w:szCs w:val="28"/>
        </w:rPr>
        <w:tab/>
      </w:r>
      <w:r w:rsidRPr="00C6566A">
        <w:rPr>
          <w:rFonts w:ascii="Times New Roman" w:hAnsi="Times New Roman"/>
          <w:sz w:val="28"/>
          <w:szCs w:val="28"/>
        </w:rPr>
        <w:tab/>
        <w:t>: 110 keys enhanced.</w:t>
      </w:r>
    </w:p>
    <w:p w14:paraId="774C844B" w14:textId="77777777" w:rsidR="00761390" w:rsidRPr="00C6566A" w:rsidRDefault="00DE4F5A">
      <w:pPr>
        <w:spacing w:before="240" w:after="0"/>
        <w:jc w:val="both"/>
        <w:rPr>
          <w:rFonts w:ascii="Times New Roman" w:hAnsi="Times New Roman"/>
          <w:b/>
          <w:sz w:val="28"/>
          <w:szCs w:val="28"/>
        </w:rPr>
      </w:pPr>
      <w:r w:rsidRPr="00C6566A">
        <w:rPr>
          <w:rFonts w:ascii="Times New Roman" w:hAnsi="Times New Roman"/>
          <w:b/>
          <w:sz w:val="28"/>
          <w:szCs w:val="28"/>
        </w:rPr>
        <w:br w:type="page"/>
      </w:r>
    </w:p>
    <w:p w14:paraId="555343B6" w14:textId="627C379E" w:rsidR="00761390" w:rsidRPr="003B1332" w:rsidRDefault="00DE4F5A">
      <w:pPr>
        <w:spacing w:before="240" w:after="0"/>
        <w:jc w:val="center"/>
        <w:rPr>
          <w:rFonts w:ascii="Times New Roman" w:hAnsi="Times New Roman"/>
          <w:b/>
          <w:sz w:val="32"/>
          <w:szCs w:val="32"/>
          <w:u w:val="single"/>
        </w:rPr>
      </w:pPr>
      <w:r w:rsidRPr="003B1332">
        <w:rPr>
          <w:rFonts w:ascii="Times New Roman" w:hAnsi="Times New Roman"/>
          <w:b/>
          <w:sz w:val="32"/>
          <w:szCs w:val="32"/>
          <w:u w:val="single"/>
        </w:rPr>
        <w:lastRenderedPageBreak/>
        <w:t>CHAPTER VII</w:t>
      </w:r>
      <w:r w:rsidR="00AB1285" w:rsidRPr="003B1332">
        <w:rPr>
          <w:rFonts w:ascii="Times New Roman" w:hAnsi="Times New Roman"/>
          <w:b/>
          <w:sz w:val="32"/>
          <w:szCs w:val="32"/>
          <w:u w:val="single"/>
        </w:rPr>
        <w:t>I</w:t>
      </w:r>
    </w:p>
    <w:p w14:paraId="76598770" w14:textId="77777777" w:rsidR="00761390" w:rsidRDefault="00DE4F5A">
      <w:pPr>
        <w:spacing w:before="240" w:after="0"/>
        <w:jc w:val="center"/>
        <w:rPr>
          <w:rFonts w:ascii="Times New Roman" w:hAnsi="Times New Roman"/>
          <w:b/>
          <w:sz w:val="32"/>
          <w:szCs w:val="32"/>
          <w:u w:val="single"/>
        </w:rPr>
      </w:pPr>
      <w:r w:rsidRPr="00C6566A">
        <w:rPr>
          <w:rFonts w:ascii="Times New Roman" w:hAnsi="Times New Roman"/>
          <w:b/>
          <w:sz w:val="32"/>
          <w:szCs w:val="32"/>
          <w:u w:val="single"/>
        </w:rPr>
        <w:t>SYSTEM TESTING</w:t>
      </w:r>
    </w:p>
    <w:p w14:paraId="61B352F5" w14:textId="77777777" w:rsidR="003B1332" w:rsidRPr="00C6566A" w:rsidRDefault="003B1332">
      <w:pPr>
        <w:spacing w:before="240" w:after="0"/>
        <w:jc w:val="center"/>
        <w:rPr>
          <w:rFonts w:ascii="Times New Roman" w:hAnsi="Times New Roman"/>
          <w:b/>
          <w:sz w:val="32"/>
          <w:szCs w:val="32"/>
          <w:u w:val="single"/>
        </w:rPr>
      </w:pPr>
    </w:p>
    <w:p w14:paraId="5114A5D4" w14:textId="77777777" w:rsidR="00A73767" w:rsidRDefault="00DE4F5A" w:rsidP="00A73767">
      <w:pPr>
        <w:spacing w:after="0"/>
        <w:jc w:val="both"/>
        <w:rPr>
          <w:rFonts w:ascii="Times New Roman" w:hAnsi="Times New Roman"/>
          <w:sz w:val="28"/>
          <w:szCs w:val="28"/>
        </w:rPr>
      </w:pPr>
      <w:r w:rsidRPr="00C6566A">
        <w:rPr>
          <w:rFonts w:ascii="Times New Roman" w:hAnsi="Times New Roman"/>
          <w:sz w:val="28"/>
          <w:szCs w:val="28"/>
        </w:rPr>
        <w:t xml:space="preserve"> </w:t>
      </w:r>
      <w:r w:rsidRPr="00C6566A">
        <w:rPr>
          <w:rFonts w:ascii="Times New Roman" w:hAnsi="Times New Roman"/>
          <w:sz w:val="28"/>
          <w:szCs w:val="28"/>
        </w:rPr>
        <w:tab/>
        <w:t xml:space="preserve"> </w:t>
      </w:r>
    </w:p>
    <w:p w14:paraId="27B8773E" w14:textId="232EAFA2" w:rsidR="00A73767" w:rsidRPr="00A73767" w:rsidRDefault="00A73767" w:rsidP="00995BE3">
      <w:pPr>
        <w:spacing w:after="0" w:line="360" w:lineRule="auto"/>
        <w:jc w:val="both"/>
        <w:rPr>
          <w:rFonts w:ascii="Times New Roman" w:hAnsi="Times New Roman"/>
          <w:b/>
          <w:bCs/>
          <w:sz w:val="28"/>
          <w:szCs w:val="28"/>
          <w:lang w:val="en-US"/>
        </w:rPr>
      </w:pPr>
      <w:r w:rsidRPr="00A73767">
        <w:rPr>
          <w:rFonts w:ascii="Times New Roman" w:hAnsi="Times New Roman"/>
          <w:b/>
          <w:bCs/>
          <w:sz w:val="28"/>
          <w:szCs w:val="28"/>
          <w:lang w:val="en-US"/>
        </w:rPr>
        <w:t>System Testing for College Admission Chatbot Project</w:t>
      </w:r>
    </w:p>
    <w:p w14:paraId="6AC341B0" w14:textId="790D31DC" w:rsidR="00A73767" w:rsidRPr="00A73767" w:rsidRDefault="00385EA0" w:rsidP="00385EA0">
      <w:pPr>
        <w:spacing w:before="240" w:after="0"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A73767" w:rsidRPr="00A73767">
        <w:rPr>
          <w:rFonts w:ascii="Times New Roman" w:hAnsi="Times New Roman"/>
          <w:sz w:val="28"/>
          <w:szCs w:val="28"/>
          <w:lang w:val="en-US"/>
        </w:rPr>
        <w:t xml:space="preserve">System testing is a crucial phase of the software development process where the entire system is tested as a whole to ensure that it functions as intended. In </w:t>
      </w:r>
      <w:r w:rsidR="00A73767">
        <w:rPr>
          <w:rFonts w:ascii="Times New Roman" w:hAnsi="Times New Roman"/>
          <w:sz w:val="28"/>
          <w:szCs w:val="28"/>
          <w:lang w:val="en-US"/>
        </w:rPr>
        <w:t xml:space="preserve">my </w:t>
      </w:r>
      <w:r w:rsidR="00A73767" w:rsidRPr="00A73767">
        <w:rPr>
          <w:rFonts w:ascii="Times New Roman" w:hAnsi="Times New Roman"/>
          <w:sz w:val="28"/>
          <w:szCs w:val="28"/>
          <w:lang w:val="en-US"/>
        </w:rPr>
        <w:t xml:space="preserve">project, </w:t>
      </w:r>
      <w:r w:rsidR="00A73767" w:rsidRPr="00A73767">
        <w:rPr>
          <w:rFonts w:ascii="Times New Roman" w:hAnsi="Times New Roman"/>
          <w:b/>
          <w:bCs/>
          <w:sz w:val="28"/>
          <w:szCs w:val="28"/>
          <w:lang w:val="en-US"/>
        </w:rPr>
        <w:t>College Admission Chatbot</w:t>
      </w:r>
      <w:r w:rsidR="00A73767" w:rsidRPr="00A73767">
        <w:rPr>
          <w:rFonts w:ascii="Times New Roman" w:hAnsi="Times New Roman"/>
          <w:sz w:val="28"/>
          <w:szCs w:val="28"/>
          <w:lang w:val="en-US"/>
        </w:rPr>
        <w:t xml:space="preserve">, testing would cover both the </w:t>
      </w:r>
      <w:r w:rsidR="00A73767" w:rsidRPr="00A73767">
        <w:rPr>
          <w:rFonts w:ascii="Times New Roman" w:hAnsi="Times New Roman"/>
          <w:b/>
          <w:bCs/>
          <w:sz w:val="28"/>
          <w:szCs w:val="28"/>
          <w:lang w:val="en-US"/>
        </w:rPr>
        <w:t>backend (PHP and MySQL)</w:t>
      </w:r>
      <w:r w:rsidR="00A73767" w:rsidRPr="00A73767">
        <w:rPr>
          <w:rFonts w:ascii="Times New Roman" w:hAnsi="Times New Roman"/>
          <w:sz w:val="28"/>
          <w:szCs w:val="28"/>
          <w:lang w:val="en-US"/>
        </w:rPr>
        <w:t xml:space="preserve"> and </w:t>
      </w:r>
      <w:r w:rsidR="00A73767" w:rsidRPr="00A73767">
        <w:rPr>
          <w:rFonts w:ascii="Times New Roman" w:hAnsi="Times New Roman"/>
          <w:b/>
          <w:bCs/>
          <w:sz w:val="28"/>
          <w:szCs w:val="28"/>
          <w:lang w:val="en-US"/>
        </w:rPr>
        <w:t>frontend (HTML, CSS, JavaScript)</w:t>
      </w:r>
      <w:r w:rsidR="00A73767" w:rsidRPr="00A73767">
        <w:rPr>
          <w:rFonts w:ascii="Times New Roman" w:hAnsi="Times New Roman"/>
          <w:sz w:val="28"/>
          <w:szCs w:val="28"/>
          <w:lang w:val="en-US"/>
        </w:rPr>
        <w:t xml:space="preserve"> functionalities. Based on the code you provided, here is a detailed </w:t>
      </w:r>
      <w:r w:rsidR="00A73767" w:rsidRPr="00A73767">
        <w:rPr>
          <w:rFonts w:ascii="Times New Roman" w:hAnsi="Times New Roman"/>
          <w:b/>
          <w:bCs/>
          <w:sz w:val="28"/>
          <w:szCs w:val="28"/>
          <w:lang w:val="en-US"/>
        </w:rPr>
        <w:t>System Testing</w:t>
      </w:r>
      <w:r w:rsidR="00A73767" w:rsidRPr="00A73767">
        <w:rPr>
          <w:rFonts w:ascii="Times New Roman" w:hAnsi="Times New Roman"/>
          <w:sz w:val="28"/>
          <w:szCs w:val="28"/>
          <w:lang w:val="en-US"/>
        </w:rPr>
        <w:t xml:space="preserve"> plan:</w:t>
      </w:r>
    </w:p>
    <w:p w14:paraId="49194931" w14:textId="77777777" w:rsidR="00A73767" w:rsidRPr="00A73767" w:rsidRDefault="00A73767" w:rsidP="00995BE3">
      <w:pPr>
        <w:spacing w:before="240" w:after="0" w:line="360" w:lineRule="auto"/>
        <w:jc w:val="both"/>
        <w:rPr>
          <w:rFonts w:ascii="Times New Roman" w:hAnsi="Times New Roman"/>
          <w:b/>
          <w:bCs/>
          <w:sz w:val="28"/>
          <w:szCs w:val="28"/>
          <w:lang w:val="en-US"/>
        </w:rPr>
      </w:pPr>
      <w:r w:rsidRPr="00A73767">
        <w:rPr>
          <w:rFonts w:ascii="Times New Roman" w:hAnsi="Times New Roman"/>
          <w:b/>
          <w:bCs/>
          <w:sz w:val="28"/>
          <w:szCs w:val="28"/>
          <w:lang w:val="en-US"/>
        </w:rPr>
        <w:t>1. Test Plan Overview</w:t>
      </w:r>
    </w:p>
    <w:p w14:paraId="6A19B01E" w14:textId="1F10957D" w:rsidR="00A73767" w:rsidRPr="00A73767" w:rsidRDefault="00385EA0" w:rsidP="00995BE3">
      <w:pPr>
        <w:spacing w:before="240" w:after="0"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A73767" w:rsidRPr="00A73767">
        <w:rPr>
          <w:rFonts w:ascii="Times New Roman" w:hAnsi="Times New Roman"/>
          <w:sz w:val="28"/>
          <w:szCs w:val="28"/>
          <w:lang w:val="en-US"/>
        </w:rPr>
        <w:t>The system consists of several components:</w:t>
      </w:r>
    </w:p>
    <w:p w14:paraId="76866E80" w14:textId="77777777" w:rsidR="00A73767" w:rsidRPr="00A73767" w:rsidRDefault="00A73767" w:rsidP="00995BE3">
      <w:pPr>
        <w:numPr>
          <w:ilvl w:val="0"/>
          <w:numId w:val="40"/>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User Interface (Chatbot)</w:t>
      </w:r>
      <w:r w:rsidRPr="00A73767">
        <w:rPr>
          <w:rFonts w:ascii="Times New Roman" w:hAnsi="Times New Roman"/>
          <w:sz w:val="28"/>
          <w:szCs w:val="28"/>
          <w:lang w:val="en-US"/>
        </w:rPr>
        <w:t>: Where users (students) interact with the chatbot by submitting queries and receiving responses.</w:t>
      </w:r>
    </w:p>
    <w:p w14:paraId="1E4A0B27" w14:textId="77777777" w:rsidR="00A73767" w:rsidRPr="00A73767" w:rsidRDefault="00A73767" w:rsidP="00995BE3">
      <w:pPr>
        <w:numPr>
          <w:ilvl w:val="0"/>
          <w:numId w:val="40"/>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Admin Interface</w:t>
      </w:r>
      <w:r w:rsidRPr="00A73767">
        <w:rPr>
          <w:rFonts w:ascii="Times New Roman" w:hAnsi="Times New Roman"/>
          <w:sz w:val="28"/>
          <w:szCs w:val="28"/>
          <w:lang w:val="en-US"/>
        </w:rPr>
        <w:t>: For administrators to add, update, and delete queries stored in the system.</w:t>
      </w:r>
    </w:p>
    <w:p w14:paraId="327A713B" w14:textId="0B94D28E" w:rsidR="00A73767" w:rsidRDefault="00A73767" w:rsidP="00995BE3">
      <w:pPr>
        <w:numPr>
          <w:ilvl w:val="0"/>
          <w:numId w:val="40"/>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Backend (PHP &amp; MySQL)</w:t>
      </w:r>
      <w:r w:rsidRPr="00A73767">
        <w:rPr>
          <w:rFonts w:ascii="Times New Roman" w:hAnsi="Times New Roman"/>
          <w:sz w:val="28"/>
          <w:szCs w:val="28"/>
          <w:lang w:val="en-US"/>
        </w:rPr>
        <w:t>: The server-side logic and database that handle user authentication, query management, and chatbot responses.</w:t>
      </w:r>
    </w:p>
    <w:p w14:paraId="20D24BE6" w14:textId="77777777" w:rsidR="003B1332" w:rsidRPr="00A73767" w:rsidRDefault="003B1332" w:rsidP="003B1332">
      <w:pPr>
        <w:spacing w:before="240" w:after="0" w:line="360" w:lineRule="auto"/>
        <w:ind w:left="720"/>
        <w:jc w:val="both"/>
        <w:rPr>
          <w:rFonts w:ascii="Times New Roman" w:hAnsi="Times New Roman"/>
          <w:sz w:val="28"/>
          <w:szCs w:val="28"/>
          <w:lang w:val="en-US"/>
        </w:rPr>
      </w:pPr>
    </w:p>
    <w:p w14:paraId="1E56AF4B" w14:textId="271EE1E4" w:rsidR="00A73767" w:rsidRPr="00A73767" w:rsidRDefault="00A73767" w:rsidP="00995BE3">
      <w:pPr>
        <w:spacing w:before="240" w:after="0" w:line="360" w:lineRule="auto"/>
        <w:jc w:val="both"/>
        <w:rPr>
          <w:rFonts w:ascii="Times New Roman" w:hAnsi="Times New Roman"/>
          <w:b/>
          <w:bCs/>
          <w:sz w:val="28"/>
          <w:szCs w:val="28"/>
          <w:lang w:val="en-US"/>
        </w:rPr>
      </w:pPr>
      <w:r>
        <w:rPr>
          <w:rFonts w:ascii="Times New Roman" w:hAnsi="Times New Roman"/>
          <w:b/>
          <w:bCs/>
          <w:sz w:val="28"/>
          <w:szCs w:val="28"/>
          <w:lang w:val="en-US"/>
        </w:rPr>
        <w:t>2</w:t>
      </w:r>
      <w:r w:rsidRPr="00A73767">
        <w:rPr>
          <w:rFonts w:ascii="Times New Roman" w:hAnsi="Times New Roman"/>
          <w:b/>
          <w:bCs/>
          <w:sz w:val="28"/>
          <w:szCs w:val="28"/>
          <w:lang w:val="en-US"/>
        </w:rPr>
        <w:t>. Frontend Testing (Chatbot Interaction)</w:t>
      </w:r>
    </w:p>
    <w:p w14:paraId="7E8F85F7" w14:textId="77777777" w:rsidR="00A73767" w:rsidRDefault="00A73767" w:rsidP="00995BE3">
      <w:pPr>
        <w:spacing w:before="240" w:after="0" w:line="360" w:lineRule="auto"/>
        <w:jc w:val="both"/>
        <w:rPr>
          <w:rFonts w:ascii="Times New Roman" w:hAnsi="Times New Roman"/>
          <w:b/>
          <w:bCs/>
          <w:sz w:val="28"/>
          <w:szCs w:val="28"/>
          <w:lang w:val="en-US"/>
        </w:rPr>
      </w:pPr>
      <w:r w:rsidRPr="00A73767">
        <w:rPr>
          <w:rFonts w:ascii="Times New Roman" w:hAnsi="Times New Roman"/>
          <w:b/>
          <w:bCs/>
          <w:sz w:val="28"/>
          <w:szCs w:val="28"/>
          <w:lang w:val="en-US"/>
        </w:rPr>
        <w:t>a) User Query Input and Response Output</w:t>
      </w:r>
    </w:p>
    <w:p w14:paraId="79FFA4B1" w14:textId="77777777" w:rsidR="003B1332" w:rsidRPr="00A73767" w:rsidRDefault="003B1332" w:rsidP="00995BE3">
      <w:pPr>
        <w:spacing w:before="240" w:after="0" w:line="360" w:lineRule="auto"/>
        <w:jc w:val="both"/>
        <w:rPr>
          <w:rFonts w:ascii="Times New Roman" w:hAnsi="Times New Roman"/>
          <w:sz w:val="28"/>
          <w:szCs w:val="28"/>
          <w:lang w:val="en-US"/>
        </w:rPr>
      </w:pPr>
    </w:p>
    <w:p w14:paraId="63135DFF" w14:textId="77777777" w:rsidR="00A73767" w:rsidRPr="00A73767" w:rsidRDefault="00A73767" w:rsidP="00995BE3">
      <w:pPr>
        <w:numPr>
          <w:ilvl w:val="0"/>
          <w:numId w:val="41"/>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lastRenderedPageBreak/>
        <w:t>Test Case 1: User Submits Valid Query</w:t>
      </w:r>
    </w:p>
    <w:p w14:paraId="7909F6D8" w14:textId="77777777" w:rsidR="00A73767" w:rsidRPr="00A73767" w:rsidRDefault="00A73767" w:rsidP="00995BE3">
      <w:pPr>
        <w:numPr>
          <w:ilvl w:val="1"/>
          <w:numId w:val="41"/>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Input</w:t>
      </w:r>
      <w:r w:rsidRPr="00A73767">
        <w:rPr>
          <w:rFonts w:ascii="Times New Roman" w:hAnsi="Times New Roman"/>
          <w:sz w:val="28"/>
          <w:szCs w:val="28"/>
          <w:lang w:val="en-US"/>
        </w:rPr>
        <w:t>: User types a valid query, e.g., "What is the admission process?"</w:t>
      </w:r>
    </w:p>
    <w:p w14:paraId="0E4FBC4D" w14:textId="77777777" w:rsidR="00A73767" w:rsidRPr="00A73767" w:rsidRDefault="00A73767" w:rsidP="00995BE3">
      <w:pPr>
        <w:numPr>
          <w:ilvl w:val="1"/>
          <w:numId w:val="41"/>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Expected Output</w:t>
      </w:r>
      <w:r w:rsidRPr="00A73767">
        <w:rPr>
          <w:rFonts w:ascii="Times New Roman" w:hAnsi="Times New Roman"/>
          <w:sz w:val="28"/>
          <w:szCs w:val="28"/>
          <w:lang w:val="en-US"/>
        </w:rPr>
        <w:t>: The chatbot should respond with a predefined response from the database, e.g., "The admission process involves submitting an online application..."</w:t>
      </w:r>
    </w:p>
    <w:p w14:paraId="23F784F4" w14:textId="77777777" w:rsidR="00A73767" w:rsidRPr="00A73767" w:rsidRDefault="00A73767" w:rsidP="00995BE3">
      <w:pPr>
        <w:numPr>
          <w:ilvl w:val="1"/>
          <w:numId w:val="41"/>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Method</w:t>
      </w:r>
      <w:r w:rsidRPr="00A73767">
        <w:rPr>
          <w:rFonts w:ascii="Times New Roman" w:hAnsi="Times New Roman"/>
          <w:sz w:val="28"/>
          <w:szCs w:val="28"/>
          <w:lang w:val="en-US"/>
        </w:rPr>
        <w:t>: Submit various valid queries and check if the chatbot returns correct responses.</w:t>
      </w:r>
    </w:p>
    <w:p w14:paraId="69B45A35" w14:textId="77777777" w:rsidR="00A73767" w:rsidRDefault="00A73767" w:rsidP="00995BE3">
      <w:pPr>
        <w:numPr>
          <w:ilvl w:val="1"/>
          <w:numId w:val="41"/>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Pass Criteria</w:t>
      </w:r>
      <w:r w:rsidRPr="00A73767">
        <w:rPr>
          <w:rFonts w:ascii="Times New Roman" w:hAnsi="Times New Roman"/>
          <w:sz w:val="28"/>
          <w:szCs w:val="28"/>
          <w:lang w:val="en-US"/>
        </w:rPr>
        <w:t>: Correct responses are returned from the database for valid queries.</w:t>
      </w:r>
    </w:p>
    <w:p w14:paraId="3745A2F5" w14:textId="77777777" w:rsidR="003B1332" w:rsidRPr="00A73767" w:rsidRDefault="003B1332" w:rsidP="003B1332">
      <w:pPr>
        <w:spacing w:before="240" w:after="0" w:line="360" w:lineRule="auto"/>
        <w:ind w:left="1440"/>
        <w:jc w:val="both"/>
        <w:rPr>
          <w:rFonts w:ascii="Times New Roman" w:hAnsi="Times New Roman"/>
          <w:sz w:val="28"/>
          <w:szCs w:val="28"/>
          <w:lang w:val="en-US"/>
        </w:rPr>
      </w:pPr>
    </w:p>
    <w:p w14:paraId="46F58DBA" w14:textId="77777777" w:rsidR="00A73767" w:rsidRPr="00A73767" w:rsidRDefault="00A73767" w:rsidP="00995BE3">
      <w:pPr>
        <w:numPr>
          <w:ilvl w:val="0"/>
          <w:numId w:val="41"/>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Case 2: User Submits Invalid Query</w:t>
      </w:r>
    </w:p>
    <w:p w14:paraId="554AF6AE" w14:textId="77777777" w:rsidR="00A73767" w:rsidRPr="00A73767" w:rsidRDefault="00A73767" w:rsidP="00995BE3">
      <w:pPr>
        <w:numPr>
          <w:ilvl w:val="1"/>
          <w:numId w:val="41"/>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Input</w:t>
      </w:r>
      <w:r w:rsidRPr="00A73767">
        <w:rPr>
          <w:rFonts w:ascii="Times New Roman" w:hAnsi="Times New Roman"/>
          <w:sz w:val="28"/>
          <w:szCs w:val="28"/>
          <w:lang w:val="en-US"/>
        </w:rPr>
        <w:t>: User types an invalid query or one that is not in the database.</w:t>
      </w:r>
    </w:p>
    <w:p w14:paraId="37E65072" w14:textId="77777777" w:rsidR="00A73767" w:rsidRPr="00A73767" w:rsidRDefault="00A73767" w:rsidP="00995BE3">
      <w:pPr>
        <w:numPr>
          <w:ilvl w:val="1"/>
          <w:numId w:val="41"/>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Expected Output</w:t>
      </w:r>
      <w:r w:rsidRPr="00A73767">
        <w:rPr>
          <w:rFonts w:ascii="Times New Roman" w:hAnsi="Times New Roman"/>
          <w:sz w:val="28"/>
          <w:szCs w:val="28"/>
          <w:lang w:val="en-US"/>
        </w:rPr>
        <w:t>: The chatbot should return a default or error message, e.g., "Sorry, I don't have an answer for that."</w:t>
      </w:r>
    </w:p>
    <w:p w14:paraId="19A8FA16" w14:textId="77777777" w:rsidR="00A73767" w:rsidRPr="00A73767" w:rsidRDefault="00A73767" w:rsidP="00995BE3">
      <w:pPr>
        <w:numPr>
          <w:ilvl w:val="1"/>
          <w:numId w:val="41"/>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Method</w:t>
      </w:r>
      <w:r w:rsidRPr="00A73767">
        <w:rPr>
          <w:rFonts w:ascii="Times New Roman" w:hAnsi="Times New Roman"/>
          <w:sz w:val="28"/>
          <w:szCs w:val="28"/>
          <w:lang w:val="en-US"/>
        </w:rPr>
        <w:t>: Type an invalid query and check if an appropriate error message is displayed.</w:t>
      </w:r>
    </w:p>
    <w:p w14:paraId="028EDB36" w14:textId="77777777" w:rsidR="00A73767" w:rsidRDefault="00A73767" w:rsidP="00995BE3">
      <w:pPr>
        <w:numPr>
          <w:ilvl w:val="1"/>
          <w:numId w:val="41"/>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Pass Criteria</w:t>
      </w:r>
      <w:r w:rsidRPr="00A73767">
        <w:rPr>
          <w:rFonts w:ascii="Times New Roman" w:hAnsi="Times New Roman"/>
          <w:sz w:val="28"/>
          <w:szCs w:val="28"/>
          <w:lang w:val="en-US"/>
        </w:rPr>
        <w:t>: The chatbot responds with an error message for queries not found in the database.</w:t>
      </w:r>
    </w:p>
    <w:p w14:paraId="0278E1CB" w14:textId="77777777" w:rsidR="003B1332" w:rsidRDefault="003B1332" w:rsidP="003B1332">
      <w:pPr>
        <w:spacing w:before="240" w:after="0" w:line="360" w:lineRule="auto"/>
        <w:jc w:val="both"/>
        <w:rPr>
          <w:rFonts w:ascii="Times New Roman" w:hAnsi="Times New Roman"/>
          <w:sz w:val="28"/>
          <w:szCs w:val="28"/>
          <w:lang w:val="en-US"/>
        </w:rPr>
      </w:pPr>
    </w:p>
    <w:p w14:paraId="6E4B2949" w14:textId="77777777" w:rsidR="003B1332" w:rsidRDefault="003B1332" w:rsidP="003B1332">
      <w:pPr>
        <w:spacing w:before="240" w:after="0" w:line="360" w:lineRule="auto"/>
        <w:jc w:val="both"/>
        <w:rPr>
          <w:rFonts w:ascii="Times New Roman" w:hAnsi="Times New Roman"/>
          <w:sz w:val="28"/>
          <w:szCs w:val="28"/>
          <w:lang w:val="en-US"/>
        </w:rPr>
      </w:pPr>
    </w:p>
    <w:p w14:paraId="29F757AB" w14:textId="77777777" w:rsidR="003B1332" w:rsidRPr="00A73767" w:rsidRDefault="003B1332" w:rsidP="003B1332">
      <w:pPr>
        <w:spacing w:before="240" w:after="0" w:line="360" w:lineRule="auto"/>
        <w:jc w:val="both"/>
        <w:rPr>
          <w:rFonts w:ascii="Times New Roman" w:hAnsi="Times New Roman"/>
          <w:sz w:val="28"/>
          <w:szCs w:val="28"/>
          <w:lang w:val="en-US"/>
        </w:rPr>
      </w:pPr>
    </w:p>
    <w:p w14:paraId="3D7C6974" w14:textId="77777777" w:rsidR="00A73767" w:rsidRPr="00A73767" w:rsidRDefault="00A73767" w:rsidP="00995BE3">
      <w:p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lastRenderedPageBreak/>
        <w:t>b) AJAX Handling</w:t>
      </w:r>
    </w:p>
    <w:p w14:paraId="68E661E1" w14:textId="77777777" w:rsidR="00A73767" w:rsidRPr="00A73767" w:rsidRDefault="00A73767" w:rsidP="00995BE3">
      <w:pPr>
        <w:numPr>
          <w:ilvl w:val="0"/>
          <w:numId w:val="42"/>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Case 3: Real-time Interaction with Chatbot</w:t>
      </w:r>
    </w:p>
    <w:p w14:paraId="6945E44E" w14:textId="77777777" w:rsidR="00A73767" w:rsidRPr="00A73767" w:rsidRDefault="00A73767" w:rsidP="00995BE3">
      <w:pPr>
        <w:numPr>
          <w:ilvl w:val="1"/>
          <w:numId w:val="42"/>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Input</w:t>
      </w:r>
      <w:r w:rsidRPr="00A73767">
        <w:rPr>
          <w:rFonts w:ascii="Times New Roman" w:hAnsi="Times New Roman"/>
          <w:sz w:val="28"/>
          <w:szCs w:val="28"/>
          <w:lang w:val="en-US"/>
        </w:rPr>
        <w:t xml:space="preserve">: User types a query and the system </w:t>
      </w:r>
      <w:proofErr w:type="gramStart"/>
      <w:r w:rsidRPr="00A73767">
        <w:rPr>
          <w:rFonts w:ascii="Times New Roman" w:hAnsi="Times New Roman"/>
          <w:sz w:val="28"/>
          <w:szCs w:val="28"/>
          <w:lang w:val="en-US"/>
        </w:rPr>
        <w:t>processes</w:t>
      </w:r>
      <w:proofErr w:type="gramEnd"/>
      <w:r w:rsidRPr="00A73767">
        <w:rPr>
          <w:rFonts w:ascii="Times New Roman" w:hAnsi="Times New Roman"/>
          <w:sz w:val="28"/>
          <w:szCs w:val="28"/>
          <w:lang w:val="en-US"/>
        </w:rPr>
        <w:t xml:space="preserve"> it asynchronously.</w:t>
      </w:r>
    </w:p>
    <w:p w14:paraId="39546FEF" w14:textId="77777777" w:rsidR="00A73767" w:rsidRPr="00A73767" w:rsidRDefault="00A73767" w:rsidP="00995BE3">
      <w:pPr>
        <w:numPr>
          <w:ilvl w:val="1"/>
          <w:numId w:val="42"/>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Expected Output</w:t>
      </w:r>
      <w:r w:rsidRPr="00A73767">
        <w:rPr>
          <w:rFonts w:ascii="Times New Roman" w:hAnsi="Times New Roman"/>
          <w:sz w:val="28"/>
          <w:szCs w:val="28"/>
          <w:lang w:val="en-US"/>
        </w:rPr>
        <w:t>: The response from the database is fetched and displayed without reloading the page (AJAX).</w:t>
      </w:r>
    </w:p>
    <w:p w14:paraId="7756F75E" w14:textId="77777777" w:rsidR="00A73767" w:rsidRPr="00A73767" w:rsidRDefault="00A73767" w:rsidP="00995BE3">
      <w:pPr>
        <w:numPr>
          <w:ilvl w:val="1"/>
          <w:numId w:val="42"/>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Method</w:t>
      </w:r>
      <w:r w:rsidRPr="00A73767">
        <w:rPr>
          <w:rFonts w:ascii="Times New Roman" w:hAnsi="Times New Roman"/>
          <w:sz w:val="28"/>
          <w:szCs w:val="28"/>
          <w:lang w:val="en-US"/>
        </w:rPr>
        <w:t>: Monitor network requests using browser developer tools and confirm that data is fetched asynchronously without page reload.</w:t>
      </w:r>
    </w:p>
    <w:p w14:paraId="5F40396A" w14:textId="7A0EA6C4" w:rsidR="00385EA0" w:rsidRDefault="00A73767" w:rsidP="00385EA0">
      <w:pPr>
        <w:numPr>
          <w:ilvl w:val="1"/>
          <w:numId w:val="42"/>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Pass Criteria</w:t>
      </w:r>
      <w:r w:rsidRPr="00A73767">
        <w:rPr>
          <w:rFonts w:ascii="Times New Roman" w:hAnsi="Times New Roman"/>
          <w:sz w:val="28"/>
          <w:szCs w:val="28"/>
          <w:lang w:val="en-US"/>
        </w:rPr>
        <w:t>: The AJAX request successfully communicates with the backend and displays the result in the chatbot interface.</w:t>
      </w:r>
    </w:p>
    <w:p w14:paraId="22907592" w14:textId="77777777" w:rsidR="003B1332" w:rsidRPr="00385EA0" w:rsidRDefault="003B1332" w:rsidP="003B1332">
      <w:pPr>
        <w:spacing w:before="240" w:after="0" w:line="360" w:lineRule="auto"/>
        <w:ind w:left="1440"/>
        <w:jc w:val="both"/>
        <w:rPr>
          <w:rFonts w:ascii="Times New Roman" w:hAnsi="Times New Roman"/>
          <w:sz w:val="28"/>
          <w:szCs w:val="28"/>
          <w:lang w:val="en-US"/>
        </w:rPr>
      </w:pPr>
    </w:p>
    <w:p w14:paraId="17266EA2" w14:textId="77777777" w:rsidR="00A73767" w:rsidRPr="00A73767" w:rsidRDefault="00A73767" w:rsidP="00995BE3">
      <w:pPr>
        <w:spacing w:before="240" w:after="0" w:line="360" w:lineRule="auto"/>
        <w:jc w:val="both"/>
        <w:rPr>
          <w:rFonts w:ascii="Times New Roman" w:hAnsi="Times New Roman"/>
          <w:b/>
          <w:bCs/>
          <w:sz w:val="28"/>
          <w:szCs w:val="28"/>
          <w:lang w:val="en-US"/>
        </w:rPr>
      </w:pPr>
      <w:r w:rsidRPr="00A73767">
        <w:rPr>
          <w:rFonts w:ascii="Times New Roman" w:hAnsi="Times New Roman"/>
          <w:b/>
          <w:bCs/>
          <w:sz w:val="28"/>
          <w:szCs w:val="28"/>
          <w:lang w:val="en-US"/>
        </w:rPr>
        <w:t>4. Admin Panel Testing (Query Management)</w:t>
      </w:r>
    </w:p>
    <w:p w14:paraId="386EF546" w14:textId="77777777" w:rsidR="00A73767" w:rsidRPr="00A73767" w:rsidRDefault="00A73767" w:rsidP="00995BE3">
      <w:p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a) Admin Authentication</w:t>
      </w:r>
    </w:p>
    <w:p w14:paraId="13C44FA8" w14:textId="77777777" w:rsidR="00A73767" w:rsidRPr="00A73767" w:rsidRDefault="00A73767" w:rsidP="00995BE3">
      <w:pPr>
        <w:numPr>
          <w:ilvl w:val="0"/>
          <w:numId w:val="43"/>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Case 4: Admin Login with Correct Credentials</w:t>
      </w:r>
    </w:p>
    <w:p w14:paraId="6D308F9C" w14:textId="77777777" w:rsidR="00A73767" w:rsidRPr="00A73767" w:rsidRDefault="00A73767" w:rsidP="00995BE3">
      <w:pPr>
        <w:numPr>
          <w:ilvl w:val="1"/>
          <w:numId w:val="43"/>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Input</w:t>
      </w:r>
      <w:r w:rsidRPr="00A73767">
        <w:rPr>
          <w:rFonts w:ascii="Times New Roman" w:hAnsi="Times New Roman"/>
          <w:sz w:val="28"/>
          <w:szCs w:val="28"/>
          <w:lang w:val="en-US"/>
        </w:rPr>
        <w:t>: Admin enters a valid email and password.</w:t>
      </w:r>
    </w:p>
    <w:p w14:paraId="7B023A9F" w14:textId="77777777" w:rsidR="00A73767" w:rsidRPr="00A73767" w:rsidRDefault="00A73767" w:rsidP="00995BE3">
      <w:pPr>
        <w:numPr>
          <w:ilvl w:val="1"/>
          <w:numId w:val="43"/>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Expected Output</w:t>
      </w:r>
      <w:r w:rsidRPr="00A73767">
        <w:rPr>
          <w:rFonts w:ascii="Times New Roman" w:hAnsi="Times New Roman"/>
          <w:sz w:val="28"/>
          <w:szCs w:val="28"/>
          <w:lang w:val="en-US"/>
        </w:rPr>
        <w:t>: Admin is logged in and redirected to the dashboard.</w:t>
      </w:r>
    </w:p>
    <w:p w14:paraId="1F8FD5C8" w14:textId="77777777" w:rsidR="00A73767" w:rsidRPr="00A73767" w:rsidRDefault="00A73767" w:rsidP="00995BE3">
      <w:pPr>
        <w:numPr>
          <w:ilvl w:val="1"/>
          <w:numId w:val="43"/>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Method</w:t>
      </w:r>
      <w:r w:rsidRPr="00A73767">
        <w:rPr>
          <w:rFonts w:ascii="Times New Roman" w:hAnsi="Times New Roman"/>
          <w:sz w:val="28"/>
          <w:szCs w:val="28"/>
          <w:lang w:val="en-US"/>
        </w:rPr>
        <w:t>: Enter correct login credentials from the admin table and verify if the admin is granted access.</w:t>
      </w:r>
    </w:p>
    <w:p w14:paraId="6C092269" w14:textId="77777777" w:rsidR="00A73767" w:rsidRPr="00A73767" w:rsidRDefault="00A73767" w:rsidP="00995BE3">
      <w:pPr>
        <w:numPr>
          <w:ilvl w:val="1"/>
          <w:numId w:val="43"/>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Pass Criteria</w:t>
      </w:r>
      <w:r w:rsidRPr="00A73767">
        <w:rPr>
          <w:rFonts w:ascii="Times New Roman" w:hAnsi="Times New Roman"/>
          <w:sz w:val="28"/>
          <w:szCs w:val="28"/>
          <w:lang w:val="en-US"/>
        </w:rPr>
        <w:t>: The admin is logged in and redirected to the dashboard page.</w:t>
      </w:r>
    </w:p>
    <w:p w14:paraId="3579FE4C" w14:textId="77777777" w:rsidR="00A73767" w:rsidRPr="00A73767" w:rsidRDefault="00A73767" w:rsidP="00995BE3">
      <w:pPr>
        <w:numPr>
          <w:ilvl w:val="0"/>
          <w:numId w:val="43"/>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lastRenderedPageBreak/>
        <w:t>Test Case 5: Admin Login with Incorrect Credentials</w:t>
      </w:r>
    </w:p>
    <w:p w14:paraId="241D6FAB" w14:textId="77777777" w:rsidR="00A73767" w:rsidRPr="00A73767" w:rsidRDefault="00A73767" w:rsidP="00995BE3">
      <w:pPr>
        <w:numPr>
          <w:ilvl w:val="1"/>
          <w:numId w:val="43"/>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Input</w:t>
      </w:r>
      <w:r w:rsidRPr="00A73767">
        <w:rPr>
          <w:rFonts w:ascii="Times New Roman" w:hAnsi="Times New Roman"/>
          <w:sz w:val="28"/>
          <w:szCs w:val="28"/>
          <w:lang w:val="en-US"/>
        </w:rPr>
        <w:t>: Admin enters an incorrect email or password.</w:t>
      </w:r>
    </w:p>
    <w:p w14:paraId="1851C698" w14:textId="77777777" w:rsidR="00A73767" w:rsidRPr="00A73767" w:rsidRDefault="00A73767" w:rsidP="00995BE3">
      <w:pPr>
        <w:numPr>
          <w:ilvl w:val="1"/>
          <w:numId w:val="43"/>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Expected Output</w:t>
      </w:r>
      <w:r w:rsidRPr="00A73767">
        <w:rPr>
          <w:rFonts w:ascii="Times New Roman" w:hAnsi="Times New Roman"/>
          <w:sz w:val="28"/>
          <w:szCs w:val="28"/>
          <w:lang w:val="en-US"/>
        </w:rPr>
        <w:t>: The admin is not logged in, and an error message is displayed (via $_SESSION["</w:t>
      </w:r>
      <w:proofErr w:type="spellStart"/>
      <w:r w:rsidRPr="00A73767">
        <w:rPr>
          <w:rFonts w:ascii="Times New Roman" w:hAnsi="Times New Roman"/>
          <w:sz w:val="28"/>
          <w:szCs w:val="28"/>
          <w:lang w:val="en-US"/>
        </w:rPr>
        <w:t>worng</w:t>
      </w:r>
      <w:proofErr w:type="spellEnd"/>
      <w:r w:rsidRPr="00A73767">
        <w:rPr>
          <w:rFonts w:ascii="Times New Roman" w:hAnsi="Times New Roman"/>
          <w:sz w:val="28"/>
          <w:szCs w:val="28"/>
          <w:lang w:val="en-US"/>
        </w:rPr>
        <w:t>"]).</w:t>
      </w:r>
    </w:p>
    <w:p w14:paraId="143C7609" w14:textId="77777777" w:rsidR="00A73767" w:rsidRPr="00A73767" w:rsidRDefault="00A73767" w:rsidP="00995BE3">
      <w:pPr>
        <w:numPr>
          <w:ilvl w:val="1"/>
          <w:numId w:val="43"/>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Method</w:t>
      </w:r>
      <w:r w:rsidRPr="00A73767">
        <w:rPr>
          <w:rFonts w:ascii="Times New Roman" w:hAnsi="Times New Roman"/>
          <w:sz w:val="28"/>
          <w:szCs w:val="28"/>
          <w:lang w:val="en-US"/>
        </w:rPr>
        <w:t>: Enter incorrect login details and check for the error message.</w:t>
      </w:r>
    </w:p>
    <w:p w14:paraId="6E88EF50" w14:textId="77777777" w:rsidR="00A73767" w:rsidRDefault="00A73767" w:rsidP="00995BE3">
      <w:pPr>
        <w:numPr>
          <w:ilvl w:val="1"/>
          <w:numId w:val="43"/>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Pass Criteria</w:t>
      </w:r>
      <w:r w:rsidRPr="00A73767">
        <w:rPr>
          <w:rFonts w:ascii="Times New Roman" w:hAnsi="Times New Roman"/>
          <w:sz w:val="28"/>
          <w:szCs w:val="28"/>
          <w:lang w:val="en-US"/>
        </w:rPr>
        <w:t>: An error message appears for incorrect login attempts.</w:t>
      </w:r>
    </w:p>
    <w:p w14:paraId="314F2E44" w14:textId="77777777" w:rsidR="003B1332" w:rsidRPr="00A73767" w:rsidRDefault="003B1332" w:rsidP="003B1332">
      <w:pPr>
        <w:spacing w:before="240" w:after="0" w:line="360" w:lineRule="auto"/>
        <w:ind w:left="1440"/>
        <w:jc w:val="both"/>
        <w:rPr>
          <w:rFonts w:ascii="Times New Roman" w:hAnsi="Times New Roman"/>
          <w:sz w:val="28"/>
          <w:szCs w:val="28"/>
          <w:lang w:val="en-US"/>
        </w:rPr>
      </w:pPr>
    </w:p>
    <w:p w14:paraId="1651CB2C" w14:textId="77777777" w:rsidR="00A73767" w:rsidRPr="00A73767" w:rsidRDefault="00A73767" w:rsidP="00995BE3">
      <w:p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b) CRUD Operations on Queries</w:t>
      </w:r>
    </w:p>
    <w:p w14:paraId="5AEC1B3E" w14:textId="77777777" w:rsidR="00A73767" w:rsidRPr="00A73767" w:rsidRDefault="00A73767" w:rsidP="00995BE3">
      <w:pPr>
        <w:numPr>
          <w:ilvl w:val="0"/>
          <w:numId w:val="44"/>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Case 6: Add a New Query</w:t>
      </w:r>
    </w:p>
    <w:p w14:paraId="2EDE0592" w14:textId="77777777" w:rsidR="00A73767" w:rsidRPr="00A73767" w:rsidRDefault="00A73767" w:rsidP="00995BE3">
      <w:pPr>
        <w:numPr>
          <w:ilvl w:val="1"/>
          <w:numId w:val="44"/>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Input</w:t>
      </w:r>
      <w:r w:rsidRPr="00A73767">
        <w:rPr>
          <w:rFonts w:ascii="Times New Roman" w:hAnsi="Times New Roman"/>
          <w:sz w:val="28"/>
          <w:szCs w:val="28"/>
          <w:lang w:val="en-US"/>
        </w:rPr>
        <w:t>: Admin adds a new query and its response in the form (e.g., "What are the eligibility criteria?" with a response).</w:t>
      </w:r>
    </w:p>
    <w:p w14:paraId="16888909" w14:textId="77777777" w:rsidR="00A73767" w:rsidRPr="00A73767" w:rsidRDefault="00A73767" w:rsidP="00995BE3">
      <w:pPr>
        <w:numPr>
          <w:ilvl w:val="1"/>
          <w:numId w:val="44"/>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Expected Output</w:t>
      </w:r>
      <w:r w:rsidRPr="00A73767">
        <w:rPr>
          <w:rFonts w:ascii="Times New Roman" w:hAnsi="Times New Roman"/>
          <w:sz w:val="28"/>
          <w:szCs w:val="28"/>
          <w:lang w:val="en-US"/>
        </w:rPr>
        <w:t>: The new query and response are added to the chatbot table in the database.</w:t>
      </w:r>
    </w:p>
    <w:p w14:paraId="0EFDCD54" w14:textId="77777777" w:rsidR="00A73767" w:rsidRPr="00A73767" w:rsidRDefault="00A73767" w:rsidP="00995BE3">
      <w:pPr>
        <w:numPr>
          <w:ilvl w:val="1"/>
          <w:numId w:val="44"/>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Method</w:t>
      </w:r>
      <w:r w:rsidRPr="00A73767">
        <w:rPr>
          <w:rFonts w:ascii="Times New Roman" w:hAnsi="Times New Roman"/>
          <w:sz w:val="28"/>
          <w:szCs w:val="28"/>
          <w:lang w:val="en-US"/>
        </w:rPr>
        <w:t>: Check if the new query appears in the database and is accessible by the chatbot.</w:t>
      </w:r>
    </w:p>
    <w:p w14:paraId="39BAC5B1" w14:textId="77777777" w:rsidR="00A73767" w:rsidRDefault="00A73767" w:rsidP="00995BE3">
      <w:pPr>
        <w:numPr>
          <w:ilvl w:val="1"/>
          <w:numId w:val="44"/>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Pass Criteria</w:t>
      </w:r>
      <w:r w:rsidRPr="00A73767">
        <w:rPr>
          <w:rFonts w:ascii="Times New Roman" w:hAnsi="Times New Roman"/>
          <w:sz w:val="28"/>
          <w:szCs w:val="28"/>
          <w:lang w:val="en-US"/>
        </w:rPr>
        <w:t>: New queries are successfully added and stored in the database.</w:t>
      </w:r>
    </w:p>
    <w:p w14:paraId="5CEF3CBA" w14:textId="77777777" w:rsidR="003B1332" w:rsidRDefault="003B1332" w:rsidP="003B1332">
      <w:pPr>
        <w:spacing w:before="240" w:after="0" w:line="360" w:lineRule="auto"/>
        <w:jc w:val="both"/>
        <w:rPr>
          <w:rFonts w:ascii="Times New Roman" w:hAnsi="Times New Roman"/>
          <w:sz w:val="28"/>
          <w:szCs w:val="28"/>
          <w:lang w:val="en-US"/>
        </w:rPr>
      </w:pPr>
    </w:p>
    <w:p w14:paraId="6057751E" w14:textId="77777777" w:rsidR="003B1332" w:rsidRPr="00A73767" w:rsidRDefault="003B1332" w:rsidP="003B1332">
      <w:pPr>
        <w:spacing w:before="240" w:after="0" w:line="360" w:lineRule="auto"/>
        <w:jc w:val="both"/>
        <w:rPr>
          <w:rFonts w:ascii="Times New Roman" w:hAnsi="Times New Roman"/>
          <w:sz w:val="28"/>
          <w:szCs w:val="28"/>
          <w:lang w:val="en-US"/>
        </w:rPr>
      </w:pPr>
    </w:p>
    <w:p w14:paraId="4D3ED74A" w14:textId="77777777" w:rsidR="00A73767" w:rsidRPr="00A73767" w:rsidRDefault="00A73767" w:rsidP="00995BE3">
      <w:pPr>
        <w:numPr>
          <w:ilvl w:val="0"/>
          <w:numId w:val="44"/>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lastRenderedPageBreak/>
        <w:t>Test Case 7: Update an Existing Query</w:t>
      </w:r>
    </w:p>
    <w:p w14:paraId="7ED6105D" w14:textId="77777777" w:rsidR="00A73767" w:rsidRPr="00A73767" w:rsidRDefault="00A73767" w:rsidP="00995BE3">
      <w:pPr>
        <w:numPr>
          <w:ilvl w:val="1"/>
          <w:numId w:val="44"/>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Input</w:t>
      </w:r>
      <w:r w:rsidRPr="00A73767">
        <w:rPr>
          <w:rFonts w:ascii="Times New Roman" w:hAnsi="Times New Roman"/>
          <w:sz w:val="28"/>
          <w:szCs w:val="28"/>
          <w:lang w:val="en-US"/>
        </w:rPr>
        <w:t>: Admin modifies an existing query’s response.</w:t>
      </w:r>
    </w:p>
    <w:p w14:paraId="753EC1DC" w14:textId="77777777" w:rsidR="00A73767" w:rsidRPr="00A73767" w:rsidRDefault="00A73767" w:rsidP="00995BE3">
      <w:pPr>
        <w:numPr>
          <w:ilvl w:val="1"/>
          <w:numId w:val="44"/>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Expected Output</w:t>
      </w:r>
      <w:r w:rsidRPr="00A73767">
        <w:rPr>
          <w:rFonts w:ascii="Times New Roman" w:hAnsi="Times New Roman"/>
          <w:sz w:val="28"/>
          <w:szCs w:val="28"/>
          <w:lang w:val="en-US"/>
        </w:rPr>
        <w:t>: The query’s response is updated in the chatbot table in the database.</w:t>
      </w:r>
    </w:p>
    <w:p w14:paraId="039FFB5A" w14:textId="77777777" w:rsidR="00A73767" w:rsidRPr="00A73767" w:rsidRDefault="00A73767" w:rsidP="00995BE3">
      <w:pPr>
        <w:numPr>
          <w:ilvl w:val="1"/>
          <w:numId w:val="44"/>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Method</w:t>
      </w:r>
      <w:r w:rsidRPr="00A73767">
        <w:rPr>
          <w:rFonts w:ascii="Times New Roman" w:hAnsi="Times New Roman"/>
          <w:sz w:val="28"/>
          <w:szCs w:val="28"/>
          <w:lang w:val="en-US"/>
        </w:rPr>
        <w:t>: Update a query and check if the changes reflect in the database and chatbot.</w:t>
      </w:r>
    </w:p>
    <w:p w14:paraId="2C6ACD95" w14:textId="2F40965F" w:rsidR="00385EA0" w:rsidRDefault="00A73767" w:rsidP="00385EA0">
      <w:pPr>
        <w:numPr>
          <w:ilvl w:val="1"/>
          <w:numId w:val="44"/>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Pass Criteria</w:t>
      </w:r>
      <w:r w:rsidRPr="00A73767">
        <w:rPr>
          <w:rFonts w:ascii="Times New Roman" w:hAnsi="Times New Roman"/>
          <w:sz w:val="28"/>
          <w:szCs w:val="28"/>
          <w:lang w:val="en-US"/>
        </w:rPr>
        <w:t>: The updated query response is correctly reflected in the system.</w:t>
      </w:r>
    </w:p>
    <w:p w14:paraId="2C472B41" w14:textId="77777777" w:rsidR="003B1332" w:rsidRPr="003B1332" w:rsidRDefault="003B1332" w:rsidP="00385EA0">
      <w:pPr>
        <w:numPr>
          <w:ilvl w:val="1"/>
          <w:numId w:val="44"/>
        </w:numPr>
        <w:spacing w:before="240" w:after="0" w:line="360" w:lineRule="auto"/>
        <w:jc w:val="both"/>
        <w:rPr>
          <w:rFonts w:ascii="Times New Roman" w:hAnsi="Times New Roman"/>
          <w:sz w:val="28"/>
          <w:szCs w:val="28"/>
          <w:lang w:val="en-US"/>
        </w:rPr>
      </w:pPr>
    </w:p>
    <w:p w14:paraId="1262587C" w14:textId="77777777" w:rsidR="00A73767" w:rsidRPr="00A73767" w:rsidRDefault="00A73767" w:rsidP="00995BE3">
      <w:pPr>
        <w:numPr>
          <w:ilvl w:val="0"/>
          <w:numId w:val="44"/>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Case 8: Delete a Query</w:t>
      </w:r>
    </w:p>
    <w:p w14:paraId="61E9495D" w14:textId="77777777" w:rsidR="00A73767" w:rsidRPr="00A73767" w:rsidRDefault="00A73767" w:rsidP="00995BE3">
      <w:pPr>
        <w:numPr>
          <w:ilvl w:val="1"/>
          <w:numId w:val="44"/>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Input</w:t>
      </w:r>
      <w:r w:rsidRPr="00A73767">
        <w:rPr>
          <w:rFonts w:ascii="Times New Roman" w:hAnsi="Times New Roman"/>
          <w:sz w:val="28"/>
          <w:szCs w:val="28"/>
          <w:lang w:val="en-US"/>
        </w:rPr>
        <w:t>: Admin deletes a query.</w:t>
      </w:r>
    </w:p>
    <w:p w14:paraId="4DB05717" w14:textId="77777777" w:rsidR="00A73767" w:rsidRPr="00A73767" w:rsidRDefault="00A73767" w:rsidP="00995BE3">
      <w:pPr>
        <w:numPr>
          <w:ilvl w:val="1"/>
          <w:numId w:val="44"/>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Expected Output</w:t>
      </w:r>
      <w:r w:rsidRPr="00A73767">
        <w:rPr>
          <w:rFonts w:ascii="Times New Roman" w:hAnsi="Times New Roman"/>
          <w:sz w:val="28"/>
          <w:szCs w:val="28"/>
          <w:lang w:val="en-US"/>
        </w:rPr>
        <w:t>: The query’s status is set to 2 (inactive) and is no longer available in the chatbot.</w:t>
      </w:r>
    </w:p>
    <w:p w14:paraId="0109F330" w14:textId="77777777" w:rsidR="00A73767" w:rsidRPr="00A73767" w:rsidRDefault="00A73767" w:rsidP="00995BE3">
      <w:pPr>
        <w:numPr>
          <w:ilvl w:val="1"/>
          <w:numId w:val="44"/>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Method</w:t>
      </w:r>
      <w:r w:rsidRPr="00A73767">
        <w:rPr>
          <w:rFonts w:ascii="Times New Roman" w:hAnsi="Times New Roman"/>
          <w:sz w:val="28"/>
          <w:szCs w:val="28"/>
          <w:lang w:val="en-US"/>
        </w:rPr>
        <w:t>: Delete a query and verify that it no longer appears in the chatbot responses.</w:t>
      </w:r>
    </w:p>
    <w:p w14:paraId="5A9B2BA3" w14:textId="7DB27690" w:rsidR="00A73767" w:rsidRDefault="00A73767" w:rsidP="00995BE3">
      <w:pPr>
        <w:numPr>
          <w:ilvl w:val="1"/>
          <w:numId w:val="44"/>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Pass Criteria</w:t>
      </w:r>
      <w:r w:rsidRPr="00A73767">
        <w:rPr>
          <w:rFonts w:ascii="Times New Roman" w:hAnsi="Times New Roman"/>
          <w:sz w:val="28"/>
          <w:szCs w:val="28"/>
          <w:lang w:val="en-US"/>
        </w:rPr>
        <w:t>: Deleted queries are removed from active responses, or marked as inactive.</w:t>
      </w:r>
    </w:p>
    <w:p w14:paraId="1447F63D" w14:textId="77777777" w:rsidR="00D2117C" w:rsidRDefault="00D2117C" w:rsidP="00D2117C">
      <w:pPr>
        <w:spacing w:before="240" w:after="0" w:line="360" w:lineRule="auto"/>
        <w:jc w:val="both"/>
        <w:rPr>
          <w:rFonts w:ascii="Times New Roman" w:hAnsi="Times New Roman"/>
          <w:sz w:val="28"/>
          <w:szCs w:val="28"/>
          <w:lang w:val="en-US"/>
        </w:rPr>
      </w:pPr>
    </w:p>
    <w:p w14:paraId="45C94F26" w14:textId="77777777" w:rsidR="00D2117C" w:rsidRDefault="00D2117C" w:rsidP="00D2117C">
      <w:pPr>
        <w:spacing w:before="240" w:after="0" w:line="360" w:lineRule="auto"/>
        <w:jc w:val="both"/>
        <w:rPr>
          <w:rFonts w:ascii="Times New Roman" w:hAnsi="Times New Roman"/>
          <w:sz w:val="28"/>
          <w:szCs w:val="28"/>
          <w:lang w:val="en-US"/>
        </w:rPr>
      </w:pPr>
    </w:p>
    <w:p w14:paraId="0AF7A7DC" w14:textId="77777777" w:rsidR="00D2117C" w:rsidRDefault="00D2117C" w:rsidP="00D2117C">
      <w:pPr>
        <w:spacing w:before="240" w:after="0" w:line="360" w:lineRule="auto"/>
        <w:jc w:val="both"/>
        <w:rPr>
          <w:rFonts w:ascii="Times New Roman" w:hAnsi="Times New Roman"/>
          <w:sz w:val="28"/>
          <w:szCs w:val="28"/>
          <w:lang w:val="en-US"/>
        </w:rPr>
      </w:pPr>
    </w:p>
    <w:p w14:paraId="1532A049" w14:textId="77777777" w:rsidR="00385EA0" w:rsidRPr="00385EA0" w:rsidRDefault="00385EA0" w:rsidP="00385EA0">
      <w:pPr>
        <w:spacing w:before="240" w:after="0" w:line="360" w:lineRule="auto"/>
        <w:ind w:left="1440"/>
        <w:jc w:val="both"/>
        <w:rPr>
          <w:rFonts w:ascii="Times New Roman" w:hAnsi="Times New Roman"/>
          <w:sz w:val="28"/>
          <w:szCs w:val="28"/>
          <w:lang w:val="en-US"/>
        </w:rPr>
      </w:pPr>
    </w:p>
    <w:p w14:paraId="0DE5FBA3" w14:textId="77777777" w:rsidR="00A73767" w:rsidRPr="00A73767" w:rsidRDefault="00A73767" w:rsidP="00995BE3">
      <w:pPr>
        <w:spacing w:before="240" w:after="0" w:line="360" w:lineRule="auto"/>
        <w:jc w:val="both"/>
        <w:rPr>
          <w:rFonts w:ascii="Times New Roman" w:hAnsi="Times New Roman"/>
          <w:b/>
          <w:bCs/>
          <w:sz w:val="28"/>
          <w:szCs w:val="28"/>
          <w:lang w:val="en-US"/>
        </w:rPr>
      </w:pPr>
      <w:r w:rsidRPr="00A73767">
        <w:rPr>
          <w:rFonts w:ascii="Times New Roman" w:hAnsi="Times New Roman"/>
          <w:b/>
          <w:bCs/>
          <w:sz w:val="28"/>
          <w:szCs w:val="28"/>
          <w:lang w:val="en-US"/>
        </w:rPr>
        <w:lastRenderedPageBreak/>
        <w:t>5. Backend Testing (PHP &amp; MySQL)</w:t>
      </w:r>
    </w:p>
    <w:p w14:paraId="4AF35383" w14:textId="77777777" w:rsidR="00A73767" w:rsidRDefault="00A73767" w:rsidP="00995BE3">
      <w:pPr>
        <w:spacing w:before="240" w:after="0" w:line="360" w:lineRule="auto"/>
        <w:jc w:val="both"/>
        <w:rPr>
          <w:rFonts w:ascii="Times New Roman" w:hAnsi="Times New Roman"/>
          <w:b/>
          <w:bCs/>
          <w:sz w:val="28"/>
          <w:szCs w:val="28"/>
          <w:lang w:val="en-US"/>
        </w:rPr>
      </w:pPr>
      <w:r w:rsidRPr="00A73767">
        <w:rPr>
          <w:rFonts w:ascii="Times New Roman" w:hAnsi="Times New Roman"/>
          <w:b/>
          <w:bCs/>
          <w:sz w:val="28"/>
          <w:szCs w:val="28"/>
          <w:lang w:val="en-US"/>
        </w:rPr>
        <w:t>a) Database Operations</w:t>
      </w:r>
    </w:p>
    <w:p w14:paraId="30D2AC83" w14:textId="77777777" w:rsidR="003B1332" w:rsidRPr="00A73767" w:rsidRDefault="003B1332" w:rsidP="00995BE3">
      <w:pPr>
        <w:spacing w:before="240" w:after="0" w:line="360" w:lineRule="auto"/>
        <w:jc w:val="both"/>
        <w:rPr>
          <w:rFonts w:ascii="Times New Roman" w:hAnsi="Times New Roman"/>
          <w:sz w:val="28"/>
          <w:szCs w:val="28"/>
          <w:lang w:val="en-US"/>
        </w:rPr>
      </w:pPr>
    </w:p>
    <w:p w14:paraId="73D7A460" w14:textId="77777777" w:rsidR="00A73767" w:rsidRPr="00A73767" w:rsidRDefault="00A73767" w:rsidP="00995BE3">
      <w:pPr>
        <w:numPr>
          <w:ilvl w:val="0"/>
          <w:numId w:val="45"/>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Case 9: Insertion of New Query into Database</w:t>
      </w:r>
    </w:p>
    <w:p w14:paraId="32C9E445" w14:textId="77777777" w:rsidR="00A73767" w:rsidRPr="00A73767" w:rsidRDefault="00A73767" w:rsidP="00995BE3">
      <w:pPr>
        <w:numPr>
          <w:ilvl w:val="1"/>
          <w:numId w:val="45"/>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Input</w:t>
      </w:r>
      <w:r w:rsidRPr="00A73767">
        <w:rPr>
          <w:rFonts w:ascii="Times New Roman" w:hAnsi="Times New Roman"/>
          <w:sz w:val="28"/>
          <w:szCs w:val="28"/>
          <w:lang w:val="en-US"/>
        </w:rPr>
        <w:t>: Admin submits a new query and its response via the form.</w:t>
      </w:r>
    </w:p>
    <w:p w14:paraId="06470C67" w14:textId="77777777" w:rsidR="00A73767" w:rsidRPr="00A73767" w:rsidRDefault="00A73767" w:rsidP="00995BE3">
      <w:pPr>
        <w:numPr>
          <w:ilvl w:val="1"/>
          <w:numId w:val="45"/>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Expected Output</w:t>
      </w:r>
      <w:r w:rsidRPr="00A73767">
        <w:rPr>
          <w:rFonts w:ascii="Times New Roman" w:hAnsi="Times New Roman"/>
          <w:sz w:val="28"/>
          <w:szCs w:val="28"/>
          <w:lang w:val="en-US"/>
        </w:rPr>
        <w:t>: The new query is inserted into the chatbot table in the database.</w:t>
      </w:r>
    </w:p>
    <w:p w14:paraId="6EB37D05" w14:textId="77777777" w:rsidR="00A73767" w:rsidRPr="00A73767" w:rsidRDefault="00A73767" w:rsidP="00995BE3">
      <w:pPr>
        <w:numPr>
          <w:ilvl w:val="1"/>
          <w:numId w:val="45"/>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Method</w:t>
      </w:r>
      <w:r w:rsidRPr="00A73767">
        <w:rPr>
          <w:rFonts w:ascii="Times New Roman" w:hAnsi="Times New Roman"/>
          <w:sz w:val="28"/>
          <w:szCs w:val="28"/>
          <w:lang w:val="en-US"/>
        </w:rPr>
        <w:t>: Verify the query insertion in the chatbot table using SQL commands (e.g., SELECT).</w:t>
      </w:r>
    </w:p>
    <w:p w14:paraId="6AFEFA19" w14:textId="41BD29B6" w:rsidR="003B1332" w:rsidRDefault="00A73767" w:rsidP="003B1332">
      <w:pPr>
        <w:numPr>
          <w:ilvl w:val="1"/>
          <w:numId w:val="45"/>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Pass Criteria</w:t>
      </w:r>
      <w:r w:rsidRPr="00A73767">
        <w:rPr>
          <w:rFonts w:ascii="Times New Roman" w:hAnsi="Times New Roman"/>
          <w:sz w:val="28"/>
          <w:szCs w:val="28"/>
          <w:lang w:val="en-US"/>
        </w:rPr>
        <w:t>: Data is correctly inserted into the database.</w:t>
      </w:r>
    </w:p>
    <w:p w14:paraId="4B5C6354" w14:textId="77777777" w:rsidR="003B1332" w:rsidRPr="003B1332" w:rsidRDefault="003B1332" w:rsidP="003B1332">
      <w:pPr>
        <w:spacing w:before="240" w:after="0" w:line="360" w:lineRule="auto"/>
        <w:ind w:left="1440"/>
        <w:jc w:val="both"/>
        <w:rPr>
          <w:rFonts w:ascii="Times New Roman" w:hAnsi="Times New Roman"/>
          <w:sz w:val="28"/>
          <w:szCs w:val="28"/>
          <w:lang w:val="en-US"/>
        </w:rPr>
      </w:pPr>
    </w:p>
    <w:p w14:paraId="266CE87C" w14:textId="0ED653F0" w:rsidR="00A73767" w:rsidRPr="00A73767" w:rsidRDefault="00A73767" w:rsidP="00995BE3">
      <w:pPr>
        <w:numPr>
          <w:ilvl w:val="0"/>
          <w:numId w:val="45"/>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Case 10: Query Retrieval by Chatbot</w:t>
      </w:r>
    </w:p>
    <w:p w14:paraId="3B1FA8F3" w14:textId="77777777" w:rsidR="00A73767" w:rsidRPr="00A73767" w:rsidRDefault="00A73767" w:rsidP="00995BE3">
      <w:pPr>
        <w:numPr>
          <w:ilvl w:val="1"/>
          <w:numId w:val="45"/>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Input</w:t>
      </w:r>
      <w:r w:rsidRPr="00A73767">
        <w:rPr>
          <w:rFonts w:ascii="Times New Roman" w:hAnsi="Times New Roman"/>
          <w:sz w:val="28"/>
          <w:szCs w:val="28"/>
          <w:lang w:val="en-US"/>
        </w:rPr>
        <w:t>: User submits a query, and the system fetches the response from the database.</w:t>
      </w:r>
    </w:p>
    <w:p w14:paraId="48A14C31" w14:textId="77777777" w:rsidR="00A73767" w:rsidRPr="00A73767" w:rsidRDefault="00A73767" w:rsidP="00995BE3">
      <w:pPr>
        <w:numPr>
          <w:ilvl w:val="1"/>
          <w:numId w:val="45"/>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Expected Output</w:t>
      </w:r>
      <w:r w:rsidRPr="00A73767">
        <w:rPr>
          <w:rFonts w:ascii="Times New Roman" w:hAnsi="Times New Roman"/>
          <w:sz w:val="28"/>
          <w:szCs w:val="28"/>
          <w:lang w:val="en-US"/>
        </w:rPr>
        <w:t>: The correct response is retrieved from the database and displayed in the chatbot interface.</w:t>
      </w:r>
    </w:p>
    <w:p w14:paraId="6EF4CC70" w14:textId="77777777" w:rsidR="00A73767" w:rsidRPr="00A73767" w:rsidRDefault="00A73767" w:rsidP="00995BE3">
      <w:pPr>
        <w:numPr>
          <w:ilvl w:val="1"/>
          <w:numId w:val="45"/>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Method</w:t>
      </w:r>
      <w:r w:rsidRPr="00A73767">
        <w:rPr>
          <w:rFonts w:ascii="Times New Roman" w:hAnsi="Times New Roman"/>
          <w:sz w:val="28"/>
          <w:szCs w:val="28"/>
          <w:lang w:val="en-US"/>
        </w:rPr>
        <w:t>: Manually check if the correct response is fetched from the database when a query is asked.</w:t>
      </w:r>
    </w:p>
    <w:p w14:paraId="4053E052" w14:textId="77777777" w:rsidR="00A73767" w:rsidRDefault="00A73767" w:rsidP="00995BE3">
      <w:pPr>
        <w:numPr>
          <w:ilvl w:val="1"/>
          <w:numId w:val="45"/>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Pass Criteria</w:t>
      </w:r>
      <w:r w:rsidRPr="00A73767">
        <w:rPr>
          <w:rFonts w:ascii="Times New Roman" w:hAnsi="Times New Roman"/>
          <w:sz w:val="28"/>
          <w:szCs w:val="28"/>
          <w:lang w:val="en-US"/>
        </w:rPr>
        <w:t>: The correct response is returned based on the query input.</w:t>
      </w:r>
    </w:p>
    <w:p w14:paraId="77372420" w14:textId="77777777" w:rsidR="003B1332" w:rsidRPr="00A73767" w:rsidRDefault="003B1332" w:rsidP="003B1332">
      <w:pPr>
        <w:spacing w:before="240" w:after="0" w:line="360" w:lineRule="auto"/>
        <w:ind w:left="1440"/>
        <w:jc w:val="both"/>
        <w:rPr>
          <w:rFonts w:ascii="Times New Roman" w:hAnsi="Times New Roman"/>
          <w:sz w:val="28"/>
          <w:szCs w:val="28"/>
          <w:lang w:val="en-US"/>
        </w:rPr>
      </w:pPr>
    </w:p>
    <w:p w14:paraId="6CD17889" w14:textId="77777777" w:rsidR="00A73767" w:rsidRPr="00A73767" w:rsidRDefault="00A73767" w:rsidP="00995BE3">
      <w:p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lastRenderedPageBreak/>
        <w:t>b) Update and Delete Query from Database</w:t>
      </w:r>
    </w:p>
    <w:p w14:paraId="3B0A1C4D" w14:textId="77777777" w:rsidR="00A73767" w:rsidRPr="00A73767" w:rsidRDefault="00A73767" w:rsidP="00995BE3">
      <w:pPr>
        <w:numPr>
          <w:ilvl w:val="0"/>
          <w:numId w:val="46"/>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Case 11: Update Query in Database</w:t>
      </w:r>
    </w:p>
    <w:p w14:paraId="0DEC8B9E" w14:textId="77777777" w:rsidR="00A73767" w:rsidRPr="00A73767" w:rsidRDefault="00A73767" w:rsidP="00995BE3">
      <w:pPr>
        <w:numPr>
          <w:ilvl w:val="1"/>
          <w:numId w:val="46"/>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Input</w:t>
      </w:r>
      <w:r w:rsidRPr="00A73767">
        <w:rPr>
          <w:rFonts w:ascii="Times New Roman" w:hAnsi="Times New Roman"/>
          <w:sz w:val="28"/>
          <w:szCs w:val="28"/>
          <w:lang w:val="en-US"/>
        </w:rPr>
        <w:t>: Admin updates a query's response.</w:t>
      </w:r>
    </w:p>
    <w:p w14:paraId="46B4F77A" w14:textId="77777777" w:rsidR="00A73767" w:rsidRPr="00A73767" w:rsidRDefault="00A73767" w:rsidP="00995BE3">
      <w:pPr>
        <w:numPr>
          <w:ilvl w:val="1"/>
          <w:numId w:val="46"/>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Expected Output</w:t>
      </w:r>
      <w:r w:rsidRPr="00A73767">
        <w:rPr>
          <w:rFonts w:ascii="Times New Roman" w:hAnsi="Times New Roman"/>
          <w:sz w:val="28"/>
          <w:szCs w:val="28"/>
          <w:lang w:val="en-US"/>
        </w:rPr>
        <w:t>: The query's response is updated in the database.</w:t>
      </w:r>
    </w:p>
    <w:p w14:paraId="2786DD50" w14:textId="77777777" w:rsidR="00A73767" w:rsidRPr="00A73767" w:rsidRDefault="00A73767" w:rsidP="00995BE3">
      <w:pPr>
        <w:numPr>
          <w:ilvl w:val="1"/>
          <w:numId w:val="46"/>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Method</w:t>
      </w:r>
      <w:r w:rsidRPr="00A73767">
        <w:rPr>
          <w:rFonts w:ascii="Times New Roman" w:hAnsi="Times New Roman"/>
          <w:sz w:val="28"/>
          <w:szCs w:val="28"/>
          <w:lang w:val="en-US"/>
        </w:rPr>
        <w:t>: Use SQL UPDATE to verify the change.</w:t>
      </w:r>
    </w:p>
    <w:p w14:paraId="7BE4FF4E" w14:textId="77777777" w:rsidR="00A73767" w:rsidRDefault="00A73767" w:rsidP="00995BE3">
      <w:pPr>
        <w:numPr>
          <w:ilvl w:val="1"/>
          <w:numId w:val="46"/>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Pass Criteria</w:t>
      </w:r>
      <w:r w:rsidRPr="00A73767">
        <w:rPr>
          <w:rFonts w:ascii="Times New Roman" w:hAnsi="Times New Roman"/>
          <w:sz w:val="28"/>
          <w:szCs w:val="28"/>
          <w:lang w:val="en-US"/>
        </w:rPr>
        <w:t>: The response is updated in the database.</w:t>
      </w:r>
    </w:p>
    <w:p w14:paraId="3E93B18F" w14:textId="77777777" w:rsidR="003B1332" w:rsidRPr="00A73767" w:rsidRDefault="003B1332" w:rsidP="003B1332">
      <w:pPr>
        <w:spacing w:before="240" w:after="0" w:line="360" w:lineRule="auto"/>
        <w:ind w:left="1440"/>
        <w:jc w:val="both"/>
        <w:rPr>
          <w:rFonts w:ascii="Times New Roman" w:hAnsi="Times New Roman"/>
          <w:sz w:val="28"/>
          <w:szCs w:val="28"/>
          <w:lang w:val="en-US"/>
        </w:rPr>
      </w:pPr>
    </w:p>
    <w:p w14:paraId="1B234AD9" w14:textId="77777777" w:rsidR="00A73767" w:rsidRPr="00A73767" w:rsidRDefault="00A73767" w:rsidP="00995BE3">
      <w:pPr>
        <w:numPr>
          <w:ilvl w:val="0"/>
          <w:numId w:val="46"/>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Case 12: Deactivate Query in Database</w:t>
      </w:r>
    </w:p>
    <w:p w14:paraId="33FB35E2" w14:textId="77777777" w:rsidR="00A73767" w:rsidRPr="00A73767" w:rsidRDefault="00A73767" w:rsidP="00995BE3">
      <w:pPr>
        <w:numPr>
          <w:ilvl w:val="1"/>
          <w:numId w:val="46"/>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Input</w:t>
      </w:r>
      <w:r w:rsidRPr="00A73767">
        <w:rPr>
          <w:rFonts w:ascii="Times New Roman" w:hAnsi="Times New Roman"/>
          <w:sz w:val="28"/>
          <w:szCs w:val="28"/>
          <w:lang w:val="en-US"/>
        </w:rPr>
        <w:t>: Admin deletes a query.</w:t>
      </w:r>
    </w:p>
    <w:p w14:paraId="474EEAC7" w14:textId="77777777" w:rsidR="00A73767" w:rsidRPr="00A73767" w:rsidRDefault="00A73767" w:rsidP="00995BE3">
      <w:pPr>
        <w:numPr>
          <w:ilvl w:val="1"/>
          <w:numId w:val="46"/>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Expected Output</w:t>
      </w:r>
      <w:r w:rsidRPr="00A73767">
        <w:rPr>
          <w:rFonts w:ascii="Times New Roman" w:hAnsi="Times New Roman"/>
          <w:sz w:val="28"/>
          <w:szCs w:val="28"/>
          <w:lang w:val="en-US"/>
        </w:rPr>
        <w:t>: The query’s status is set to 2 in the database.</w:t>
      </w:r>
    </w:p>
    <w:p w14:paraId="3991BFAA" w14:textId="77777777" w:rsidR="00A73767" w:rsidRPr="00A73767" w:rsidRDefault="00A73767" w:rsidP="00995BE3">
      <w:pPr>
        <w:numPr>
          <w:ilvl w:val="1"/>
          <w:numId w:val="46"/>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Method</w:t>
      </w:r>
      <w:r w:rsidRPr="00A73767">
        <w:rPr>
          <w:rFonts w:ascii="Times New Roman" w:hAnsi="Times New Roman"/>
          <w:sz w:val="28"/>
          <w:szCs w:val="28"/>
          <w:lang w:val="en-US"/>
        </w:rPr>
        <w:t>: Check if the status of the query changes to 2 (inactive).</w:t>
      </w:r>
    </w:p>
    <w:p w14:paraId="02770C2E" w14:textId="6F56788F" w:rsidR="00A73767" w:rsidRDefault="00A73767" w:rsidP="00995BE3">
      <w:pPr>
        <w:numPr>
          <w:ilvl w:val="1"/>
          <w:numId w:val="46"/>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Pass Criteria</w:t>
      </w:r>
      <w:r w:rsidRPr="00A73767">
        <w:rPr>
          <w:rFonts w:ascii="Times New Roman" w:hAnsi="Times New Roman"/>
          <w:sz w:val="28"/>
          <w:szCs w:val="28"/>
          <w:lang w:val="en-US"/>
        </w:rPr>
        <w:t>: The deleted query's status is correctly updated.</w:t>
      </w:r>
    </w:p>
    <w:p w14:paraId="476CFF53" w14:textId="77777777" w:rsidR="003B1332" w:rsidRPr="00995BE3" w:rsidRDefault="003B1332" w:rsidP="003B1332">
      <w:pPr>
        <w:spacing w:before="240" w:after="0" w:line="360" w:lineRule="auto"/>
        <w:ind w:left="1440"/>
        <w:jc w:val="both"/>
        <w:rPr>
          <w:rFonts w:ascii="Times New Roman" w:hAnsi="Times New Roman"/>
          <w:sz w:val="28"/>
          <w:szCs w:val="28"/>
          <w:lang w:val="en-US"/>
        </w:rPr>
      </w:pPr>
    </w:p>
    <w:p w14:paraId="67D781B6" w14:textId="2238FA0D" w:rsidR="00A73767" w:rsidRPr="00A73767" w:rsidRDefault="00A73767" w:rsidP="00995BE3">
      <w:pPr>
        <w:spacing w:before="240" w:after="0" w:line="360" w:lineRule="auto"/>
        <w:jc w:val="both"/>
        <w:rPr>
          <w:rFonts w:ascii="Times New Roman" w:hAnsi="Times New Roman"/>
          <w:b/>
          <w:bCs/>
          <w:sz w:val="28"/>
          <w:szCs w:val="28"/>
          <w:lang w:val="en-US"/>
        </w:rPr>
      </w:pPr>
      <w:r>
        <w:rPr>
          <w:rFonts w:ascii="Times New Roman" w:hAnsi="Times New Roman"/>
          <w:b/>
          <w:bCs/>
          <w:sz w:val="28"/>
          <w:szCs w:val="28"/>
          <w:lang w:val="en-US"/>
        </w:rPr>
        <w:t>6</w:t>
      </w:r>
      <w:r w:rsidRPr="00A73767">
        <w:rPr>
          <w:rFonts w:ascii="Times New Roman" w:hAnsi="Times New Roman"/>
          <w:b/>
          <w:bCs/>
          <w:sz w:val="28"/>
          <w:szCs w:val="28"/>
          <w:lang w:val="en-US"/>
        </w:rPr>
        <w:t>. Security Testing</w:t>
      </w:r>
    </w:p>
    <w:p w14:paraId="519802F3" w14:textId="77777777" w:rsidR="00A73767" w:rsidRPr="00A73767" w:rsidRDefault="00A73767" w:rsidP="00995BE3">
      <w:pPr>
        <w:numPr>
          <w:ilvl w:val="0"/>
          <w:numId w:val="47"/>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Case 13: SQL Injection Prevention</w:t>
      </w:r>
    </w:p>
    <w:p w14:paraId="4FB60A54" w14:textId="77777777" w:rsidR="00A73767" w:rsidRPr="00A73767" w:rsidRDefault="00A73767" w:rsidP="00995BE3">
      <w:pPr>
        <w:numPr>
          <w:ilvl w:val="1"/>
          <w:numId w:val="47"/>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Input</w:t>
      </w:r>
      <w:r w:rsidRPr="00A73767">
        <w:rPr>
          <w:rFonts w:ascii="Times New Roman" w:hAnsi="Times New Roman"/>
          <w:sz w:val="28"/>
          <w:szCs w:val="28"/>
          <w:lang w:val="en-US"/>
        </w:rPr>
        <w:t>: Admin or user submits SQL injection code (e.g., ' OR '1'='1).</w:t>
      </w:r>
    </w:p>
    <w:p w14:paraId="15B7217E" w14:textId="77777777" w:rsidR="00A73767" w:rsidRPr="00A73767" w:rsidRDefault="00A73767" w:rsidP="00995BE3">
      <w:pPr>
        <w:numPr>
          <w:ilvl w:val="1"/>
          <w:numId w:val="47"/>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Expected Output</w:t>
      </w:r>
      <w:r w:rsidRPr="00A73767">
        <w:rPr>
          <w:rFonts w:ascii="Times New Roman" w:hAnsi="Times New Roman"/>
          <w:sz w:val="28"/>
          <w:szCs w:val="28"/>
          <w:lang w:val="en-US"/>
        </w:rPr>
        <w:t>: The system should reject such inputs and not execute any unintended queries.</w:t>
      </w:r>
    </w:p>
    <w:p w14:paraId="2D8CA49C" w14:textId="77777777" w:rsidR="00A73767" w:rsidRPr="00A73767" w:rsidRDefault="00A73767" w:rsidP="00995BE3">
      <w:pPr>
        <w:numPr>
          <w:ilvl w:val="1"/>
          <w:numId w:val="47"/>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lastRenderedPageBreak/>
        <w:t>Test Method</w:t>
      </w:r>
      <w:r w:rsidRPr="00A73767">
        <w:rPr>
          <w:rFonts w:ascii="Times New Roman" w:hAnsi="Times New Roman"/>
          <w:sz w:val="28"/>
          <w:szCs w:val="28"/>
          <w:lang w:val="en-US"/>
        </w:rPr>
        <w:t>: Attempt SQL injections through user input fields and check if the system is secure.</w:t>
      </w:r>
    </w:p>
    <w:p w14:paraId="1A698480" w14:textId="53408848" w:rsidR="00385EA0" w:rsidRPr="003B1332" w:rsidRDefault="00A73767" w:rsidP="003B1332">
      <w:pPr>
        <w:numPr>
          <w:ilvl w:val="1"/>
          <w:numId w:val="47"/>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Pass Criteria</w:t>
      </w:r>
      <w:r w:rsidRPr="00A73767">
        <w:rPr>
          <w:rFonts w:ascii="Times New Roman" w:hAnsi="Times New Roman"/>
          <w:sz w:val="28"/>
          <w:szCs w:val="28"/>
          <w:lang w:val="en-US"/>
        </w:rPr>
        <w:t>: No SQL injection vulnerabilities are present, and the system safely handles inputs.</w:t>
      </w:r>
    </w:p>
    <w:p w14:paraId="484FF856" w14:textId="77777777" w:rsidR="00A73767" w:rsidRPr="00A73767" w:rsidRDefault="00A73767" w:rsidP="00995BE3">
      <w:pPr>
        <w:numPr>
          <w:ilvl w:val="0"/>
          <w:numId w:val="47"/>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Case 14: Session Management</w:t>
      </w:r>
    </w:p>
    <w:p w14:paraId="3EF6D887" w14:textId="77777777" w:rsidR="00A73767" w:rsidRPr="00A73767" w:rsidRDefault="00A73767" w:rsidP="00995BE3">
      <w:pPr>
        <w:numPr>
          <w:ilvl w:val="1"/>
          <w:numId w:val="47"/>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Input</w:t>
      </w:r>
      <w:r w:rsidRPr="00A73767">
        <w:rPr>
          <w:rFonts w:ascii="Times New Roman" w:hAnsi="Times New Roman"/>
          <w:sz w:val="28"/>
          <w:szCs w:val="28"/>
          <w:lang w:val="en-US"/>
        </w:rPr>
        <w:t>: Admin logs out of the system.</w:t>
      </w:r>
    </w:p>
    <w:p w14:paraId="1EDD925B" w14:textId="77777777" w:rsidR="00A73767" w:rsidRPr="00A73767" w:rsidRDefault="00A73767" w:rsidP="00995BE3">
      <w:pPr>
        <w:numPr>
          <w:ilvl w:val="1"/>
          <w:numId w:val="47"/>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Expected Output</w:t>
      </w:r>
      <w:r w:rsidRPr="00A73767">
        <w:rPr>
          <w:rFonts w:ascii="Times New Roman" w:hAnsi="Times New Roman"/>
          <w:sz w:val="28"/>
          <w:szCs w:val="28"/>
          <w:lang w:val="en-US"/>
        </w:rPr>
        <w:t>: The session is destroyed, and the admin is redirected to the login page.</w:t>
      </w:r>
    </w:p>
    <w:p w14:paraId="35446255" w14:textId="77777777" w:rsidR="00A73767" w:rsidRPr="00A73767" w:rsidRDefault="00A73767" w:rsidP="00995BE3">
      <w:pPr>
        <w:numPr>
          <w:ilvl w:val="1"/>
          <w:numId w:val="47"/>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Method</w:t>
      </w:r>
      <w:r w:rsidRPr="00A73767">
        <w:rPr>
          <w:rFonts w:ascii="Times New Roman" w:hAnsi="Times New Roman"/>
          <w:sz w:val="28"/>
          <w:szCs w:val="28"/>
          <w:lang w:val="en-US"/>
        </w:rPr>
        <w:t>: Check that the session is destroyed and the user cannot access the admin panel without logging in again.</w:t>
      </w:r>
    </w:p>
    <w:p w14:paraId="2D9A6AD1" w14:textId="6E4AD0AF" w:rsidR="00A73767" w:rsidRDefault="00A73767" w:rsidP="00995BE3">
      <w:pPr>
        <w:numPr>
          <w:ilvl w:val="1"/>
          <w:numId w:val="47"/>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Pass Criteria</w:t>
      </w:r>
      <w:r w:rsidRPr="00A73767">
        <w:rPr>
          <w:rFonts w:ascii="Times New Roman" w:hAnsi="Times New Roman"/>
          <w:sz w:val="28"/>
          <w:szCs w:val="28"/>
          <w:lang w:val="en-US"/>
        </w:rPr>
        <w:t>: Session management works, and the admin is redirected to the login page.</w:t>
      </w:r>
    </w:p>
    <w:p w14:paraId="4C4DCA26" w14:textId="77777777" w:rsidR="003B1332" w:rsidRPr="003B1332" w:rsidRDefault="003B1332" w:rsidP="003B1332">
      <w:pPr>
        <w:spacing w:before="240" w:after="0" w:line="360" w:lineRule="auto"/>
        <w:ind w:left="1440"/>
        <w:jc w:val="both"/>
        <w:rPr>
          <w:rFonts w:ascii="Times New Roman" w:hAnsi="Times New Roman"/>
          <w:sz w:val="28"/>
          <w:szCs w:val="28"/>
          <w:lang w:val="en-US"/>
        </w:rPr>
      </w:pPr>
    </w:p>
    <w:p w14:paraId="1800AB25" w14:textId="77777777" w:rsidR="00A73767" w:rsidRPr="00A73767" w:rsidRDefault="00A73767" w:rsidP="00995BE3">
      <w:pPr>
        <w:spacing w:before="240" w:after="0" w:line="360" w:lineRule="auto"/>
        <w:jc w:val="both"/>
        <w:rPr>
          <w:rFonts w:ascii="Times New Roman" w:hAnsi="Times New Roman"/>
          <w:b/>
          <w:bCs/>
          <w:sz w:val="28"/>
          <w:szCs w:val="28"/>
          <w:lang w:val="en-US"/>
        </w:rPr>
      </w:pPr>
      <w:r w:rsidRPr="00A73767">
        <w:rPr>
          <w:rFonts w:ascii="Times New Roman" w:hAnsi="Times New Roman"/>
          <w:b/>
          <w:bCs/>
          <w:sz w:val="28"/>
          <w:szCs w:val="28"/>
          <w:lang w:val="en-US"/>
        </w:rPr>
        <w:t>7. Load and Performance Testing</w:t>
      </w:r>
    </w:p>
    <w:p w14:paraId="6CB26E66" w14:textId="77777777" w:rsidR="00A73767" w:rsidRPr="00A73767" w:rsidRDefault="00A73767" w:rsidP="00995BE3">
      <w:pPr>
        <w:numPr>
          <w:ilvl w:val="0"/>
          <w:numId w:val="48"/>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Case 15: Multiple Concurrent Users</w:t>
      </w:r>
    </w:p>
    <w:p w14:paraId="14423598" w14:textId="77777777" w:rsidR="00A73767" w:rsidRPr="00A73767" w:rsidRDefault="00A73767" w:rsidP="00995BE3">
      <w:pPr>
        <w:numPr>
          <w:ilvl w:val="1"/>
          <w:numId w:val="48"/>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Input</w:t>
      </w:r>
      <w:r w:rsidRPr="00A73767">
        <w:rPr>
          <w:rFonts w:ascii="Times New Roman" w:hAnsi="Times New Roman"/>
          <w:sz w:val="28"/>
          <w:szCs w:val="28"/>
          <w:lang w:val="en-US"/>
        </w:rPr>
        <w:t>: Multiple users interact with the chatbot at the same time.</w:t>
      </w:r>
    </w:p>
    <w:p w14:paraId="4B0EC97B" w14:textId="77777777" w:rsidR="00A73767" w:rsidRPr="00A73767" w:rsidRDefault="00A73767" w:rsidP="00995BE3">
      <w:pPr>
        <w:numPr>
          <w:ilvl w:val="1"/>
          <w:numId w:val="48"/>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Expected Output</w:t>
      </w:r>
      <w:r w:rsidRPr="00A73767">
        <w:rPr>
          <w:rFonts w:ascii="Times New Roman" w:hAnsi="Times New Roman"/>
          <w:sz w:val="28"/>
          <w:szCs w:val="28"/>
          <w:lang w:val="en-US"/>
        </w:rPr>
        <w:t>: The system should handle multiple concurrent queries without significant delay or crashes.</w:t>
      </w:r>
    </w:p>
    <w:p w14:paraId="5AC826F3" w14:textId="276DB6BC" w:rsidR="00761390" w:rsidRPr="00995BE3" w:rsidRDefault="00A73767" w:rsidP="000A508E">
      <w:pPr>
        <w:numPr>
          <w:ilvl w:val="1"/>
          <w:numId w:val="48"/>
        </w:numPr>
        <w:spacing w:before="240" w:after="0" w:line="360" w:lineRule="auto"/>
        <w:jc w:val="both"/>
        <w:rPr>
          <w:rFonts w:ascii="Times New Roman" w:hAnsi="Times New Roman"/>
          <w:sz w:val="28"/>
          <w:szCs w:val="28"/>
          <w:lang w:val="en-US"/>
        </w:rPr>
      </w:pPr>
      <w:r w:rsidRPr="00A73767">
        <w:rPr>
          <w:rFonts w:ascii="Times New Roman" w:hAnsi="Times New Roman"/>
          <w:b/>
          <w:bCs/>
          <w:sz w:val="28"/>
          <w:szCs w:val="28"/>
          <w:lang w:val="en-US"/>
        </w:rPr>
        <w:t>Test Method</w:t>
      </w:r>
      <w:r w:rsidRPr="00A73767">
        <w:rPr>
          <w:rFonts w:ascii="Times New Roman" w:hAnsi="Times New Roman"/>
          <w:sz w:val="28"/>
          <w:szCs w:val="28"/>
          <w:lang w:val="en-US"/>
        </w:rPr>
        <w:t>: Use a load testing tool to simulate multiple users interacting with the chatbot</w:t>
      </w:r>
    </w:p>
    <w:p w14:paraId="3CD3DA78" w14:textId="77777777" w:rsidR="003B1332" w:rsidRDefault="003B1332" w:rsidP="003B1332">
      <w:pPr>
        <w:spacing w:before="240" w:after="0"/>
        <w:rPr>
          <w:rFonts w:ascii="Times New Roman" w:hAnsi="Times New Roman"/>
          <w:b/>
          <w:sz w:val="32"/>
          <w:szCs w:val="32"/>
          <w:u w:val="single"/>
        </w:rPr>
      </w:pPr>
    </w:p>
    <w:p w14:paraId="75EA4C4F" w14:textId="5F50E0FB" w:rsidR="00C51A75" w:rsidRDefault="00C51A75" w:rsidP="003B1332">
      <w:pPr>
        <w:spacing w:before="240" w:after="0"/>
        <w:jc w:val="center"/>
        <w:rPr>
          <w:rFonts w:ascii="Times New Roman" w:hAnsi="Times New Roman"/>
          <w:b/>
          <w:sz w:val="32"/>
          <w:szCs w:val="32"/>
          <w:u w:val="single"/>
        </w:rPr>
      </w:pPr>
      <w:r>
        <w:rPr>
          <w:rFonts w:ascii="Times New Roman" w:hAnsi="Times New Roman"/>
          <w:b/>
          <w:sz w:val="32"/>
          <w:szCs w:val="32"/>
          <w:u w:val="single"/>
        </w:rPr>
        <w:lastRenderedPageBreak/>
        <w:t xml:space="preserve">CHAPTER </w:t>
      </w:r>
      <w:r w:rsidR="004364AD">
        <w:rPr>
          <w:rFonts w:ascii="Times New Roman" w:hAnsi="Times New Roman"/>
          <w:b/>
          <w:sz w:val="32"/>
          <w:szCs w:val="32"/>
          <w:u w:val="single"/>
        </w:rPr>
        <w:t>I</w:t>
      </w:r>
      <w:r>
        <w:rPr>
          <w:rFonts w:ascii="Times New Roman" w:hAnsi="Times New Roman"/>
          <w:b/>
          <w:sz w:val="32"/>
          <w:szCs w:val="32"/>
          <w:u w:val="single"/>
        </w:rPr>
        <w:t>X</w:t>
      </w:r>
    </w:p>
    <w:p w14:paraId="4B8B1470" w14:textId="6F3F9955" w:rsidR="00761390" w:rsidRPr="00C6566A" w:rsidRDefault="00DE4F5A">
      <w:pPr>
        <w:spacing w:before="240" w:after="0"/>
        <w:jc w:val="center"/>
        <w:rPr>
          <w:rFonts w:ascii="Times New Roman" w:hAnsi="Times New Roman"/>
          <w:b/>
          <w:sz w:val="32"/>
          <w:szCs w:val="32"/>
          <w:u w:val="single"/>
        </w:rPr>
      </w:pPr>
      <w:r w:rsidRPr="00C6566A">
        <w:rPr>
          <w:rFonts w:ascii="Times New Roman" w:hAnsi="Times New Roman"/>
          <w:b/>
          <w:sz w:val="32"/>
          <w:szCs w:val="32"/>
          <w:u w:val="single"/>
        </w:rPr>
        <w:t>CODING</w:t>
      </w:r>
    </w:p>
    <w:p w14:paraId="319BF690" w14:textId="77777777" w:rsidR="00761390" w:rsidRPr="00C6566A" w:rsidRDefault="00761390">
      <w:pPr>
        <w:spacing w:before="240" w:after="0"/>
        <w:jc w:val="both"/>
        <w:rPr>
          <w:rFonts w:ascii="Times New Roman" w:hAnsi="Times New Roman"/>
          <w:b/>
          <w:sz w:val="28"/>
          <w:szCs w:val="28"/>
        </w:rPr>
      </w:pPr>
    </w:p>
    <w:p w14:paraId="474EBF0A"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&lt;?</w:t>
      </w:r>
      <w:proofErr w:type="spellStart"/>
      <w:r w:rsidRPr="00B136CA">
        <w:rPr>
          <w:rFonts w:ascii="Times New Roman" w:hAnsi="Times New Roman"/>
          <w:bCs/>
          <w:sz w:val="28"/>
          <w:szCs w:val="28"/>
        </w:rPr>
        <w:t>php</w:t>
      </w:r>
      <w:proofErr w:type="spellEnd"/>
    </w:p>
    <w:p w14:paraId="3303BC79" w14:textId="77777777" w:rsidR="00761390" w:rsidRPr="00B136CA" w:rsidRDefault="00761390">
      <w:pPr>
        <w:spacing w:before="240" w:after="0"/>
        <w:jc w:val="both"/>
        <w:rPr>
          <w:rFonts w:ascii="Times New Roman" w:hAnsi="Times New Roman"/>
          <w:bCs/>
          <w:sz w:val="28"/>
          <w:szCs w:val="28"/>
        </w:rPr>
      </w:pPr>
    </w:p>
    <w:p w14:paraId="31623FA1"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Establishes a connection with the database. The first argument is the </w:t>
      </w:r>
      <w:proofErr w:type="gramStart"/>
      <w:r w:rsidRPr="00B136CA">
        <w:rPr>
          <w:rFonts w:ascii="Times New Roman" w:hAnsi="Times New Roman"/>
          <w:bCs/>
          <w:sz w:val="28"/>
          <w:szCs w:val="28"/>
        </w:rPr>
        <w:t>server</w:t>
      </w:r>
      <w:proofErr w:type="gramEnd"/>
      <w:r w:rsidRPr="00B136CA">
        <w:rPr>
          <w:rFonts w:ascii="Times New Roman" w:hAnsi="Times New Roman"/>
          <w:bCs/>
          <w:sz w:val="28"/>
          <w:szCs w:val="28"/>
        </w:rPr>
        <w:t xml:space="preserve"> name, the second is the username for the database, the third is the password (blank for me) and the final is the database name </w:t>
      </w:r>
    </w:p>
    <w:p w14:paraId="212FDCE1"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w:t>
      </w:r>
    </w:p>
    <w:p w14:paraId="443971F7"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$conn = </w:t>
      </w:r>
      <w:proofErr w:type="spellStart"/>
      <w:r w:rsidRPr="00B136CA">
        <w:rPr>
          <w:rFonts w:ascii="Times New Roman" w:hAnsi="Times New Roman"/>
          <w:bCs/>
          <w:sz w:val="28"/>
          <w:szCs w:val="28"/>
        </w:rPr>
        <w:t>mysqli_connect</w:t>
      </w:r>
      <w:proofErr w:type="spellEnd"/>
      <w:r w:rsidRPr="00B136CA">
        <w:rPr>
          <w:rFonts w:ascii="Times New Roman" w:hAnsi="Times New Roman"/>
          <w:bCs/>
          <w:sz w:val="28"/>
          <w:szCs w:val="28"/>
        </w:rPr>
        <w:t>("localhost","root","","</w:t>
      </w:r>
      <w:proofErr w:type="spellStart"/>
      <w:r w:rsidRPr="00B136CA">
        <w:rPr>
          <w:rFonts w:ascii="Times New Roman" w:hAnsi="Times New Roman"/>
          <w:bCs/>
          <w:sz w:val="28"/>
          <w:szCs w:val="28"/>
        </w:rPr>
        <w:t>onlinebot</w:t>
      </w:r>
      <w:proofErr w:type="spellEnd"/>
      <w:r w:rsidRPr="00B136CA">
        <w:rPr>
          <w:rFonts w:ascii="Times New Roman" w:hAnsi="Times New Roman"/>
          <w:bCs/>
          <w:sz w:val="28"/>
          <w:szCs w:val="28"/>
        </w:rPr>
        <w:t>");</w:t>
      </w:r>
    </w:p>
    <w:p w14:paraId="6AD5DC7B" w14:textId="77777777" w:rsidR="00761390" w:rsidRPr="00B136CA" w:rsidRDefault="00761390">
      <w:pPr>
        <w:spacing w:before="240" w:after="0"/>
        <w:jc w:val="both"/>
        <w:rPr>
          <w:rFonts w:ascii="Times New Roman" w:hAnsi="Times New Roman"/>
          <w:bCs/>
          <w:sz w:val="28"/>
          <w:szCs w:val="28"/>
        </w:rPr>
      </w:pPr>
    </w:p>
    <w:p w14:paraId="29784D07"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If the connection is established successfully</w:t>
      </w:r>
    </w:p>
    <w:p w14:paraId="072FC037"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if($conn)</w:t>
      </w:r>
    </w:p>
    <w:p w14:paraId="4DEDBA13"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w:t>
      </w:r>
    </w:p>
    <w:p w14:paraId="3408384E"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 Get the user's message from the request object and escape characters</w:t>
      </w:r>
    </w:p>
    <w:p w14:paraId="3A64D42A" w14:textId="2E36CEE4"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$user_message</w:t>
      </w:r>
      <w:r w:rsidR="00E56D3E" w:rsidRPr="00B136CA">
        <w:rPr>
          <w:rFonts w:ascii="Times New Roman" w:hAnsi="Times New Roman"/>
          <w:bCs/>
          <w:sz w:val="28"/>
          <w:szCs w:val="28"/>
        </w:rPr>
        <w:t>s</w:t>
      </w:r>
      <w:r w:rsidRPr="00B136CA">
        <w:rPr>
          <w:rFonts w:ascii="Times New Roman" w:hAnsi="Times New Roman"/>
          <w:bCs/>
          <w:sz w:val="28"/>
          <w:szCs w:val="28"/>
        </w:rPr>
        <w:t>=mysqli_real_escape_string($</w:t>
      </w:r>
      <w:proofErr w:type="gramStart"/>
      <w:r w:rsidRPr="00B136CA">
        <w:rPr>
          <w:rFonts w:ascii="Times New Roman" w:hAnsi="Times New Roman"/>
          <w:bCs/>
          <w:sz w:val="28"/>
          <w:szCs w:val="28"/>
        </w:rPr>
        <w:t>conn,$</w:t>
      </w:r>
      <w:proofErr w:type="gramEnd"/>
      <w:r w:rsidRPr="00B136CA">
        <w:rPr>
          <w:rFonts w:ascii="Times New Roman" w:hAnsi="Times New Roman"/>
          <w:bCs/>
          <w:sz w:val="28"/>
          <w:szCs w:val="28"/>
        </w:rPr>
        <w:t>_POST['messageValue']);</w:t>
      </w:r>
    </w:p>
    <w:p w14:paraId="492C2234" w14:textId="77777777" w:rsidR="00761390" w:rsidRPr="00B136CA" w:rsidRDefault="00761390">
      <w:pPr>
        <w:spacing w:before="240" w:after="0"/>
        <w:jc w:val="both"/>
        <w:rPr>
          <w:rFonts w:ascii="Times New Roman" w:hAnsi="Times New Roman"/>
          <w:bCs/>
          <w:sz w:val="28"/>
          <w:szCs w:val="28"/>
        </w:rPr>
      </w:pPr>
    </w:p>
    <w:p w14:paraId="3D2901A7"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 create SQL query for retrieving the corresponding reply</w:t>
      </w:r>
    </w:p>
    <w:p w14:paraId="6931388F"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$query = "SELECT * FROM chatbot WHERE messages LIKE '%$</w:t>
      </w:r>
      <w:proofErr w:type="spellStart"/>
      <w:r w:rsidRPr="00B136CA">
        <w:rPr>
          <w:rFonts w:ascii="Times New Roman" w:hAnsi="Times New Roman"/>
          <w:bCs/>
          <w:sz w:val="28"/>
          <w:szCs w:val="28"/>
        </w:rPr>
        <w:t>user_messages</w:t>
      </w:r>
      <w:proofErr w:type="spellEnd"/>
      <w:r w:rsidRPr="00B136CA">
        <w:rPr>
          <w:rFonts w:ascii="Times New Roman" w:hAnsi="Times New Roman"/>
          <w:bCs/>
          <w:sz w:val="28"/>
          <w:szCs w:val="28"/>
        </w:rPr>
        <w:t>%'";</w:t>
      </w:r>
    </w:p>
    <w:p w14:paraId="2053BE70" w14:textId="77777777" w:rsidR="00761390" w:rsidRPr="00B136CA" w:rsidRDefault="00761390">
      <w:pPr>
        <w:spacing w:before="240" w:after="0"/>
        <w:jc w:val="both"/>
        <w:rPr>
          <w:rFonts w:ascii="Times New Roman" w:hAnsi="Times New Roman"/>
          <w:bCs/>
          <w:sz w:val="28"/>
          <w:szCs w:val="28"/>
        </w:rPr>
      </w:pPr>
    </w:p>
    <w:p w14:paraId="47BD8529"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 Execute query on the connected database using the SQL query</w:t>
      </w:r>
    </w:p>
    <w:p w14:paraId="4CAA51C2"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w:t>
      </w:r>
      <w:proofErr w:type="spellStart"/>
      <w:r w:rsidRPr="00B136CA">
        <w:rPr>
          <w:rFonts w:ascii="Times New Roman" w:hAnsi="Times New Roman"/>
          <w:bCs/>
          <w:sz w:val="28"/>
          <w:szCs w:val="28"/>
        </w:rPr>
        <w:t>makeQuery</w:t>
      </w:r>
      <w:proofErr w:type="spellEnd"/>
      <w:r w:rsidRPr="00B136CA">
        <w:rPr>
          <w:rFonts w:ascii="Times New Roman" w:hAnsi="Times New Roman"/>
          <w:bCs/>
          <w:sz w:val="28"/>
          <w:szCs w:val="28"/>
        </w:rPr>
        <w:t xml:space="preserve"> = </w:t>
      </w:r>
      <w:proofErr w:type="spellStart"/>
      <w:r w:rsidRPr="00B136CA">
        <w:rPr>
          <w:rFonts w:ascii="Times New Roman" w:hAnsi="Times New Roman"/>
          <w:bCs/>
          <w:sz w:val="28"/>
          <w:szCs w:val="28"/>
        </w:rPr>
        <w:t>mysqli_</w:t>
      </w:r>
      <w:proofErr w:type="gramStart"/>
      <w:r w:rsidRPr="00B136CA">
        <w:rPr>
          <w:rFonts w:ascii="Times New Roman" w:hAnsi="Times New Roman"/>
          <w:bCs/>
          <w:sz w:val="28"/>
          <w:szCs w:val="28"/>
        </w:rPr>
        <w:t>query</w:t>
      </w:r>
      <w:proofErr w:type="spellEnd"/>
      <w:r w:rsidRPr="00B136CA">
        <w:rPr>
          <w:rFonts w:ascii="Times New Roman" w:hAnsi="Times New Roman"/>
          <w:bCs/>
          <w:sz w:val="28"/>
          <w:szCs w:val="28"/>
        </w:rPr>
        <w:t>(</w:t>
      </w:r>
      <w:proofErr w:type="gramEnd"/>
      <w:r w:rsidRPr="00B136CA">
        <w:rPr>
          <w:rFonts w:ascii="Times New Roman" w:hAnsi="Times New Roman"/>
          <w:bCs/>
          <w:sz w:val="28"/>
          <w:szCs w:val="28"/>
        </w:rPr>
        <w:t>$conn, $query);</w:t>
      </w:r>
    </w:p>
    <w:p w14:paraId="3D0F4D7A" w14:textId="77777777" w:rsidR="00761390" w:rsidRPr="00B136CA" w:rsidRDefault="00761390">
      <w:pPr>
        <w:spacing w:before="240" w:after="0"/>
        <w:jc w:val="both"/>
        <w:rPr>
          <w:rFonts w:ascii="Times New Roman" w:hAnsi="Times New Roman"/>
          <w:bCs/>
          <w:sz w:val="28"/>
          <w:szCs w:val="28"/>
        </w:rPr>
      </w:pPr>
    </w:p>
    <w:p w14:paraId="0F1C1E89"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if(</w:t>
      </w:r>
      <w:proofErr w:type="spellStart"/>
      <w:r w:rsidRPr="00B136CA">
        <w:rPr>
          <w:rFonts w:ascii="Times New Roman" w:hAnsi="Times New Roman"/>
          <w:bCs/>
          <w:sz w:val="28"/>
          <w:szCs w:val="28"/>
        </w:rPr>
        <w:t>mysqli_num_rows</w:t>
      </w:r>
      <w:proofErr w:type="spellEnd"/>
      <w:r w:rsidRPr="00B136CA">
        <w:rPr>
          <w:rFonts w:ascii="Times New Roman" w:hAnsi="Times New Roman"/>
          <w:bCs/>
          <w:sz w:val="28"/>
          <w:szCs w:val="28"/>
        </w:rPr>
        <w:t>($</w:t>
      </w:r>
      <w:proofErr w:type="spellStart"/>
      <w:r w:rsidRPr="00B136CA">
        <w:rPr>
          <w:rFonts w:ascii="Times New Roman" w:hAnsi="Times New Roman"/>
          <w:bCs/>
          <w:sz w:val="28"/>
          <w:szCs w:val="28"/>
        </w:rPr>
        <w:t>makeQuery</w:t>
      </w:r>
      <w:proofErr w:type="spellEnd"/>
      <w:r w:rsidRPr="00B136CA">
        <w:rPr>
          <w:rFonts w:ascii="Times New Roman" w:hAnsi="Times New Roman"/>
          <w:bCs/>
          <w:sz w:val="28"/>
          <w:szCs w:val="28"/>
        </w:rPr>
        <w:t xml:space="preserve">) &gt; 0) </w:t>
      </w:r>
    </w:p>
    <w:p w14:paraId="44CC1FBF"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w:t>
      </w:r>
    </w:p>
    <w:p w14:paraId="65EAC225" w14:textId="77777777" w:rsidR="00761390" w:rsidRPr="00B136CA" w:rsidRDefault="00761390">
      <w:pPr>
        <w:spacing w:before="240" w:after="0"/>
        <w:jc w:val="both"/>
        <w:rPr>
          <w:rFonts w:ascii="Times New Roman" w:hAnsi="Times New Roman"/>
          <w:bCs/>
          <w:sz w:val="28"/>
          <w:szCs w:val="28"/>
        </w:rPr>
      </w:pPr>
    </w:p>
    <w:p w14:paraId="7A26E486"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 Get the result</w:t>
      </w:r>
    </w:p>
    <w:p w14:paraId="4119D5C7"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$result = </w:t>
      </w:r>
      <w:proofErr w:type="spellStart"/>
      <w:r w:rsidRPr="00B136CA">
        <w:rPr>
          <w:rFonts w:ascii="Times New Roman" w:hAnsi="Times New Roman"/>
          <w:bCs/>
          <w:sz w:val="28"/>
          <w:szCs w:val="28"/>
        </w:rPr>
        <w:t>mysqli_fetch_assoc</w:t>
      </w:r>
      <w:proofErr w:type="spellEnd"/>
      <w:r w:rsidRPr="00B136CA">
        <w:rPr>
          <w:rFonts w:ascii="Times New Roman" w:hAnsi="Times New Roman"/>
          <w:bCs/>
          <w:sz w:val="28"/>
          <w:szCs w:val="28"/>
        </w:rPr>
        <w:t>($</w:t>
      </w:r>
      <w:proofErr w:type="spellStart"/>
      <w:r w:rsidRPr="00B136CA">
        <w:rPr>
          <w:rFonts w:ascii="Times New Roman" w:hAnsi="Times New Roman"/>
          <w:bCs/>
          <w:sz w:val="28"/>
          <w:szCs w:val="28"/>
        </w:rPr>
        <w:t>makeQuery</w:t>
      </w:r>
      <w:proofErr w:type="spellEnd"/>
      <w:r w:rsidRPr="00B136CA">
        <w:rPr>
          <w:rFonts w:ascii="Times New Roman" w:hAnsi="Times New Roman"/>
          <w:bCs/>
          <w:sz w:val="28"/>
          <w:szCs w:val="28"/>
        </w:rPr>
        <w:t>);</w:t>
      </w:r>
    </w:p>
    <w:p w14:paraId="172AF8C1" w14:textId="77777777" w:rsidR="00761390" w:rsidRPr="00B136CA" w:rsidRDefault="00761390">
      <w:pPr>
        <w:spacing w:before="240" w:after="0"/>
        <w:jc w:val="both"/>
        <w:rPr>
          <w:rFonts w:ascii="Times New Roman" w:hAnsi="Times New Roman"/>
          <w:bCs/>
          <w:sz w:val="28"/>
          <w:szCs w:val="28"/>
        </w:rPr>
      </w:pPr>
    </w:p>
    <w:p w14:paraId="6695C633"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 Echo only the response column</w:t>
      </w:r>
    </w:p>
    <w:p w14:paraId="1AE17450"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echo $result['response'];</w:t>
      </w:r>
    </w:p>
    <w:p w14:paraId="5637D61C"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w:t>
      </w:r>
      <w:proofErr w:type="gramStart"/>
      <w:r w:rsidRPr="00B136CA">
        <w:rPr>
          <w:rFonts w:ascii="Times New Roman" w:hAnsi="Times New Roman"/>
          <w:bCs/>
          <w:sz w:val="28"/>
          <w:szCs w:val="28"/>
        </w:rPr>
        <w:t>}else</w:t>
      </w:r>
      <w:proofErr w:type="gramEnd"/>
      <w:r w:rsidRPr="00B136CA">
        <w:rPr>
          <w:rFonts w:ascii="Times New Roman" w:hAnsi="Times New Roman"/>
          <w:bCs/>
          <w:sz w:val="28"/>
          <w:szCs w:val="28"/>
        </w:rPr>
        <w:t>{</w:t>
      </w:r>
    </w:p>
    <w:p w14:paraId="371DE117" w14:textId="77777777" w:rsidR="00761390" w:rsidRPr="00B136CA" w:rsidRDefault="00761390">
      <w:pPr>
        <w:spacing w:before="240" w:after="0"/>
        <w:jc w:val="both"/>
        <w:rPr>
          <w:rFonts w:ascii="Times New Roman" w:hAnsi="Times New Roman"/>
          <w:bCs/>
          <w:sz w:val="28"/>
          <w:szCs w:val="28"/>
        </w:rPr>
      </w:pPr>
    </w:p>
    <w:p w14:paraId="1050FEEF"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 Otherwise, echo this message</w:t>
      </w:r>
    </w:p>
    <w:p w14:paraId="0E50C68F"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echo "Sorry, I can't understand you.";</w:t>
      </w:r>
    </w:p>
    <w:p w14:paraId="4BDE041C"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w:t>
      </w:r>
    </w:p>
    <w:p w14:paraId="1F508DCD" w14:textId="77777777" w:rsidR="00761390" w:rsidRPr="00B136CA" w:rsidRDefault="00DE4F5A">
      <w:pPr>
        <w:spacing w:before="240" w:after="0"/>
        <w:jc w:val="both"/>
        <w:rPr>
          <w:rFonts w:ascii="Times New Roman" w:hAnsi="Times New Roman"/>
          <w:bCs/>
          <w:sz w:val="28"/>
          <w:szCs w:val="28"/>
        </w:rPr>
      </w:pPr>
      <w:proofErr w:type="gramStart"/>
      <w:r w:rsidRPr="00B136CA">
        <w:rPr>
          <w:rFonts w:ascii="Times New Roman" w:hAnsi="Times New Roman"/>
          <w:bCs/>
          <w:sz w:val="28"/>
          <w:szCs w:val="28"/>
        </w:rPr>
        <w:t>}else</w:t>
      </w:r>
      <w:proofErr w:type="gramEnd"/>
      <w:r w:rsidRPr="00B136CA">
        <w:rPr>
          <w:rFonts w:ascii="Times New Roman" w:hAnsi="Times New Roman"/>
          <w:bCs/>
          <w:sz w:val="28"/>
          <w:szCs w:val="28"/>
        </w:rPr>
        <w:t xml:space="preserve"> {</w:t>
      </w:r>
    </w:p>
    <w:p w14:paraId="2E64621D" w14:textId="015F843A" w:rsidR="00761390" w:rsidRPr="00B136CA" w:rsidRDefault="00E56D3E">
      <w:pPr>
        <w:spacing w:before="240" w:after="0"/>
        <w:jc w:val="both"/>
        <w:rPr>
          <w:rFonts w:ascii="Times New Roman" w:hAnsi="Times New Roman"/>
          <w:bCs/>
          <w:sz w:val="28"/>
          <w:szCs w:val="28"/>
        </w:rPr>
      </w:pPr>
      <w:r w:rsidRPr="00B136CA">
        <w:rPr>
          <w:rFonts w:ascii="Times New Roman" w:hAnsi="Times New Roman"/>
          <w:bCs/>
          <w:sz w:val="28"/>
          <w:szCs w:val="28"/>
        </w:rPr>
        <w:t xml:space="preserve">   // If the connection fails to establish, echo an error message</w:t>
      </w:r>
    </w:p>
    <w:p w14:paraId="5C14B90B"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echo "Connection failed</w:t>
      </w:r>
      <w:proofErr w:type="gramStart"/>
      <w:r w:rsidRPr="00B136CA">
        <w:rPr>
          <w:rFonts w:ascii="Times New Roman" w:hAnsi="Times New Roman"/>
          <w:bCs/>
          <w:sz w:val="28"/>
          <w:szCs w:val="28"/>
        </w:rPr>
        <w:t>" .</w:t>
      </w:r>
      <w:proofErr w:type="gramEnd"/>
      <w:r w:rsidRPr="00B136CA">
        <w:rPr>
          <w:rFonts w:ascii="Times New Roman" w:hAnsi="Times New Roman"/>
          <w:bCs/>
          <w:sz w:val="28"/>
          <w:szCs w:val="28"/>
        </w:rPr>
        <w:t xml:space="preserve"> </w:t>
      </w:r>
      <w:proofErr w:type="spellStart"/>
      <w:r w:rsidRPr="00B136CA">
        <w:rPr>
          <w:rFonts w:ascii="Times New Roman" w:hAnsi="Times New Roman"/>
          <w:bCs/>
          <w:sz w:val="28"/>
          <w:szCs w:val="28"/>
        </w:rPr>
        <w:t>mysqli_connect_</w:t>
      </w:r>
      <w:proofErr w:type="gramStart"/>
      <w:r w:rsidRPr="00B136CA">
        <w:rPr>
          <w:rFonts w:ascii="Times New Roman" w:hAnsi="Times New Roman"/>
          <w:bCs/>
          <w:sz w:val="28"/>
          <w:szCs w:val="28"/>
        </w:rPr>
        <w:t>errno</w:t>
      </w:r>
      <w:proofErr w:type="spellEnd"/>
      <w:r w:rsidRPr="00B136CA">
        <w:rPr>
          <w:rFonts w:ascii="Times New Roman" w:hAnsi="Times New Roman"/>
          <w:bCs/>
          <w:sz w:val="28"/>
          <w:szCs w:val="28"/>
        </w:rPr>
        <w:t>(</w:t>
      </w:r>
      <w:proofErr w:type="gramEnd"/>
      <w:r w:rsidRPr="00B136CA">
        <w:rPr>
          <w:rFonts w:ascii="Times New Roman" w:hAnsi="Times New Roman"/>
          <w:bCs/>
          <w:sz w:val="28"/>
          <w:szCs w:val="28"/>
        </w:rPr>
        <w:t>);</w:t>
      </w:r>
    </w:p>
    <w:p w14:paraId="220BB1EA"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w:t>
      </w:r>
    </w:p>
    <w:p w14:paraId="35B52C75"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?&gt;</w:t>
      </w:r>
    </w:p>
    <w:p w14:paraId="34E43C05"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&lt;!DOCTYPE html&gt;</w:t>
      </w:r>
    </w:p>
    <w:p w14:paraId="32DF6CC6"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&lt;html&gt;</w:t>
      </w:r>
    </w:p>
    <w:p w14:paraId="405CC36B"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&lt;head&gt;</w:t>
      </w:r>
    </w:p>
    <w:p w14:paraId="41C1B165"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lastRenderedPageBreak/>
        <w:t xml:space="preserve">  &lt;title&gt;Chatbot Admin&lt;/title&gt;</w:t>
      </w:r>
    </w:p>
    <w:p w14:paraId="3EBF3B25"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&lt;head&gt;</w:t>
      </w:r>
    </w:p>
    <w:p w14:paraId="494CD0E9"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&lt;meta name="viewport" content="width=device-width, initial-scale=1"&gt;</w:t>
      </w:r>
    </w:p>
    <w:p w14:paraId="22F745A6"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&lt;link </w:t>
      </w:r>
      <w:proofErr w:type="spellStart"/>
      <w:r w:rsidRPr="00B136CA">
        <w:rPr>
          <w:rFonts w:ascii="Times New Roman" w:hAnsi="Times New Roman"/>
          <w:bCs/>
          <w:sz w:val="28"/>
          <w:szCs w:val="28"/>
        </w:rPr>
        <w:t>rel</w:t>
      </w:r>
      <w:proofErr w:type="spellEnd"/>
      <w:r w:rsidRPr="00B136CA">
        <w:rPr>
          <w:rFonts w:ascii="Times New Roman" w:hAnsi="Times New Roman"/>
          <w:bCs/>
          <w:sz w:val="28"/>
          <w:szCs w:val="28"/>
        </w:rPr>
        <w:t xml:space="preserve">="stylesheet" href="https://cdn.jsdelivr.net/npm/bootstrap@4.0.0/dist/css/bootstrap.min.css" integrity="sha384-Gn5384xqQ1aoWXA+058RXPxPg6fy4IWvTNh0E263XmFcJlSAwiGgFAW/dAiS6JXm" </w:t>
      </w:r>
      <w:proofErr w:type="spellStart"/>
      <w:r w:rsidRPr="00B136CA">
        <w:rPr>
          <w:rFonts w:ascii="Times New Roman" w:hAnsi="Times New Roman"/>
          <w:bCs/>
          <w:sz w:val="28"/>
          <w:szCs w:val="28"/>
        </w:rPr>
        <w:t>crossorigin</w:t>
      </w:r>
      <w:proofErr w:type="spellEnd"/>
      <w:r w:rsidRPr="00B136CA">
        <w:rPr>
          <w:rFonts w:ascii="Times New Roman" w:hAnsi="Times New Roman"/>
          <w:bCs/>
          <w:sz w:val="28"/>
          <w:szCs w:val="28"/>
        </w:rPr>
        <w:t>="anonymous"&gt;</w:t>
      </w:r>
    </w:p>
    <w:p w14:paraId="0337C454"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&lt;link </w:t>
      </w:r>
      <w:proofErr w:type="spellStart"/>
      <w:r w:rsidRPr="00B136CA">
        <w:rPr>
          <w:rFonts w:ascii="Times New Roman" w:hAnsi="Times New Roman"/>
          <w:bCs/>
          <w:sz w:val="28"/>
          <w:szCs w:val="28"/>
        </w:rPr>
        <w:t>rel</w:t>
      </w:r>
      <w:proofErr w:type="spellEnd"/>
      <w:r w:rsidRPr="00B136CA">
        <w:rPr>
          <w:rFonts w:ascii="Times New Roman" w:hAnsi="Times New Roman"/>
          <w:bCs/>
          <w:sz w:val="28"/>
          <w:szCs w:val="28"/>
        </w:rPr>
        <w:t>="stylesheet" href="https://cdnjs.cloudflare.com/ajax/libs/font-awesome/4.7.0/css/font-awesome.min.css"&gt;</w:t>
      </w:r>
    </w:p>
    <w:p w14:paraId="0D7387E3"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&lt;link </w:t>
      </w:r>
      <w:proofErr w:type="spellStart"/>
      <w:r w:rsidRPr="00B136CA">
        <w:rPr>
          <w:rFonts w:ascii="Times New Roman" w:hAnsi="Times New Roman"/>
          <w:bCs/>
          <w:sz w:val="28"/>
          <w:szCs w:val="28"/>
        </w:rPr>
        <w:t>rel</w:t>
      </w:r>
      <w:proofErr w:type="spellEnd"/>
      <w:r w:rsidRPr="00B136CA">
        <w:rPr>
          <w:rFonts w:ascii="Times New Roman" w:hAnsi="Times New Roman"/>
          <w:bCs/>
          <w:sz w:val="28"/>
          <w:szCs w:val="28"/>
        </w:rPr>
        <w:t xml:space="preserve">="stylesheet" </w:t>
      </w:r>
      <w:proofErr w:type="spellStart"/>
      <w:r w:rsidRPr="00B136CA">
        <w:rPr>
          <w:rFonts w:ascii="Times New Roman" w:hAnsi="Times New Roman"/>
          <w:bCs/>
          <w:sz w:val="28"/>
          <w:szCs w:val="28"/>
        </w:rPr>
        <w:t>href</w:t>
      </w:r>
      <w:proofErr w:type="spellEnd"/>
      <w:r w:rsidRPr="00B136CA">
        <w:rPr>
          <w:rFonts w:ascii="Times New Roman" w:hAnsi="Times New Roman"/>
          <w:bCs/>
          <w:sz w:val="28"/>
          <w:szCs w:val="28"/>
        </w:rPr>
        <w:t>="./assets/</w:t>
      </w:r>
      <w:proofErr w:type="spellStart"/>
      <w:r w:rsidRPr="00B136CA">
        <w:rPr>
          <w:rFonts w:ascii="Times New Roman" w:hAnsi="Times New Roman"/>
          <w:bCs/>
          <w:sz w:val="28"/>
          <w:szCs w:val="28"/>
        </w:rPr>
        <w:t>css</w:t>
      </w:r>
      <w:proofErr w:type="spellEnd"/>
      <w:r w:rsidRPr="00B136CA">
        <w:rPr>
          <w:rFonts w:ascii="Times New Roman" w:hAnsi="Times New Roman"/>
          <w:bCs/>
          <w:sz w:val="28"/>
          <w:szCs w:val="28"/>
        </w:rPr>
        <w:t>/style.css"&gt;&lt;/link&gt;</w:t>
      </w:r>
    </w:p>
    <w:p w14:paraId="2430B9E1"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&lt;/head&gt;</w:t>
      </w:r>
    </w:p>
    <w:p w14:paraId="7C57AFDF"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&lt;/head&gt;</w:t>
      </w:r>
    </w:p>
    <w:p w14:paraId="4B02F49F" w14:textId="531984FE"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&lt;body &gt;</w:t>
      </w:r>
      <w:r w:rsidR="00C65274" w:rsidRPr="00B136CA">
        <w:rPr>
          <w:rFonts w:ascii="Times New Roman" w:hAnsi="Times New Roman"/>
          <w:bCs/>
          <w:sz w:val="28"/>
          <w:szCs w:val="28"/>
        </w:rPr>
        <w:t>+</w:t>
      </w:r>
    </w:p>
    <w:p w14:paraId="0BB3AEED" w14:textId="558FD096"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w:t>
      </w:r>
      <w:proofErr w:type="spellStart"/>
      <w:r w:rsidRPr="00B136CA">
        <w:rPr>
          <w:rFonts w:ascii="Times New Roman" w:hAnsi="Times New Roman"/>
          <w:bCs/>
          <w:sz w:val="28"/>
          <w:szCs w:val="28"/>
        </w:rPr>
        <w:t>php</w:t>
      </w:r>
      <w:proofErr w:type="spellEnd"/>
    </w:p>
    <w:p w14:paraId="074A7A9D"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include "./</w:t>
      </w:r>
      <w:proofErr w:type="spellStart"/>
      <w:r w:rsidRPr="00B136CA">
        <w:rPr>
          <w:rFonts w:ascii="Times New Roman" w:hAnsi="Times New Roman"/>
          <w:bCs/>
          <w:sz w:val="28"/>
          <w:szCs w:val="28"/>
        </w:rPr>
        <w:t>adminHeader.php</w:t>
      </w:r>
      <w:proofErr w:type="spellEnd"/>
      <w:r w:rsidRPr="00B136CA">
        <w:rPr>
          <w:rFonts w:ascii="Times New Roman" w:hAnsi="Times New Roman"/>
          <w:bCs/>
          <w:sz w:val="28"/>
          <w:szCs w:val="28"/>
        </w:rPr>
        <w:t>";</w:t>
      </w:r>
    </w:p>
    <w:p w14:paraId="4F4E9B92"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include "./</w:t>
      </w:r>
      <w:proofErr w:type="spellStart"/>
      <w:r w:rsidRPr="00B136CA">
        <w:rPr>
          <w:rFonts w:ascii="Times New Roman" w:hAnsi="Times New Roman"/>
          <w:bCs/>
          <w:sz w:val="28"/>
          <w:szCs w:val="28"/>
        </w:rPr>
        <w:t>sidebar.php</w:t>
      </w:r>
      <w:proofErr w:type="spellEnd"/>
      <w:r w:rsidRPr="00B136CA">
        <w:rPr>
          <w:rFonts w:ascii="Times New Roman" w:hAnsi="Times New Roman"/>
          <w:bCs/>
          <w:sz w:val="28"/>
          <w:szCs w:val="28"/>
        </w:rPr>
        <w:t>";</w:t>
      </w:r>
    </w:p>
    <w:p w14:paraId="1243BAC1" w14:textId="1EAD4DC4"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w:t>
      </w:r>
      <w:r w:rsidR="00E56D3E" w:rsidRPr="00B136CA">
        <w:rPr>
          <w:rFonts w:ascii="Times New Roman" w:hAnsi="Times New Roman"/>
          <w:bCs/>
          <w:sz w:val="28"/>
          <w:szCs w:val="28"/>
        </w:rPr>
        <w:t xml:space="preserve">   </w:t>
      </w:r>
      <w:proofErr w:type="spellStart"/>
      <w:r w:rsidRPr="00B136CA">
        <w:rPr>
          <w:rFonts w:ascii="Times New Roman" w:hAnsi="Times New Roman"/>
          <w:bCs/>
          <w:sz w:val="28"/>
          <w:szCs w:val="28"/>
        </w:rPr>
        <w:t>include_once</w:t>
      </w:r>
      <w:proofErr w:type="spellEnd"/>
      <w:r w:rsidRPr="00B136CA">
        <w:rPr>
          <w:rFonts w:ascii="Times New Roman" w:hAnsi="Times New Roman"/>
          <w:bCs/>
          <w:sz w:val="28"/>
          <w:szCs w:val="28"/>
        </w:rPr>
        <w:t xml:space="preserve"> "./config/</w:t>
      </w:r>
      <w:proofErr w:type="spellStart"/>
      <w:r w:rsidRPr="00B136CA">
        <w:rPr>
          <w:rFonts w:ascii="Times New Roman" w:hAnsi="Times New Roman"/>
          <w:bCs/>
          <w:sz w:val="28"/>
          <w:szCs w:val="28"/>
        </w:rPr>
        <w:t>dbconnect.php</w:t>
      </w:r>
      <w:proofErr w:type="spellEnd"/>
      <w:r w:rsidRPr="00B136CA">
        <w:rPr>
          <w:rFonts w:ascii="Times New Roman" w:hAnsi="Times New Roman"/>
          <w:bCs/>
          <w:sz w:val="28"/>
          <w:szCs w:val="28"/>
        </w:rPr>
        <w:t>";</w:t>
      </w:r>
    </w:p>
    <w:p w14:paraId="2E54315B" w14:textId="77777777" w:rsidR="00E56D3E"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?&gt;</w:t>
      </w:r>
    </w:p>
    <w:p w14:paraId="1498C67B" w14:textId="2D809D63" w:rsidR="00761390" w:rsidRPr="00B136CA" w:rsidRDefault="00E56D3E">
      <w:pPr>
        <w:spacing w:before="240" w:after="0"/>
        <w:jc w:val="both"/>
        <w:rPr>
          <w:rFonts w:ascii="Times New Roman" w:hAnsi="Times New Roman"/>
          <w:bCs/>
          <w:sz w:val="28"/>
          <w:szCs w:val="28"/>
        </w:rPr>
      </w:pPr>
      <w:r w:rsidRPr="00B136CA">
        <w:rPr>
          <w:rFonts w:ascii="Times New Roman" w:hAnsi="Times New Roman"/>
          <w:bCs/>
          <w:sz w:val="28"/>
          <w:szCs w:val="28"/>
        </w:rPr>
        <w:t xml:space="preserve">        &lt;div id="main-content" class="container </w:t>
      </w:r>
      <w:proofErr w:type="spellStart"/>
      <w:r w:rsidRPr="00B136CA">
        <w:rPr>
          <w:rFonts w:ascii="Times New Roman" w:hAnsi="Times New Roman"/>
          <w:bCs/>
          <w:sz w:val="28"/>
          <w:szCs w:val="28"/>
        </w:rPr>
        <w:t>allContent</w:t>
      </w:r>
      <w:proofErr w:type="spellEnd"/>
      <w:r w:rsidRPr="00B136CA">
        <w:rPr>
          <w:rFonts w:ascii="Times New Roman" w:hAnsi="Times New Roman"/>
          <w:bCs/>
          <w:sz w:val="28"/>
          <w:szCs w:val="28"/>
        </w:rPr>
        <w:t>-section py-4"&gt;</w:t>
      </w:r>
    </w:p>
    <w:p w14:paraId="44031016"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&lt;div class="row"&gt;</w:t>
      </w:r>
    </w:p>
    <w:p w14:paraId="448CE6B2"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&lt;div class="col-sm-3"&gt;</w:t>
      </w:r>
    </w:p>
    <w:p w14:paraId="6C7B182C"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&lt;div class="card"&gt;</w:t>
      </w:r>
    </w:p>
    <w:p w14:paraId="495B4433"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w:t>
      </w:r>
      <w:proofErr w:type="spellStart"/>
      <w:r w:rsidRPr="00B136CA">
        <w:rPr>
          <w:rFonts w:ascii="Times New Roman" w:hAnsi="Times New Roman"/>
          <w:bCs/>
          <w:sz w:val="28"/>
          <w:szCs w:val="28"/>
        </w:rPr>
        <w:t>i</w:t>
      </w:r>
      <w:proofErr w:type="spellEnd"/>
      <w:r w:rsidRPr="00B136CA">
        <w:rPr>
          <w:rFonts w:ascii="Times New Roman" w:hAnsi="Times New Roman"/>
          <w:bCs/>
          <w:sz w:val="28"/>
          <w:szCs w:val="28"/>
        </w:rPr>
        <w:t xml:space="preserve"> class="fa fa-</w:t>
      </w:r>
      <w:proofErr w:type="gramStart"/>
      <w:r w:rsidRPr="00B136CA">
        <w:rPr>
          <w:rFonts w:ascii="Times New Roman" w:hAnsi="Times New Roman"/>
          <w:bCs/>
          <w:sz w:val="28"/>
          <w:szCs w:val="28"/>
        </w:rPr>
        <w:t>users  mb</w:t>
      </w:r>
      <w:proofErr w:type="gramEnd"/>
      <w:r w:rsidRPr="00B136CA">
        <w:rPr>
          <w:rFonts w:ascii="Times New Roman" w:hAnsi="Times New Roman"/>
          <w:bCs/>
          <w:sz w:val="28"/>
          <w:szCs w:val="28"/>
        </w:rPr>
        <w:t>-2" style="font-size: 50px;"&gt;&lt;/</w:t>
      </w:r>
      <w:proofErr w:type="spellStart"/>
      <w:r w:rsidRPr="00B136CA">
        <w:rPr>
          <w:rFonts w:ascii="Times New Roman" w:hAnsi="Times New Roman"/>
          <w:bCs/>
          <w:sz w:val="28"/>
          <w:szCs w:val="28"/>
        </w:rPr>
        <w:t>i</w:t>
      </w:r>
      <w:proofErr w:type="spellEnd"/>
      <w:r w:rsidRPr="00B136CA">
        <w:rPr>
          <w:rFonts w:ascii="Times New Roman" w:hAnsi="Times New Roman"/>
          <w:bCs/>
          <w:sz w:val="28"/>
          <w:szCs w:val="28"/>
        </w:rPr>
        <w:t>&gt;</w:t>
      </w:r>
    </w:p>
    <w:p w14:paraId="4D5427E0"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lastRenderedPageBreak/>
        <w:t xml:space="preserve">                    &lt;h4 style="</w:t>
      </w:r>
      <w:proofErr w:type="spellStart"/>
      <w:proofErr w:type="gramStart"/>
      <w:r w:rsidRPr="00B136CA">
        <w:rPr>
          <w:rFonts w:ascii="Times New Roman" w:hAnsi="Times New Roman"/>
          <w:bCs/>
          <w:sz w:val="28"/>
          <w:szCs w:val="28"/>
        </w:rPr>
        <w:t>color:white</w:t>
      </w:r>
      <w:proofErr w:type="spellEnd"/>
      <w:proofErr w:type="gramEnd"/>
      <w:r w:rsidRPr="00B136CA">
        <w:rPr>
          <w:rFonts w:ascii="Times New Roman" w:hAnsi="Times New Roman"/>
          <w:bCs/>
          <w:sz w:val="28"/>
          <w:szCs w:val="28"/>
        </w:rPr>
        <w:t xml:space="preserve">;"&gt;Total </w:t>
      </w:r>
      <w:proofErr w:type="spellStart"/>
      <w:r w:rsidRPr="00B136CA">
        <w:rPr>
          <w:rFonts w:ascii="Times New Roman" w:hAnsi="Times New Roman"/>
          <w:bCs/>
          <w:sz w:val="28"/>
          <w:szCs w:val="28"/>
        </w:rPr>
        <w:t>Querys</w:t>
      </w:r>
      <w:proofErr w:type="spellEnd"/>
      <w:r w:rsidRPr="00B136CA">
        <w:rPr>
          <w:rFonts w:ascii="Times New Roman" w:hAnsi="Times New Roman"/>
          <w:bCs/>
          <w:sz w:val="28"/>
          <w:szCs w:val="28"/>
        </w:rPr>
        <w:t>&lt;/h4&gt;</w:t>
      </w:r>
    </w:p>
    <w:p w14:paraId="308AA3ED"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&lt;h5 style="</w:t>
      </w:r>
      <w:proofErr w:type="spellStart"/>
      <w:proofErr w:type="gramStart"/>
      <w:r w:rsidRPr="00B136CA">
        <w:rPr>
          <w:rFonts w:ascii="Times New Roman" w:hAnsi="Times New Roman"/>
          <w:bCs/>
          <w:sz w:val="28"/>
          <w:szCs w:val="28"/>
        </w:rPr>
        <w:t>color:white</w:t>
      </w:r>
      <w:proofErr w:type="spellEnd"/>
      <w:proofErr w:type="gramEnd"/>
      <w:r w:rsidRPr="00B136CA">
        <w:rPr>
          <w:rFonts w:ascii="Times New Roman" w:hAnsi="Times New Roman"/>
          <w:bCs/>
          <w:sz w:val="28"/>
          <w:szCs w:val="28"/>
        </w:rPr>
        <w:t>;"&gt;</w:t>
      </w:r>
    </w:p>
    <w:p w14:paraId="51BF95FC"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w:t>
      </w:r>
      <w:proofErr w:type="spellStart"/>
      <w:r w:rsidRPr="00B136CA">
        <w:rPr>
          <w:rFonts w:ascii="Times New Roman" w:hAnsi="Times New Roman"/>
          <w:bCs/>
          <w:sz w:val="28"/>
          <w:szCs w:val="28"/>
        </w:rPr>
        <w:t>php</w:t>
      </w:r>
      <w:proofErr w:type="spellEnd"/>
    </w:p>
    <w:p w14:paraId="3DE9CB0D"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w:t>
      </w:r>
      <w:proofErr w:type="spellStart"/>
      <w:r w:rsidRPr="00B136CA">
        <w:rPr>
          <w:rFonts w:ascii="Times New Roman" w:hAnsi="Times New Roman"/>
          <w:bCs/>
          <w:sz w:val="28"/>
          <w:szCs w:val="28"/>
        </w:rPr>
        <w:t>sql</w:t>
      </w:r>
      <w:proofErr w:type="spellEnd"/>
      <w:r w:rsidRPr="00B136CA">
        <w:rPr>
          <w:rFonts w:ascii="Times New Roman" w:hAnsi="Times New Roman"/>
          <w:bCs/>
          <w:sz w:val="28"/>
          <w:szCs w:val="28"/>
        </w:rPr>
        <w:t>="SELECT * from chatbot where status=1";</w:t>
      </w:r>
    </w:p>
    <w:p w14:paraId="4D1F77C8"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$result=$conn-&gt; query($</w:t>
      </w:r>
      <w:proofErr w:type="spellStart"/>
      <w:r w:rsidRPr="00B136CA">
        <w:rPr>
          <w:rFonts w:ascii="Times New Roman" w:hAnsi="Times New Roman"/>
          <w:bCs/>
          <w:sz w:val="28"/>
          <w:szCs w:val="28"/>
        </w:rPr>
        <w:t>sql</w:t>
      </w:r>
      <w:proofErr w:type="spellEnd"/>
      <w:r w:rsidRPr="00B136CA">
        <w:rPr>
          <w:rFonts w:ascii="Times New Roman" w:hAnsi="Times New Roman"/>
          <w:bCs/>
          <w:sz w:val="28"/>
          <w:szCs w:val="28"/>
        </w:rPr>
        <w:t>);</w:t>
      </w:r>
    </w:p>
    <w:p w14:paraId="4B430720"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$count=0;</w:t>
      </w:r>
    </w:p>
    <w:p w14:paraId="65753DCD"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if ($result-&gt; </w:t>
      </w:r>
      <w:proofErr w:type="spellStart"/>
      <w:r w:rsidRPr="00B136CA">
        <w:rPr>
          <w:rFonts w:ascii="Times New Roman" w:hAnsi="Times New Roman"/>
          <w:bCs/>
          <w:sz w:val="28"/>
          <w:szCs w:val="28"/>
        </w:rPr>
        <w:t>num_rows</w:t>
      </w:r>
      <w:proofErr w:type="spellEnd"/>
      <w:r w:rsidRPr="00B136CA">
        <w:rPr>
          <w:rFonts w:ascii="Times New Roman" w:hAnsi="Times New Roman"/>
          <w:bCs/>
          <w:sz w:val="28"/>
          <w:szCs w:val="28"/>
        </w:rPr>
        <w:t xml:space="preserve"> &gt; </w:t>
      </w:r>
      <w:proofErr w:type="gramStart"/>
      <w:r w:rsidRPr="00B136CA">
        <w:rPr>
          <w:rFonts w:ascii="Times New Roman" w:hAnsi="Times New Roman"/>
          <w:bCs/>
          <w:sz w:val="28"/>
          <w:szCs w:val="28"/>
        </w:rPr>
        <w:t>0){</w:t>
      </w:r>
      <w:proofErr w:type="gramEnd"/>
    </w:p>
    <w:p w14:paraId="5DD0BFE1"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while ($row=$result-&gt; </w:t>
      </w:r>
      <w:proofErr w:type="spellStart"/>
      <w:r w:rsidRPr="00B136CA">
        <w:rPr>
          <w:rFonts w:ascii="Times New Roman" w:hAnsi="Times New Roman"/>
          <w:bCs/>
          <w:sz w:val="28"/>
          <w:szCs w:val="28"/>
        </w:rPr>
        <w:t>fetch_</w:t>
      </w:r>
      <w:proofErr w:type="gramStart"/>
      <w:r w:rsidRPr="00B136CA">
        <w:rPr>
          <w:rFonts w:ascii="Times New Roman" w:hAnsi="Times New Roman"/>
          <w:bCs/>
          <w:sz w:val="28"/>
          <w:szCs w:val="28"/>
        </w:rPr>
        <w:t>assoc</w:t>
      </w:r>
      <w:proofErr w:type="spellEnd"/>
      <w:r w:rsidRPr="00B136CA">
        <w:rPr>
          <w:rFonts w:ascii="Times New Roman" w:hAnsi="Times New Roman"/>
          <w:bCs/>
          <w:sz w:val="28"/>
          <w:szCs w:val="28"/>
        </w:rPr>
        <w:t>(</w:t>
      </w:r>
      <w:proofErr w:type="gramEnd"/>
      <w:r w:rsidRPr="00B136CA">
        <w:rPr>
          <w:rFonts w:ascii="Times New Roman" w:hAnsi="Times New Roman"/>
          <w:bCs/>
          <w:sz w:val="28"/>
          <w:szCs w:val="28"/>
        </w:rPr>
        <w:t>)) {</w:t>
      </w:r>
    </w:p>
    <w:p w14:paraId="3078EA05" w14:textId="1DC7F74F"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w:t>
      </w:r>
      <w:r w:rsidR="00E56D3E" w:rsidRPr="00B136CA">
        <w:rPr>
          <w:rFonts w:ascii="Times New Roman" w:hAnsi="Times New Roman"/>
          <w:bCs/>
          <w:sz w:val="28"/>
          <w:szCs w:val="28"/>
        </w:rPr>
        <w:t xml:space="preserve">              </w:t>
      </w:r>
      <w:r w:rsidRPr="00B136CA">
        <w:rPr>
          <w:rFonts w:ascii="Times New Roman" w:hAnsi="Times New Roman"/>
          <w:bCs/>
          <w:sz w:val="28"/>
          <w:szCs w:val="28"/>
        </w:rPr>
        <w:t>$count=$count+1;</w:t>
      </w:r>
    </w:p>
    <w:p w14:paraId="29B68088"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w:t>
      </w:r>
    </w:p>
    <w:p w14:paraId="596DBC85"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w:t>
      </w:r>
    </w:p>
    <w:p w14:paraId="61E60F5C"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echo $count;</w:t>
      </w:r>
    </w:p>
    <w:p w14:paraId="51E81C7B"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?&gt;&lt;/h5&gt;</w:t>
      </w:r>
    </w:p>
    <w:p w14:paraId="50996F47"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&lt;/div&gt;</w:t>
      </w:r>
    </w:p>
    <w:p w14:paraId="294ED368"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&lt;/div&gt;</w:t>
      </w:r>
    </w:p>
    <w:p w14:paraId="37C94406" w14:textId="5F909EAC"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&lt;/div&gt;</w:t>
      </w:r>
    </w:p>
    <w:p w14:paraId="1A1CF19C" w14:textId="30579243"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&lt;/div&gt;</w:t>
      </w:r>
    </w:p>
    <w:p w14:paraId="2C0D46DA" w14:textId="0117FFFC"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w:t>
      </w:r>
      <w:proofErr w:type="spellStart"/>
      <w:r w:rsidRPr="00B136CA">
        <w:rPr>
          <w:rFonts w:ascii="Times New Roman" w:hAnsi="Times New Roman"/>
          <w:bCs/>
          <w:sz w:val="28"/>
          <w:szCs w:val="28"/>
        </w:rPr>
        <w:t>php</w:t>
      </w:r>
      <w:proofErr w:type="spellEnd"/>
    </w:p>
    <w:p w14:paraId="1463E0D4"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if (</w:t>
      </w:r>
      <w:proofErr w:type="spellStart"/>
      <w:r w:rsidRPr="00B136CA">
        <w:rPr>
          <w:rFonts w:ascii="Times New Roman" w:hAnsi="Times New Roman"/>
          <w:bCs/>
          <w:sz w:val="28"/>
          <w:szCs w:val="28"/>
        </w:rPr>
        <w:t>isset</w:t>
      </w:r>
      <w:proofErr w:type="spellEnd"/>
      <w:r w:rsidRPr="00B136CA">
        <w:rPr>
          <w:rFonts w:ascii="Times New Roman" w:hAnsi="Times New Roman"/>
          <w:bCs/>
          <w:sz w:val="28"/>
          <w:szCs w:val="28"/>
        </w:rPr>
        <w:t>($_GET['query']) &amp;&amp; $_GET['query'] == "success") {</w:t>
      </w:r>
    </w:p>
    <w:p w14:paraId="56B4F15E"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echo '&lt;script&gt; </w:t>
      </w:r>
      <w:proofErr w:type="gramStart"/>
      <w:r w:rsidRPr="00B136CA">
        <w:rPr>
          <w:rFonts w:ascii="Times New Roman" w:hAnsi="Times New Roman"/>
          <w:bCs/>
          <w:sz w:val="28"/>
          <w:szCs w:val="28"/>
        </w:rPr>
        <w:t>alert(</w:t>
      </w:r>
      <w:proofErr w:type="gramEnd"/>
      <w:r w:rsidRPr="00B136CA">
        <w:rPr>
          <w:rFonts w:ascii="Times New Roman" w:hAnsi="Times New Roman"/>
          <w:bCs/>
          <w:sz w:val="28"/>
          <w:szCs w:val="28"/>
        </w:rPr>
        <w:t>"query Successfully Added")&lt;/script&gt;';</w:t>
      </w:r>
    </w:p>
    <w:p w14:paraId="769C8082"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w:t>
      </w:r>
      <w:proofErr w:type="gramStart"/>
      <w:r w:rsidRPr="00B136CA">
        <w:rPr>
          <w:rFonts w:ascii="Times New Roman" w:hAnsi="Times New Roman"/>
          <w:bCs/>
          <w:sz w:val="28"/>
          <w:szCs w:val="28"/>
        </w:rPr>
        <w:t>}else</w:t>
      </w:r>
      <w:proofErr w:type="gramEnd"/>
      <w:r w:rsidRPr="00B136CA">
        <w:rPr>
          <w:rFonts w:ascii="Times New Roman" w:hAnsi="Times New Roman"/>
          <w:bCs/>
          <w:sz w:val="28"/>
          <w:szCs w:val="28"/>
        </w:rPr>
        <w:t xml:space="preserve"> if (</w:t>
      </w:r>
      <w:proofErr w:type="spellStart"/>
      <w:r w:rsidRPr="00B136CA">
        <w:rPr>
          <w:rFonts w:ascii="Times New Roman" w:hAnsi="Times New Roman"/>
          <w:bCs/>
          <w:sz w:val="28"/>
          <w:szCs w:val="28"/>
        </w:rPr>
        <w:t>isset</w:t>
      </w:r>
      <w:proofErr w:type="spellEnd"/>
      <w:r w:rsidRPr="00B136CA">
        <w:rPr>
          <w:rFonts w:ascii="Times New Roman" w:hAnsi="Times New Roman"/>
          <w:bCs/>
          <w:sz w:val="28"/>
          <w:szCs w:val="28"/>
        </w:rPr>
        <w:t>($_GET['query']) &amp;&amp; $_GET['query'] == "error") {</w:t>
      </w:r>
    </w:p>
    <w:p w14:paraId="6CFAE180"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echo '&lt;script&gt; </w:t>
      </w:r>
      <w:proofErr w:type="gramStart"/>
      <w:r w:rsidRPr="00B136CA">
        <w:rPr>
          <w:rFonts w:ascii="Times New Roman" w:hAnsi="Times New Roman"/>
          <w:bCs/>
          <w:sz w:val="28"/>
          <w:szCs w:val="28"/>
        </w:rPr>
        <w:t>alert(</w:t>
      </w:r>
      <w:proofErr w:type="gramEnd"/>
      <w:r w:rsidRPr="00B136CA">
        <w:rPr>
          <w:rFonts w:ascii="Times New Roman" w:hAnsi="Times New Roman"/>
          <w:bCs/>
          <w:sz w:val="28"/>
          <w:szCs w:val="28"/>
        </w:rPr>
        <w:t>"Adding Unsuccess")&lt;/script&gt;';</w:t>
      </w:r>
    </w:p>
    <w:p w14:paraId="6FA9E974"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lastRenderedPageBreak/>
        <w:t xml:space="preserve">            }</w:t>
      </w:r>
    </w:p>
    <w:p w14:paraId="646DEE04"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ab/>
      </w:r>
      <w:r w:rsidRPr="00B136CA">
        <w:rPr>
          <w:rFonts w:ascii="Times New Roman" w:hAnsi="Times New Roman"/>
          <w:bCs/>
          <w:sz w:val="28"/>
          <w:szCs w:val="28"/>
        </w:rPr>
        <w:tab/>
      </w:r>
      <w:r w:rsidRPr="00B136CA">
        <w:rPr>
          <w:rFonts w:ascii="Times New Roman" w:hAnsi="Times New Roman"/>
          <w:bCs/>
          <w:sz w:val="28"/>
          <w:szCs w:val="28"/>
        </w:rPr>
        <w:tab/>
        <w:t>if (</w:t>
      </w:r>
      <w:proofErr w:type="spellStart"/>
      <w:r w:rsidRPr="00B136CA">
        <w:rPr>
          <w:rFonts w:ascii="Times New Roman" w:hAnsi="Times New Roman"/>
          <w:bCs/>
          <w:sz w:val="28"/>
          <w:szCs w:val="28"/>
        </w:rPr>
        <w:t>isset</w:t>
      </w:r>
      <w:proofErr w:type="spellEnd"/>
      <w:r w:rsidRPr="00B136CA">
        <w:rPr>
          <w:rFonts w:ascii="Times New Roman" w:hAnsi="Times New Roman"/>
          <w:bCs/>
          <w:sz w:val="28"/>
          <w:szCs w:val="28"/>
        </w:rPr>
        <w:t>($_GET['query']) &amp;&amp; $_GET['query'] == "update") {</w:t>
      </w:r>
    </w:p>
    <w:p w14:paraId="6850F86D"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echo '&lt;script&gt; </w:t>
      </w:r>
      <w:proofErr w:type="gramStart"/>
      <w:r w:rsidRPr="00B136CA">
        <w:rPr>
          <w:rFonts w:ascii="Times New Roman" w:hAnsi="Times New Roman"/>
          <w:bCs/>
          <w:sz w:val="28"/>
          <w:szCs w:val="28"/>
        </w:rPr>
        <w:t>alert(</w:t>
      </w:r>
      <w:proofErr w:type="gramEnd"/>
      <w:r w:rsidRPr="00B136CA">
        <w:rPr>
          <w:rFonts w:ascii="Times New Roman" w:hAnsi="Times New Roman"/>
          <w:bCs/>
          <w:sz w:val="28"/>
          <w:szCs w:val="28"/>
        </w:rPr>
        <w:t>"query Successfully Updated")&lt;/script&gt;';</w:t>
      </w:r>
    </w:p>
    <w:p w14:paraId="055759CC"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w:t>
      </w:r>
      <w:proofErr w:type="gramStart"/>
      <w:r w:rsidRPr="00B136CA">
        <w:rPr>
          <w:rFonts w:ascii="Times New Roman" w:hAnsi="Times New Roman"/>
          <w:bCs/>
          <w:sz w:val="28"/>
          <w:szCs w:val="28"/>
        </w:rPr>
        <w:t>}else</w:t>
      </w:r>
      <w:proofErr w:type="gramEnd"/>
      <w:r w:rsidRPr="00B136CA">
        <w:rPr>
          <w:rFonts w:ascii="Times New Roman" w:hAnsi="Times New Roman"/>
          <w:bCs/>
          <w:sz w:val="28"/>
          <w:szCs w:val="28"/>
        </w:rPr>
        <w:t xml:space="preserve"> if (</w:t>
      </w:r>
      <w:proofErr w:type="spellStart"/>
      <w:r w:rsidRPr="00B136CA">
        <w:rPr>
          <w:rFonts w:ascii="Times New Roman" w:hAnsi="Times New Roman"/>
          <w:bCs/>
          <w:sz w:val="28"/>
          <w:szCs w:val="28"/>
        </w:rPr>
        <w:t>isset</w:t>
      </w:r>
      <w:proofErr w:type="spellEnd"/>
      <w:r w:rsidRPr="00B136CA">
        <w:rPr>
          <w:rFonts w:ascii="Times New Roman" w:hAnsi="Times New Roman"/>
          <w:bCs/>
          <w:sz w:val="28"/>
          <w:szCs w:val="28"/>
        </w:rPr>
        <w:t>($_GET['query']) &amp;&amp; $_GET['query'] == "</w:t>
      </w:r>
      <w:proofErr w:type="spellStart"/>
      <w:r w:rsidRPr="00B136CA">
        <w:rPr>
          <w:rFonts w:ascii="Times New Roman" w:hAnsi="Times New Roman"/>
          <w:bCs/>
          <w:sz w:val="28"/>
          <w:szCs w:val="28"/>
        </w:rPr>
        <w:t>uerror</w:t>
      </w:r>
      <w:proofErr w:type="spellEnd"/>
      <w:r w:rsidRPr="00B136CA">
        <w:rPr>
          <w:rFonts w:ascii="Times New Roman" w:hAnsi="Times New Roman"/>
          <w:bCs/>
          <w:sz w:val="28"/>
          <w:szCs w:val="28"/>
        </w:rPr>
        <w:t>") {</w:t>
      </w:r>
    </w:p>
    <w:p w14:paraId="031CA5AE"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echo '&lt;script&gt; </w:t>
      </w:r>
      <w:proofErr w:type="gramStart"/>
      <w:r w:rsidRPr="00B136CA">
        <w:rPr>
          <w:rFonts w:ascii="Times New Roman" w:hAnsi="Times New Roman"/>
          <w:bCs/>
          <w:sz w:val="28"/>
          <w:szCs w:val="28"/>
        </w:rPr>
        <w:t>alert(</w:t>
      </w:r>
      <w:proofErr w:type="gramEnd"/>
      <w:r w:rsidRPr="00B136CA">
        <w:rPr>
          <w:rFonts w:ascii="Times New Roman" w:hAnsi="Times New Roman"/>
          <w:bCs/>
          <w:sz w:val="28"/>
          <w:szCs w:val="28"/>
        </w:rPr>
        <w:t>"Updating Unsuccess")&lt;/script&gt;';</w:t>
      </w:r>
    </w:p>
    <w:p w14:paraId="7D0CAB05"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w:t>
      </w:r>
    </w:p>
    <w:p w14:paraId="6A09E277"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ab/>
      </w:r>
      <w:r w:rsidRPr="00B136CA">
        <w:rPr>
          <w:rFonts w:ascii="Times New Roman" w:hAnsi="Times New Roman"/>
          <w:bCs/>
          <w:sz w:val="28"/>
          <w:szCs w:val="28"/>
        </w:rPr>
        <w:tab/>
      </w:r>
      <w:r w:rsidRPr="00B136CA">
        <w:rPr>
          <w:rFonts w:ascii="Times New Roman" w:hAnsi="Times New Roman"/>
          <w:bCs/>
          <w:sz w:val="28"/>
          <w:szCs w:val="28"/>
        </w:rPr>
        <w:tab/>
        <w:t>if (</w:t>
      </w:r>
      <w:proofErr w:type="spellStart"/>
      <w:r w:rsidRPr="00B136CA">
        <w:rPr>
          <w:rFonts w:ascii="Times New Roman" w:hAnsi="Times New Roman"/>
          <w:bCs/>
          <w:sz w:val="28"/>
          <w:szCs w:val="28"/>
        </w:rPr>
        <w:t>isset</w:t>
      </w:r>
      <w:proofErr w:type="spellEnd"/>
      <w:r w:rsidRPr="00B136CA">
        <w:rPr>
          <w:rFonts w:ascii="Times New Roman" w:hAnsi="Times New Roman"/>
          <w:bCs/>
          <w:sz w:val="28"/>
          <w:szCs w:val="28"/>
        </w:rPr>
        <w:t>($_GET['query']) &amp;&amp; $_GET['query'] == "delete") {</w:t>
      </w:r>
    </w:p>
    <w:p w14:paraId="1841E58C"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echo '&lt;script&gt; </w:t>
      </w:r>
      <w:proofErr w:type="gramStart"/>
      <w:r w:rsidRPr="00B136CA">
        <w:rPr>
          <w:rFonts w:ascii="Times New Roman" w:hAnsi="Times New Roman"/>
          <w:bCs/>
          <w:sz w:val="28"/>
          <w:szCs w:val="28"/>
        </w:rPr>
        <w:t>alert(</w:t>
      </w:r>
      <w:proofErr w:type="gramEnd"/>
      <w:r w:rsidRPr="00B136CA">
        <w:rPr>
          <w:rFonts w:ascii="Times New Roman" w:hAnsi="Times New Roman"/>
          <w:bCs/>
          <w:sz w:val="28"/>
          <w:szCs w:val="28"/>
        </w:rPr>
        <w:t xml:space="preserve">"query Successfully </w:t>
      </w:r>
      <w:r w:rsidRPr="00B136CA">
        <w:rPr>
          <w:rFonts w:ascii="Times New Roman" w:hAnsi="Times New Roman"/>
          <w:bCs/>
          <w:sz w:val="28"/>
          <w:szCs w:val="28"/>
        </w:rPr>
        <w:t>Deleted")&lt;/script&gt;';</w:t>
      </w:r>
    </w:p>
    <w:p w14:paraId="330FD811"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w:t>
      </w:r>
      <w:proofErr w:type="gramStart"/>
      <w:r w:rsidRPr="00B136CA">
        <w:rPr>
          <w:rFonts w:ascii="Times New Roman" w:hAnsi="Times New Roman"/>
          <w:bCs/>
          <w:sz w:val="28"/>
          <w:szCs w:val="28"/>
        </w:rPr>
        <w:t>}else</w:t>
      </w:r>
      <w:proofErr w:type="gramEnd"/>
      <w:r w:rsidRPr="00B136CA">
        <w:rPr>
          <w:rFonts w:ascii="Times New Roman" w:hAnsi="Times New Roman"/>
          <w:bCs/>
          <w:sz w:val="28"/>
          <w:szCs w:val="28"/>
        </w:rPr>
        <w:t xml:space="preserve"> if (</w:t>
      </w:r>
      <w:proofErr w:type="spellStart"/>
      <w:r w:rsidRPr="00B136CA">
        <w:rPr>
          <w:rFonts w:ascii="Times New Roman" w:hAnsi="Times New Roman"/>
          <w:bCs/>
          <w:sz w:val="28"/>
          <w:szCs w:val="28"/>
        </w:rPr>
        <w:t>isset</w:t>
      </w:r>
      <w:proofErr w:type="spellEnd"/>
      <w:r w:rsidRPr="00B136CA">
        <w:rPr>
          <w:rFonts w:ascii="Times New Roman" w:hAnsi="Times New Roman"/>
          <w:bCs/>
          <w:sz w:val="28"/>
          <w:szCs w:val="28"/>
        </w:rPr>
        <w:t>($_GET['query']) &amp;&amp; $_GET['query'] == "</w:t>
      </w:r>
      <w:proofErr w:type="spellStart"/>
      <w:r w:rsidRPr="00B136CA">
        <w:rPr>
          <w:rFonts w:ascii="Times New Roman" w:hAnsi="Times New Roman"/>
          <w:bCs/>
          <w:sz w:val="28"/>
          <w:szCs w:val="28"/>
        </w:rPr>
        <w:t>derror</w:t>
      </w:r>
      <w:proofErr w:type="spellEnd"/>
      <w:r w:rsidRPr="00B136CA">
        <w:rPr>
          <w:rFonts w:ascii="Times New Roman" w:hAnsi="Times New Roman"/>
          <w:bCs/>
          <w:sz w:val="28"/>
          <w:szCs w:val="28"/>
        </w:rPr>
        <w:t>") {</w:t>
      </w:r>
    </w:p>
    <w:p w14:paraId="01E0E476"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echo '&lt;script&gt; </w:t>
      </w:r>
      <w:proofErr w:type="gramStart"/>
      <w:r w:rsidRPr="00B136CA">
        <w:rPr>
          <w:rFonts w:ascii="Times New Roman" w:hAnsi="Times New Roman"/>
          <w:bCs/>
          <w:sz w:val="28"/>
          <w:szCs w:val="28"/>
        </w:rPr>
        <w:t>alert(</w:t>
      </w:r>
      <w:proofErr w:type="gramEnd"/>
      <w:r w:rsidRPr="00B136CA">
        <w:rPr>
          <w:rFonts w:ascii="Times New Roman" w:hAnsi="Times New Roman"/>
          <w:bCs/>
          <w:sz w:val="28"/>
          <w:szCs w:val="28"/>
        </w:rPr>
        <w:t>"Deleted Unsuccess")&lt;/script&gt;';</w:t>
      </w:r>
    </w:p>
    <w:p w14:paraId="2BA94601"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w:t>
      </w:r>
    </w:p>
    <w:p w14:paraId="5C17681F" w14:textId="77777777" w:rsidR="00E56D3E"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?&gt;</w:t>
      </w:r>
    </w:p>
    <w:p w14:paraId="64BCB22B" w14:textId="1A5B9E27" w:rsidR="00761390" w:rsidRPr="00B136CA" w:rsidRDefault="00E56D3E">
      <w:pPr>
        <w:spacing w:before="240" w:after="0"/>
        <w:jc w:val="both"/>
        <w:rPr>
          <w:rFonts w:ascii="Times New Roman" w:hAnsi="Times New Roman"/>
          <w:bCs/>
          <w:sz w:val="28"/>
          <w:szCs w:val="28"/>
        </w:rPr>
      </w:pPr>
      <w:r w:rsidRPr="00B136CA">
        <w:rPr>
          <w:rFonts w:ascii="Times New Roman" w:hAnsi="Times New Roman"/>
          <w:bCs/>
          <w:sz w:val="28"/>
          <w:szCs w:val="28"/>
        </w:rPr>
        <w:t xml:space="preserve">    &lt;script type="text/</w:t>
      </w:r>
      <w:proofErr w:type="spellStart"/>
      <w:r w:rsidRPr="00B136CA">
        <w:rPr>
          <w:rFonts w:ascii="Times New Roman" w:hAnsi="Times New Roman"/>
          <w:bCs/>
          <w:sz w:val="28"/>
          <w:szCs w:val="28"/>
        </w:rPr>
        <w:t>javascript</w:t>
      </w:r>
      <w:proofErr w:type="spellEnd"/>
      <w:r w:rsidRPr="00B136CA">
        <w:rPr>
          <w:rFonts w:ascii="Times New Roman" w:hAnsi="Times New Roman"/>
          <w:bCs/>
          <w:sz w:val="28"/>
          <w:szCs w:val="28"/>
        </w:rPr>
        <w:t xml:space="preserve">" </w:t>
      </w:r>
      <w:proofErr w:type="spellStart"/>
      <w:r w:rsidRPr="00B136CA">
        <w:rPr>
          <w:rFonts w:ascii="Times New Roman" w:hAnsi="Times New Roman"/>
          <w:bCs/>
          <w:sz w:val="28"/>
          <w:szCs w:val="28"/>
        </w:rPr>
        <w:t>src</w:t>
      </w:r>
      <w:proofErr w:type="spellEnd"/>
      <w:r w:rsidRPr="00B136CA">
        <w:rPr>
          <w:rFonts w:ascii="Times New Roman" w:hAnsi="Times New Roman"/>
          <w:bCs/>
          <w:sz w:val="28"/>
          <w:szCs w:val="28"/>
        </w:rPr>
        <w:t>="./assets/</w:t>
      </w:r>
      <w:proofErr w:type="spellStart"/>
      <w:r w:rsidRPr="00B136CA">
        <w:rPr>
          <w:rFonts w:ascii="Times New Roman" w:hAnsi="Times New Roman"/>
          <w:bCs/>
          <w:sz w:val="28"/>
          <w:szCs w:val="28"/>
        </w:rPr>
        <w:t>js</w:t>
      </w:r>
      <w:proofErr w:type="spellEnd"/>
      <w:r w:rsidRPr="00B136CA">
        <w:rPr>
          <w:rFonts w:ascii="Times New Roman" w:hAnsi="Times New Roman"/>
          <w:bCs/>
          <w:sz w:val="28"/>
          <w:szCs w:val="28"/>
        </w:rPr>
        <w:t xml:space="preserve">/ajaxWork.js"&gt;&lt;/script&gt;    </w:t>
      </w:r>
    </w:p>
    <w:p w14:paraId="360C1468"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&lt;script type="text/</w:t>
      </w:r>
      <w:proofErr w:type="spellStart"/>
      <w:r w:rsidRPr="00B136CA">
        <w:rPr>
          <w:rFonts w:ascii="Times New Roman" w:hAnsi="Times New Roman"/>
          <w:bCs/>
          <w:sz w:val="28"/>
          <w:szCs w:val="28"/>
        </w:rPr>
        <w:t>javascript</w:t>
      </w:r>
      <w:proofErr w:type="spellEnd"/>
      <w:r w:rsidRPr="00B136CA">
        <w:rPr>
          <w:rFonts w:ascii="Times New Roman" w:hAnsi="Times New Roman"/>
          <w:bCs/>
          <w:sz w:val="28"/>
          <w:szCs w:val="28"/>
        </w:rPr>
        <w:t xml:space="preserve">" </w:t>
      </w:r>
      <w:proofErr w:type="spellStart"/>
      <w:r w:rsidRPr="00B136CA">
        <w:rPr>
          <w:rFonts w:ascii="Times New Roman" w:hAnsi="Times New Roman"/>
          <w:bCs/>
          <w:sz w:val="28"/>
          <w:szCs w:val="28"/>
        </w:rPr>
        <w:t>src</w:t>
      </w:r>
      <w:proofErr w:type="spellEnd"/>
      <w:r w:rsidRPr="00B136CA">
        <w:rPr>
          <w:rFonts w:ascii="Times New Roman" w:hAnsi="Times New Roman"/>
          <w:bCs/>
          <w:sz w:val="28"/>
          <w:szCs w:val="28"/>
        </w:rPr>
        <w:t>="./assets/</w:t>
      </w:r>
      <w:proofErr w:type="spellStart"/>
      <w:r w:rsidRPr="00B136CA">
        <w:rPr>
          <w:rFonts w:ascii="Times New Roman" w:hAnsi="Times New Roman"/>
          <w:bCs/>
          <w:sz w:val="28"/>
          <w:szCs w:val="28"/>
        </w:rPr>
        <w:t>js</w:t>
      </w:r>
      <w:proofErr w:type="spellEnd"/>
      <w:r w:rsidRPr="00B136CA">
        <w:rPr>
          <w:rFonts w:ascii="Times New Roman" w:hAnsi="Times New Roman"/>
          <w:bCs/>
          <w:sz w:val="28"/>
          <w:szCs w:val="28"/>
        </w:rPr>
        <w:t>/script.js"&gt;&lt;/script&gt;</w:t>
      </w:r>
    </w:p>
    <w:p w14:paraId="0877AC22"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&lt;script </w:t>
      </w:r>
      <w:proofErr w:type="spellStart"/>
      <w:r w:rsidRPr="00B136CA">
        <w:rPr>
          <w:rFonts w:ascii="Times New Roman" w:hAnsi="Times New Roman"/>
          <w:bCs/>
          <w:sz w:val="28"/>
          <w:szCs w:val="28"/>
        </w:rPr>
        <w:t>src</w:t>
      </w:r>
      <w:proofErr w:type="spellEnd"/>
      <w:r w:rsidRPr="00B136CA">
        <w:rPr>
          <w:rFonts w:ascii="Times New Roman" w:hAnsi="Times New Roman"/>
          <w:bCs/>
          <w:sz w:val="28"/>
          <w:szCs w:val="28"/>
        </w:rPr>
        <w:t>="https://code.jquery.com/jquery-3.1.1.min.js" &gt;&lt;/script&gt;</w:t>
      </w:r>
    </w:p>
    <w:p w14:paraId="7213395D" w14:textId="77777777" w:rsidR="00761390" w:rsidRPr="00B136CA" w:rsidRDefault="00DE4F5A">
      <w:pPr>
        <w:spacing w:before="240" w:after="0"/>
        <w:jc w:val="both"/>
        <w:rPr>
          <w:rFonts w:ascii="Times New Roman" w:hAnsi="Times New Roman"/>
          <w:bCs/>
          <w:sz w:val="28"/>
          <w:szCs w:val="28"/>
        </w:rPr>
      </w:pPr>
      <w:r w:rsidRPr="00B136CA">
        <w:rPr>
          <w:rFonts w:ascii="Times New Roman" w:hAnsi="Times New Roman"/>
          <w:bCs/>
          <w:sz w:val="28"/>
          <w:szCs w:val="28"/>
        </w:rPr>
        <w:t xml:space="preserve">    &lt;script src="https://cdn.jsdelivr.net/npm/popper.js@1.12.9/dist/umd/popper.min.js" &gt;&lt;/script&gt;</w:t>
      </w:r>
    </w:p>
    <w:p w14:paraId="638244C5" w14:textId="77777777" w:rsidR="00E56D3E" w:rsidRPr="00B136CA" w:rsidRDefault="00DE4F5A" w:rsidP="00E56D3E">
      <w:pPr>
        <w:spacing w:before="240" w:after="0"/>
        <w:jc w:val="both"/>
        <w:rPr>
          <w:rFonts w:ascii="Times New Roman" w:hAnsi="Times New Roman"/>
          <w:bCs/>
          <w:sz w:val="28"/>
          <w:szCs w:val="28"/>
        </w:rPr>
      </w:pPr>
      <w:r w:rsidRPr="00B136CA">
        <w:rPr>
          <w:rFonts w:ascii="Times New Roman" w:hAnsi="Times New Roman"/>
          <w:bCs/>
          <w:sz w:val="28"/>
          <w:szCs w:val="28"/>
        </w:rPr>
        <w:t xml:space="preserve">    &lt;script src="https://cdn.jsdelivr.net/npm/bootstrap@4.0.0/dist/js/bootstrap.min.js"&gt;&lt;/script&lt;/body&gt;</w:t>
      </w:r>
    </w:p>
    <w:p w14:paraId="4F27D0F4" w14:textId="1B674301" w:rsidR="00E56D3E" w:rsidRPr="00B136CA" w:rsidRDefault="00DE4F5A" w:rsidP="00E56D3E">
      <w:pPr>
        <w:spacing w:before="240" w:after="0"/>
        <w:jc w:val="both"/>
        <w:rPr>
          <w:rFonts w:ascii="Times New Roman" w:hAnsi="Times New Roman"/>
          <w:bCs/>
          <w:sz w:val="28"/>
          <w:szCs w:val="28"/>
        </w:rPr>
      </w:pPr>
      <w:r w:rsidRPr="00B136CA">
        <w:rPr>
          <w:rFonts w:ascii="Times New Roman" w:hAnsi="Times New Roman"/>
          <w:bCs/>
          <w:sz w:val="28"/>
          <w:szCs w:val="28"/>
        </w:rPr>
        <w:t>&lt;/html&gt;</w:t>
      </w:r>
    </w:p>
    <w:p w14:paraId="7A02FB3E" w14:textId="77777777" w:rsidR="00AB1285" w:rsidRDefault="00AB1285" w:rsidP="00E56D3E">
      <w:pPr>
        <w:spacing w:before="240" w:after="0"/>
        <w:jc w:val="center"/>
        <w:rPr>
          <w:rFonts w:ascii="Times New Roman" w:hAnsi="Times New Roman"/>
          <w:b/>
          <w:sz w:val="32"/>
          <w:szCs w:val="32"/>
          <w:u w:val="single"/>
        </w:rPr>
      </w:pPr>
    </w:p>
    <w:p w14:paraId="1B94352E" w14:textId="77777777" w:rsidR="00B136CA" w:rsidRDefault="00B136CA" w:rsidP="00E56D3E">
      <w:pPr>
        <w:spacing w:before="240" w:after="0"/>
        <w:jc w:val="center"/>
        <w:rPr>
          <w:rFonts w:ascii="Times New Roman" w:hAnsi="Times New Roman"/>
          <w:b/>
          <w:sz w:val="32"/>
          <w:szCs w:val="32"/>
          <w:u w:val="single"/>
        </w:rPr>
      </w:pPr>
    </w:p>
    <w:p w14:paraId="78CA295A" w14:textId="72B4C270" w:rsidR="00761390" w:rsidRDefault="00A73767" w:rsidP="00E56D3E">
      <w:pPr>
        <w:spacing w:before="240" w:after="0"/>
        <w:jc w:val="center"/>
        <w:rPr>
          <w:rFonts w:ascii="Times New Roman" w:hAnsi="Times New Roman"/>
          <w:b/>
          <w:sz w:val="32"/>
          <w:szCs w:val="32"/>
          <w:u w:val="single"/>
        </w:rPr>
      </w:pPr>
      <w:r>
        <w:rPr>
          <w:rFonts w:ascii="Times New Roman" w:hAnsi="Times New Roman"/>
          <w:b/>
          <w:sz w:val="32"/>
          <w:szCs w:val="32"/>
          <w:u w:val="single"/>
        </w:rPr>
        <w:lastRenderedPageBreak/>
        <w:t>OUTPUT</w:t>
      </w:r>
    </w:p>
    <w:p w14:paraId="653BA83B" w14:textId="3F07DFAA" w:rsidR="003B1332" w:rsidRPr="003B1332" w:rsidRDefault="003B1332" w:rsidP="003B1332">
      <w:pPr>
        <w:pStyle w:val="ListParagraph"/>
        <w:numPr>
          <w:ilvl w:val="0"/>
          <w:numId w:val="51"/>
        </w:numPr>
        <w:spacing w:before="240" w:after="0"/>
        <w:rPr>
          <w:rFonts w:ascii="Times New Roman" w:hAnsi="Times New Roman"/>
          <w:b/>
          <w:sz w:val="28"/>
          <w:szCs w:val="28"/>
          <w:u w:val="single"/>
        </w:rPr>
      </w:pPr>
      <w:r w:rsidRPr="003B1332">
        <w:rPr>
          <w:rFonts w:ascii="Times New Roman" w:hAnsi="Times New Roman"/>
          <w:b/>
          <w:sz w:val="28"/>
          <w:szCs w:val="28"/>
          <w:u w:val="single"/>
        </w:rPr>
        <w:t>Admin Panel</w:t>
      </w:r>
    </w:p>
    <w:p w14:paraId="7EA160B2" w14:textId="77777777" w:rsidR="00761390" w:rsidRPr="00C6566A" w:rsidRDefault="00DE4F5A">
      <w:pPr>
        <w:spacing w:before="240" w:after="0"/>
        <w:jc w:val="both"/>
        <w:rPr>
          <w:rFonts w:ascii="Times New Roman" w:hAnsi="Times New Roman"/>
          <w:b/>
          <w:sz w:val="28"/>
          <w:szCs w:val="28"/>
          <w:lang w:val="en-US"/>
        </w:rPr>
      </w:pPr>
      <w:r w:rsidRPr="00C6566A">
        <w:rPr>
          <w:rFonts w:ascii="Times New Roman" w:hAnsi="Times New Roman"/>
          <w:b/>
          <w:noProof/>
          <w:sz w:val="28"/>
          <w:szCs w:val="28"/>
          <w:lang w:val="en-US"/>
        </w:rPr>
        <w:drawing>
          <wp:inline distT="0" distB="0" distL="114300" distR="114300" wp14:anchorId="53D83344" wp14:editId="28339477">
            <wp:extent cx="5730240" cy="3223260"/>
            <wp:effectExtent l="0" t="0" r="3810" b="15240"/>
            <wp:docPr id="1" name="Picture 1" descr="admin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dmin_dashboard"/>
                    <pic:cNvPicPr>
                      <a:picLocks noChangeAspect="1"/>
                    </pic:cNvPicPr>
                  </pic:nvPicPr>
                  <pic:blipFill>
                    <a:blip r:embed="rId13"/>
                    <a:stretch>
                      <a:fillRect/>
                    </a:stretch>
                  </pic:blipFill>
                  <pic:spPr>
                    <a:xfrm>
                      <a:off x="0" y="0"/>
                      <a:ext cx="5730240" cy="3223260"/>
                    </a:xfrm>
                    <a:prstGeom prst="rect">
                      <a:avLst/>
                    </a:prstGeom>
                  </pic:spPr>
                </pic:pic>
              </a:graphicData>
            </a:graphic>
          </wp:inline>
        </w:drawing>
      </w:r>
    </w:p>
    <w:p w14:paraId="10078860" w14:textId="77777777" w:rsidR="00761390" w:rsidRDefault="00761390">
      <w:pPr>
        <w:spacing w:before="240" w:after="0"/>
        <w:jc w:val="both"/>
        <w:rPr>
          <w:rFonts w:ascii="Times New Roman" w:hAnsi="Times New Roman"/>
          <w:b/>
          <w:sz w:val="28"/>
          <w:szCs w:val="28"/>
        </w:rPr>
      </w:pPr>
    </w:p>
    <w:p w14:paraId="51C02FEC" w14:textId="0041C48B" w:rsidR="003B1332" w:rsidRPr="003B1332" w:rsidRDefault="003B1332" w:rsidP="003B1332">
      <w:pPr>
        <w:pStyle w:val="ListParagraph"/>
        <w:numPr>
          <w:ilvl w:val="0"/>
          <w:numId w:val="51"/>
        </w:numPr>
        <w:spacing w:before="240" w:after="0"/>
        <w:jc w:val="both"/>
        <w:rPr>
          <w:rFonts w:ascii="Times New Roman" w:hAnsi="Times New Roman"/>
          <w:b/>
          <w:sz w:val="28"/>
          <w:szCs w:val="28"/>
          <w:u w:val="single"/>
        </w:rPr>
      </w:pPr>
      <w:r w:rsidRPr="003B1332">
        <w:rPr>
          <w:rFonts w:ascii="Times New Roman" w:hAnsi="Times New Roman"/>
          <w:b/>
          <w:sz w:val="28"/>
          <w:szCs w:val="28"/>
          <w:u w:val="single"/>
        </w:rPr>
        <w:t>Adding Queries</w:t>
      </w:r>
    </w:p>
    <w:p w14:paraId="0C077A29" w14:textId="77777777" w:rsidR="00761390" w:rsidRPr="00C6566A" w:rsidRDefault="00DE4F5A">
      <w:pPr>
        <w:spacing w:before="240" w:after="0"/>
        <w:jc w:val="both"/>
        <w:rPr>
          <w:rFonts w:ascii="Times New Roman" w:hAnsi="Times New Roman"/>
          <w:b/>
          <w:sz w:val="28"/>
          <w:szCs w:val="28"/>
          <w:lang w:val="en-US"/>
        </w:rPr>
      </w:pPr>
      <w:r w:rsidRPr="00C6566A">
        <w:rPr>
          <w:rFonts w:ascii="Times New Roman" w:hAnsi="Times New Roman"/>
          <w:b/>
          <w:noProof/>
          <w:sz w:val="28"/>
          <w:szCs w:val="28"/>
          <w:lang w:val="en-US"/>
        </w:rPr>
        <w:drawing>
          <wp:inline distT="0" distB="0" distL="114300" distR="114300" wp14:anchorId="5DD36E1F" wp14:editId="133493C0">
            <wp:extent cx="5730240" cy="3223260"/>
            <wp:effectExtent l="0" t="0" r="3810" b="15240"/>
            <wp:docPr id="2" name="Picture 2" descr="admin_page_query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dmin_page_query_menu"/>
                    <pic:cNvPicPr>
                      <a:picLocks noChangeAspect="1"/>
                    </pic:cNvPicPr>
                  </pic:nvPicPr>
                  <pic:blipFill>
                    <a:blip r:embed="rId14"/>
                    <a:stretch>
                      <a:fillRect/>
                    </a:stretch>
                  </pic:blipFill>
                  <pic:spPr>
                    <a:xfrm>
                      <a:off x="0" y="0"/>
                      <a:ext cx="5730240" cy="3223260"/>
                    </a:xfrm>
                    <a:prstGeom prst="rect">
                      <a:avLst/>
                    </a:prstGeom>
                  </pic:spPr>
                </pic:pic>
              </a:graphicData>
            </a:graphic>
          </wp:inline>
        </w:drawing>
      </w:r>
    </w:p>
    <w:p w14:paraId="15E61B9D" w14:textId="77777777" w:rsidR="00761390" w:rsidRPr="00C6566A" w:rsidRDefault="00761390">
      <w:pPr>
        <w:spacing w:before="240" w:after="0"/>
        <w:jc w:val="both"/>
        <w:rPr>
          <w:rFonts w:ascii="Times New Roman" w:hAnsi="Times New Roman"/>
          <w:b/>
          <w:sz w:val="28"/>
          <w:szCs w:val="28"/>
        </w:rPr>
      </w:pPr>
    </w:p>
    <w:p w14:paraId="343169A2" w14:textId="1E5DFDD0" w:rsidR="003B1332" w:rsidRPr="003B1332" w:rsidRDefault="003B1332" w:rsidP="003B1332">
      <w:pPr>
        <w:pStyle w:val="ListParagraph"/>
        <w:numPr>
          <w:ilvl w:val="0"/>
          <w:numId w:val="51"/>
        </w:numPr>
        <w:spacing w:before="240" w:after="0"/>
        <w:jc w:val="both"/>
        <w:rPr>
          <w:rFonts w:ascii="Times New Roman" w:hAnsi="Times New Roman"/>
          <w:b/>
          <w:sz w:val="28"/>
          <w:szCs w:val="28"/>
          <w:u w:val="single"/>
        </w:rPr>
      </w:pPr>
      <w:r w:rsidRPr="003B1332">
        <w:rPr>
          <w:rFonts w:ascii="Times New Roman" w:hAnsi="Times New Roman"/>
          <w:b/>
          <w:sz w:val="28"/>
          <w:szCs w:val="28"/>
          <w:u w:val="single"/>
        </w:rPr>
        <w:lastRenderedPageBreak/>
        <w:t>User Panel</w:t>
      </w:r>
    </w:p>
    <w:p w14:paraId="10857802" w14:textId="77777777" w:rsidR="00761390" w:rsidRPr="00C6566A" w:rsidRDefault="00DE4F5A">
      <w:pPr>
        <w:spacing w:before="240" w:after="0"/>
        <w:jc w:val="both"/>
        <w:rPr>
          <w:rFonts w:ascii="Times New Roman" w:hAnsi="Times New Roman"/>
          <w:b/>
          <w:sz w:val="28"/>
          <w:szCs w:val="28"/>
          <w:lang w:val="en-US"/>
        </w:rPr>
      </w:pPr>
      <w:r w:rsidRPr="00C6566A">
        <w:rPr>
          <w:rFonts w:ascii="Times New Roman" w:hAnsi="Times New Roman"/>
          <w:b/>
          <w:noProof/>
          <w:sz w:val="28"/>
          <w:szCs w:val="28"/>
          <w:lang w:val="en-US"/>
        </w:rPr>
        <w:drawing>
          <wp:inline distT="0" distB="0" distL="114300" distR="114300" wp14:anchorId="6314E339" wp14:editId="335DDD92">
            <wp:extent cx="5730240" cy="3223260"/>
            <wp:effectExtent l="0" t="0" r="3810" b="15240"/>
            <wp:docPr id="3" name="Picture 3" descr="user_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r_screen"/>
                    <pic:cNvPicPr>
                      <a:picLocks noChangeAspect="1"/>
                    </pic:cNvPicPr>
                  </pic:nvPicPr>
                  <pic:blipFill>
                    <a:blip r:embed="rId15"/>
                    <a:stretch>
                      <a:fillRect/>
                    </a:stretch>
                  </pic:blipFill>
                  <pic:spPr>
                    <a:xfrm>
                      <a:off x="0" y="0"/>
                      <a:ext cx="5730240" cy="3223260"/>
                    </a:xfrm>
                    <a:prstGeom prst="rect">
                      <a:avLst/>
                    </a:prstGeom>
                  </pic:spPr>
                </pic:pic>
              </a:graphicData>
            </a:graphic>
          </wp:inline>
        </w:drawing>
      </w:r>
    </w:p>
    <w:p w14:paraId="6B598F82" w14:textId="77777777" w:rsidR="00761390" w:rsidRPr="00C6566A" w:rsidRDefault="00761390">
      <w:pPr>
        <w:spacing w:before="240" w:after="0"/>
        <w:jc w:val="both"/>
        <w:rPr>
          <w:rFonts w:ascii="Times New Roman" w:hAnsi="Times New Roman"/>
          <w:b/>
          <w:sz w:val="28"/>
          <w:szCs w:val="28"/>
        </w:rPr>
      </w:pPr>
    </w:p>
    <w:p w14:paraId="65E36390" w14:textId="77777777" w:rsidR="00761390" w:rsidRPr="00C6566A" w:rsidRDefault="00761390">
      <w:pPr>
        <w:spacing w:before="240" w:after="0"/>
        <w:jc w:val="both"/>
        <w:rPr>
          <w:rFonts w:ascii="Times New Roman" w:hAnsi="Times New Roman"/>
          <w:b/>
          <w:sz w:val="28"/>
          <w:szCs w:val="28"/>
        </w:rPr>
      </w:pPr>
    </w:p>
    <w:p w14:paraId="54098664" w14:textId="77777777" w:rsidR="004364AD" w:rsidRDefault="004364AD">
      <w:pPr>
        <w:spacing w:before="240" w:after="0"/>
        <w:jc w:val="center"/>
        <w:rPr>
          <w:rFonts w:ascii="Times New Roman" w:hAnsi="Times New Roman"/>
          <w:b/>
          <w:sz w:val="32"/>
          <w:szCs w:val="32"/>
          <w:u w:val="single"/>
        </w:rPr>
      </w:pPr>
    </w:p>
    <w:p w14:paraId="14398D56" w14:textId="77777777" w:rsidR="004364AD" w:rsidRDefault="004364AD">
      <w:pPr>
        <w:spacing w:before="240" w:after="0"/>
        <w:jc w:val="center"/>
        <w:rPr>
          <w:rFonts w:ascii="Times New Roman" w:hAnsi="Times New Roman"/>
          <w:b/>
          <w:sz w:val="32"/>
          <w:szCs w:val="32"/>
          <w:u w:val="single"/>
        </w:rPr>
      </w:pPr>
    </w:p>
    <w:p w14:paraId="551F880D" w14:textId="77777777" w:rsidR="004364AD" w:rsidRDefault="004364AD">
      <w:pPr>
        <w:spacing w:before="240" w:after="0"/>
        <w:jc w:val="center"/>
        <w:rPr>
          <w:rFonts w:ascii="Times New Roman" w:hAnsi="Times New Roman"/>
          <w:b/>
          <w:sz w:val="32"/>
          <w:szCs w:val="32"/>
          <w:u w:val="single"/>
        </w:rPr>
      </w:pPr>
    </w:p>
    <w:p w14:paraId="3A35E47B" w14:textId="77777777" w:rsidR="004364AD" w:rsidRDefault="004364AD">
      <w:pPr>
        <w:spacing w:before="240" w:after="0"/>
        <w:jc w:val="center"/>
        <w:rPr>
          <w:rFonts w:ascii="Times New Roman" w:hAnsi="Times New Roman"/>
          <w:b/>
          <w:sz w:val="32"/>
          <w:szCs w:val="32"/>
          <w:u w:val="single"/>
        </w:rPr>
      </w:pPr>
    </w:p>
    <w:p w14:paraId="32E09D37" w14:textId="77777777" w:rsidR="004364AD" w:rsidRDefault="004364AD">
      <w:pPr>
        <w:spacing w:before="240" w:after="0"/>
        <w:jc w:val="center"/>
        <w:rPr>
          <w:rFonts w:ascii="Times New Roman" w:hAnsi="Times New Roman"/>
          <w:b/>
          <w:sz w:val="32"/>
          <w:szCs w:val="32"/>
          <w:u w:val="single"/>
        </w:rPr>
      </w:pPr>
    </w:p>
    <w:p w14:paraId="7C95292E" w14:textId="77777777" w:rsidR="004364AD" w:rsidRDefault="004364AD">
      <w:pPr>
        <w:spacing w:before="240" w:after="0"/>
        <w:jc w:val="center"/>
        <w:rPr>
          <w:rFonts w:ascii="Times New Roman" w:hAnsi="Times New Roman"/>
          <w:b/>
          <w:sz w:val="32"/>
          <w:szCs w:val="32"/>
          <w:u w:val="single"/>
        </w:rPr>
      </w:pPr>
    </w:p>
    <w:p w14:paraId="6E9DD0FE" w14:textId="77777777" w:rsidR="004364AD" w:rsidRDefault="004364AD">
      <w:pPr>
        <w:spacing w:before="240" w:after="0"/>
        <w:jc w:val="center"/>
        <w:rPr>
          <w:rFonts w:ascii="Times New Roman" w:hAnsi="Times New Roman"/>
          <w:b/>
          <w:sz w:val="32"/>
          <w:szCs w:val="32"/>
          <w:u w:val="single"/>
        </w:rPr>
      </w:pPr>
    </w:p>
    <w:p w14:paraId="1948964A" w14:textId="77777777" w:rsidR="004364AD" w:rsidRDefault="004364AD">
      <w:pPr>
        <w:spacing w:before="240" w:after="0"/>
        <w:jc w:val="center"/>
        <w:rPr>
          <w:rFonts w:ascii="Times New Roman" w:hAnsi="Times New Roman"/>
          <w:b/>
          <w:sz w:val="32"/>
          <w:szCs w:val="32"/>
          <w:u w:val="single"/>
        </w:rPr>
      </w:pPr>
    </w:p>
    <w:p w14:paraId="581A44B3" w14:textId="77777777" w:rsidR="004364AD" w:rsidRDefault="004364AD">
      <w:pPr>
        <w:spacing w:before="240" w:after="0"/>
        <w:jc w:val="center"/>
        <w:rPr>
          <w:rFonts w:ascii="Times New Roman" w:hAnsi="Times New Roman"/>
          <w:b/>
          <w:sz w:val="32"/>
          <w:szCs w:val="32"/>
          <w:u w:val="single"/>
        </w:rPr>
      </w:pPr>
    </w:p>
    <w:p w14:paraId="275C0432" w14:textId="77777777" w:rsidR="004364AD" w:rsidRDefault="004364AD" w:rsidP="003B1332">
      <w:pPr>
        <w:spacing w:before="240" w:after="0"/>
        <w:rPr>
          <w:rFonts w:ascii="Times New Roman" w:hAnsi="Times New Roman"/>
          <w:b/>
          <w:sz w:val="32"/>
          <w:szCs w:val="32"/>
          <w:u w:val="single"/>
        </w:rPr>
      </w:pPr>
    </w:p>
    <w:p w14:paraId="45613A51" w14:textId="00D488C6" w:rsidR="004364AD" w:rsidRPr="003B1332" w:rsidRDefault="004364AD">
      <w:pPr>
        <w:spacing w:before="240" w:after="0"/>
        <w:jc w:val="center"/>
        <w:rPr>
          <w:rFonts w:ascii="Times New Roman" w:hAnsi="Times New Roman"/>
          <w:b/>
          <w:sz w:val="32"/>
          <w:szCs w:val="32"/>
          <w:u w:val="single"/>
        </w:rPr>
      </w:pPr>
      <w:r w:rsidRPr="003B1332">
        <w:rPr>
          <w:rFonts w:ascii="Times New Roman" w:hAnsi="Times New Roman"/>
          <w:b/>
          <w:sz w:val="32"/>
          <w:szCs w:val="32"/>
          <w:u w:val="single"/>
        </w:rPr>
        <w:lastRenderedPageBreak/>
        <w:t>CHAPTER-XI</w:t>
      </w:r>
    </w:p>
    <w:p w14:paraId="60CFE66E" w14:textId="1019B5D4" w:rsidR="00761390" w:rsidRPr="00C6566A" w:rsidRDefault="00DE4F5A">
      <w:pPr>
        <w:spacing w:before="240" w:after="0"/>
        <w:jc w:val="center"/>
        <w:rPr>
          <w:rFonts w:ascii="Times New Roman" w:hAnsi="Times New Roman"/>
          <w:b/>
          <w:sz w:val="32"/>
          <w:szCs w:val="32"/>
          <w:u w:val="single"/>
        </w:rPr>
      </w:pPr>
      <w:r w:rsidRPr="00C6566A">
        <w:rPr>
          <w:rFonts w:ascii="Times New Roman" w:hAnsi="Times New Roman"/>
          <w:b/>
          <w:sz w:val="32"/>
          <w:szCs w:val="32"/>
          <w:u w:val="single"/>
        </w:rPr>
        <w:t>CONCLUSION</w:t>
      </w:r>
    </w:p>
    <w:p w14:paraId="22C7F662" w14:textId="77777777" w:rsidR="00761390" w:rsidRPr="00C6566A" w:rsidRDefault="00761390">
      <w:pPr>
        <w:autoSpaceDE w:val="0"/>
        <w:autoSpaceDN w:val="0"/>
        <w:adjustRightInd w:val="0"/>
        <w:spacing w:before="240" w:after="0"/>
        <w:ind w:firstLine="720"/>
        <w:jc w:val="both"/>
        <w:rPr>
          <w:rFonts w:ascii="Times New Roman" w:hAnsi="Times New Roman"/>
          <w:sz w:val="28"/>
          <w:szCs w:val="28"/>
          <w:lang w:eastAsia="en-IN"/>
        </w:rPr>
      </w:pPr>
    </w:p>
    <w:p w14:paraId="6C43E112" w14:textId="2970F792" w:rsidR="00761390" w:rsidRPr="00C6566A" w:rsidRDefault="003B1332" w:rsidP="00995BE3">
      <w:pPr>
        <w:spacing w:before="240" w:after="0" w:line="360" w:lineRule="auto"/>
        <w:jc w:val="both"/>
        <w:rPr>
          <w:rFonts w:ascii="Times New Roman" w:hAnsi="Times New Roman"/>
          <w:b/>
          <w:sz w:val="28"/>
          <w:szCs w:val="28"/>
        </w:rPr>
      </w:pPr>
      <w:r>
        <w:rPr>
          <w:rFonts w:ascii="Times New Roman" w:hAnsi="Times New Roman"/>
          <w:sz w:val="28"/>
          <w:szCs w:val="28"/>
        </w:rPr>
        <w:t xml:space="preserve">    </w:t>
      </w:r>
      <w:r w:rsidR="00DE4F5A" w:rsidRPr="00C6566A">
        <w:rPr>
          <w:rFonts w:ascii="Times New Roman" w:hAnsi="Times New Roman"/>
          <w:sz w:val="28"/>
          <w:szCs w:val="28"/>
        </w:rPr>
        <w:t xml:space="preserve">The software is tested with all possible sample of data and performance of the system proves to be much efficient, accurate and user friendly. The software is more interactive, user friendly and menu </w:t>
      </w:r>
      <w:proofErr w:type="gramStart"/>
      <w:r w:rsidR="00DE4F5A" w:rsidRPr="00C6566A">
        <w:rPr>
          <w:rFonts w:ascii="Times New Roman" w:hAnsi="Times New Roman"/>
          <w:sz w:val="28"/>
          <w:szCs w:val="28"/>
        </w:rPr>
        <w:t>driven .Hence</w:t>
      </w:r>
      <w:proofErr w:type="gramEnd"/>
      <w:r w:rsidR="00DE4F5A" w:rsidRPr="00C6566A">
        <w:rPr>
          <w:rFonts w:ascii="Times New Roman" w:hAnsi="Times New Roman"/>
          <w:sz w:val="28"/>
          <w:szCs w:val="28"/>
        </w:rPr>
        <w:t xml:space="preserve"> the user can easily navigate through the system. The end user can access with the at least knowledge of computer sand they find it easy to key in data and understand the error message. This system is flexible and modification if any can be done without much difficulty. The software is more attract</w:t>
      </w:r>
      <w:r w:rsidR="00DE4F5A" w:rsidRPr="00C6566A">
        <w:rPr>
          <w:rFonts w:ascii="Times New Roman" w:hAnsi="Times New Roman"/>
          <w:sz w:val="28"/>
          <w:szCs w:val="28"/>
        </w:rPr>
        <w:t>ive and interactive.</w:t>
      </w:r>
      <w:r w:rsidR="00DE4F5A" w:rsidRPr="00C6566A">
        <w:rPr>
          <w:rFonts w:ascii="Times New Roman" w:hAnsi="Times New Roman"/>
          <w:b/>
          <w:sz w:val="28"/>
          <w:szCs w:val="28"/>
        </w:rPr>
        <w:br w:type="page"/>
      </w:r>
    </w:p>
    <w:p w14:paraId="69D42A22" w14:textId="7960D69E" w:rsidR="00761390" w:rsidRPr="003B1332" w:rsidRDefault="00DE4F5A">
      <w:pPr>
        <w:spacing w:before="240" w:after="0"/>
        <w:jc w:val="center"/>
        <w:rPr>
          <w:rFonts w:ascii="Times New Roman" w:hAnsi="Times New Roman"/>
          <w:b/>
          <w:sz w:val="32"/>
          <w:szCs w:val="32"/>
          <w:u w:val="single"/>
        </w:rPr>
      </w:pPr>
      <w:r w:rsidRPr="003B1332">
        <w:rPr>
          <w:rFonts w:ascii="Times New Roman" w:hAnsi="Times New Roman"/>
          <w:b/>
          <w:sz w:val="32"/>
          <w:szCs w:val="32"/>
          <w:u w:val="single"/>
        </w:rPr>
        <w:lastRenderedPageBreak/>
        <w:t>CHAPTER</w:t>
      </w:r>
      <w:r w:rsidR="004364AD" w:rsidRPr="003B1332">
        <w:rPr>
          <w:rFonts w:ascii="Times New Roman" w:hAnsi="Times New Roman"/>
          <w:b/>
          <w:sz w:val="32"/>
          <w:szCs w:val="32"/>
          <w:u w:val="single"/>
        </w:rPr>
        <w:t>-</w:t>
      </w:r>
      <w:r w:rsidRPr="003B1332">
        <w:rPr>
          <w:rFonts w:ascii="Times New Roman" w:hAnsi="Times New Roman"/>
          <w:b/>
          <w:sz w:val="32"/>
          <w:szCs w:val="32"/>
          <w:u w:val="single"/>
        </w:rPr>
        <w:t>XI</w:t>
      </w:r>
      <w:r w:rsidR="004364AD" w:rsidRPr="003B1332">
        <w:rPr>
          <w:rFonts w:ascii="Times New Roman" w:hAnsi="Times New Roman"/>
          <w:b/>
          <w:sz w:val="32"/>
          <w:szCs w:val="32"/>
          <w:u w:val="single"/>
        </w:rPr>
        <w:t>I</w:t>
      </w:r>
    </w:p>
    <w:p w14:paraId="0B615670" w14:textId="77777777" w:rsidR="00761390" w:rsidRPr="00C6566A" w:rsidRDefault="00DE4F5A">
      <w:pPr>
        <w:spacing w:before="240" w:after="0"/>
        <w:jc w:val="center"/>
        <w:rPr>
          <w:rFonts w:ascii="Times New Roman" w:hAnsi="Times New Roman"/>
          <w:b/>
          <w:sz w:val="32"/>
          <w:szCs w:val="32"/>
          <w:u w:val="single"/>
        </w:rPr>
      </w:pPr>
      <w:r w:rsidRPr="00C6566A">
        <w:rPr>
          <w:rFonts w:ascii="Times New Roman" w:hAnsi="Times New Roman"/>
          <w:b/>
          <w:sz w:val="32"/>
          <w:szCs w:val="32"/>
          <w:u w:val="single"/>
        </w:rPr>
        <w:t>FUTURE ENHANCEMENT</w:t>
      </w:r>
    </w:p>
    <w:p w14:paraId="303DB25F" w14:textId="77777777" w:rsidR="00761390" w:rsidRPr="00C6566A" w:rsidRDefault="00DE4F5A" w:rsidP="00995BE3">
      <w:pPr>
        <w:tabs>
          <w:tab w:val="left" w:pos="1095"/>
        </w:tabs>
        <w:spacing w:before="240" w:after="0" w:line="360" w:lineRule="auto"/>
        <w:jc w:val="both"/>
        <w:rPr>
          <w:rFonts w:ascii="Times New Roman" w:hAnsi="Times New Roman"/>
          <w:sz w:val="28"/>
          <w:szCs w:val="28"/>
        </w:rPr>
      </w:pPr>
      <w:r w:rsidRPr="00C6566A">
        <w:rPr>
          <w:rFonts w:ascii="Times New Roman" w:hAnsi="Times New Roman"/>
          <w:sz w:val="28"/>
          <w:szCs w:val="28"/>
        </w:rPr>
        <w:tab/>
      </w:r>
    </w:p>
    <w:p w14:paraId="49F0BC61" w14:textId="7C806958" w:rsidR="00761390" w:rsidRPr="00C6566A" w:rsidRDefault="00DE4F5A" w:rsidP="00995BE3">
      <w:pPr>
        <w:spacing w:line="360" w:lineRule="auto"/>
        <w:ind w:left="270" w:firstLine="450"/>
        <w:jc w:val="both"/>
        <w:rPr>
          <w:rFonts w:ascii="Times New Roman" w:eastAsia="SimSun" w:hAnsi="Times New Roman"/>
          <w:sz w:val="28"/>
          <w:szCs w:val="28"/>
          <w:shd w:val="clear" w:color="auto" w:fill="FFFFFF"/>
          <w:lang w:val="en-GB"/>
        </w:rPr>
      </w:pPr>
      <w:r w:rsidRPr="00C6566A">
        <w:rPr>
          <w:rFonts w:ascii="Times New Roman" w:eastAsia="SimSun" w:hAnsi="Times New Roman"/>
          <w:sz w:val="28"/>
          <w:szCs w:val="28"/>
          <w:shd w:val="clear" w:color="auto" w:fill="FFFFFF"/>
          <w:lang w:val="en-GB"/>
        </w:rPr>
        <w:t xml:space="preserve">Every edition of a cakes comes with new topics and modifications if any errors are present. In the similar way, in near future, our System will overcome the flaws if occurred, and attains new features offered to Customers for the Flexible and easy </w:t>
      </w:r>
      <w:r w:rsidR="00C51A75">
        <w:rPr>
          <w:rFonts w:ascii="Times New Roman" w:eastAsia="SimSun" w:hAnsi="Times New Roman"/>
          <w:sz w:val="28"/>
          <w:szCs w:val="28"/>
          <w:shd w:val="clear" w:color="auto" w:fill="FFFFFF"/>
          <w:lang w:val="en-GB"/>
        </w:rPr>
        <w:t>i</w:t>
      </w:r>
      <w:r w:rsidRPr="00C6566A">
        <w:rPr>
          <w:rFonts w:ascii="Times New Roman" w:eastAsia="SimSun" w:hAnsi="Times New Roman"/>
          <w:sz w:val="28"/>
          <w:szCs w:val="28"/>
          <w:shd w:val="clear" w:color="auto" w:fill="FFFFFF"/>
          <w:lang w:val="en-GB"/>
        </w:rPr>
        <w:t>nt</w:t>
      </w:r>
      <w:r w:rsidR="00C51A75">
        <w:rPr>
          <w:rFonts w:ascii="Times New Roman" w:eastAsia="SimSun" w:hAnsi="Times New Roman"/>
          <w:sz w:val="28"/>
          <w:szCs w:val="28"/>
          <w:shd w:val="clear" w:color="auto" w:fill="FFFFFF"/>
          <w:lang w:val="en-GB"/>
        </w:rPr>
        <w:t>e</w:t>
      </w:r>
      <w:r w:rsidRPr="00C6566A">
        <w:rPr>
          <w:rFonts w:ascii="Times New Roman" w:eastAsia="SimSun" w:hAnsi="Times New Roman"/>
          <w:sz w:val="28"/>
          <w:szCs w:val="28"/>
          <w:shd w:val="clear" w:color="auto" w:fill="FFFFFF"/>
          <w:lang w:val="en-GB"/>
        </w:rPr>
        <w:t xml:space="preserve">ract with Admin. Following are the Enhancements to the System. </w:t>
      </w:r>
    </w:p>
    <w:p w14:paraId="3377B539" w14:textId="77777777" w:rsidR="00761390" w:rsidRPr="00C6566A" w:rsidRDefault="00DE4F5A" w:rsidP="00995BE3">
      <w:pPr>
        <w:numPr>
          <w:ilvl w:val="0"/>
          <w:numId w:val="18"/>
        </w:numPr>
        <w:spacing w:after="0" w:line="360" w:lineRule="auto"/>
        <w:ind w:left="840"/>
        <w:jc w:val="both"/>
        <w:rPr>
          <w:rFonts w:ascii="Times New Roman" w:eastAsia="SimSun" w:hAnsi="Times New Roman"/>
          <w:sz w:val="28"/>
          <w:szCs w:val="28"/>
          <w:shd w:val="clear" w:color="auto" w:fill="FFFFFF"/>
          <w:lang w:val="en-GB"/>
        </w:rPr>
      </w:pPr>
      <w:r w:rsidRPr="00C6566A">
        <w:rPr>
          <w:rFonts w:ascii="Times New Roman" w:eastAsia="SimSun" w:hAnsi="Times New Roman"/>
          <w:sz w:val="28"/>
          <w:szCs w:val="28"/>
          <w:shd w:val="clear" w:color="auto" w:fill="FFFFFF"/>
          <w:lang w:val="en-GB"/>
        </w:rPr>
        <w:t>Providing Good User Interface</w:t>
      </w:r>
    </w:p>
    <w:p w14:paraId="12701956" w14:textId="77777777" w:rsidR="00761390" w:rsidRPr="00C6566A" w:rsidRDefault="00DE4F5A" w:rsidP="00995BE3">
      <w:pPr>
        <w:numPr>
          <w:ilvl w:val="0"/>
          <w:numId w:val="18"/>
        </w:numPr>
        <w:spacing w:after="0" w:line="360" w:lineRule="auto"/>
        <w:ind w:left="840"/>
        <w:jc w:val="both"/>
        <w:rPr>
          <w:rFonts w:ascii="Times New Roman" w:eastAsia="SimSun" w:hAnsi="Times New Roman"/>
          <w:sz w:val="28"/>
          <w:szCs w:val="28"/>
          <w:shd w:val="clear" w:color="auto" w:fill="FFFFFF"/>
          <w:lang w:val="en-GB"/>
        </w:rPr>
      </w:pPr>
      <w:r w:rsidRPr="00C6566A">
        <w:rPr>
          <w:rFonts w:ascii="Times New Roman" w:eastAsia="SimSun" w:hAnsi="Times New Roman"/>
          <w:sz w:val="28"/>
          <w:szCs w:val="28"/>
          <w:shd w:val="clear" w:color="auto" w:fill="FFFFFF"/>
          <w:lang w:val="en-GB"/>
        </w:rPr>
        <w:t>Providing New payment method</w:t>
      </w:r>
    </w:p>
    <w:p w14:paraId="7188B29C" w14:textId="77777777" w:rsidR="00761390" w:rsidRPr="00C6566A" w:rsidRDefault="00DE4F5A" w:rsidP="00995BE3">
      <w:pPr>
        <w:numPr>
          <w:ilvl w:val="0"/>
          <w:numId w:val="18"/>
        </w:numPr>
        <w:spacing w:after="0" w:line="360" w:lineRule="auto"/>
        <w:ind w:left="840"/>
        <w:jc w:val="both"/>
        <w:rPr>
          <w:rFonts w:ascii="Times New Roman" w:eastAsia="SimSun" w:hAnsi="Times New Roman"/>
          <w:sz w:val="28"/>
          <w:szCs w:val="28"/>
          <w:shd w:val="clear" w:color="auto" w:fill="FFFFFF"/>
          <w:lang w:val="en-GB"/>
        </w:rPr>
      </w:pPr>
      <w:r w:rsidRPr="00C6566A">
        <w:rPr>
          <w:rFonts w:ascii="Times New Roman" w:eastAsia="SimSun" w:hAnsi="Times New Roman"/>
          <w:sz w:val="28"/>
          <w:szCs w:val="28"/>
          <w:shd w:val="clear" w:color="auto" w:fill="FFFFFF"/>
          <w:lang w:val="en-GB"/>
        </w:rPr>
        <w:t>Add more Categories to customers</w:t>
      </w:r>
    </w:p>
    <w:p w14:paraId="2438F79F" w14:textId="77777777" w:rsidR="00761390" w:rsidRPr="00C6566A" w:rsidRDefault="00DE4F5A" w:rsidP="00995BE3">
      <w:pPr>
        <w:numPr>
          <w:ilvl w:val="0"/>
          <w:numId w:val="18"/>
        </w:numPr>
        <w:spacing w:after="0" w:line="360" w:lineRule="auto"/>
        <w:ind w:left="840"/>
        <w:jc w:val="both"/>
        <w:rPr>
          <w:rFonts w:ascii="Times New Roman" w:eastAsia="SimSun" w:hAnsi="Times New Roman"/>
          <w:sz w:val="28"/>
          <w:szCs w:val="28"/>
          <w:shd w:val="clear" w:color="auto" w:fill="FFFFFF"/>
          <w:lang w:val="en-GB"/>
        </w:rPr>
      </w:pPr>
      <w:r w:rsidRPr="00C6566A">
        <w:rPr>
          <w:rFonts w:ascii="Times New Roman" w:eastAsia="SimSun" w:hAnsi="Times New Roman"/>
          <w:sz w:val="28"/>
          <w:szCs w:val="28"/>
          <w:shd w:val="clear" w:color="auto" w:fill="FFFFFF"/>
          <w:lang w:val="en-GB"/>
        </w:rPr>
        <w:t>Try to implement the GPS system in the rental vehicles</w:t>
      </w:r>
    </w:p>
    <w:p w14:paraId="3880466F" w14:textId="77777777" w:rsidR="00761390" w:rsidRPr="00C6566A" w:rsidRDefault="00761390">
      <w:pPr>
        <w:spacing w:before="240" w:after="0"/>
        <w:jc w:val="both"/>
        <w:rPr>
          <w:rFonts w:ascii="Times New Roman" w:hAnsi="Times New Roman"/>
          <w:b/>
          <w:sz w:val="28"/>
          <w:szCs w:val="28"/>
        </w:rPr>
      </w:pPr>
    </w:p>
    <w:p w14:paraId="2C1AE897" w14:textId="77777777" w:rsidR="00761390" w:rsidRPr="00C6566A" w:rsidRDefault="00761390">
      <w:pPr>
        <w:spacing w:before="240" w:after="0"/>
        <w:jc w:val="both"/>
        <w:rPr>
          <w:rFonts w:ascii="Times New Roman" w:hAnsi="Times New Roman"/>
          <w:b/>
          <w:sz w:val="28"/>
          <w:szCs w:val="28"/>
        </w:rPr>
      </w:pPr>
    </w:p>
    <w:p w14:paraId="1F59C1A6" w14:textId="77777777" w:rsidR="00761390" w:rsidRPr="00C6566A" w:rsidRDefault="00761390">
      <w:pPr>
        <w:spacing w:before="240" w:after="0"/>
        <w:jc w:val="both"/>
        <w:rPr>
          <w:rFonts w:ascii="Times New Roman" w:hAnsi="Times New Roman"/>
          <w:b/>
          <w:sz w:val="28"/>
          <w:szCs w:val="28"/>
        </w:rPr>
      </w:pPr>
    </w:p>
    <w:p w14:paraId="5166BA25" w14:textId="77777777" w:rsidR="00761390" w:rsidRPr="00C6566A" w:rsidRDefault="00761390">
      <w:pPr>
        <w:spacing w:before="240" w:after="0"/>
        <w:jc w:val="both"/>
        <w:rPr>
          <w:rFonts w:ascii="Times New Roman" w:hAnsi="Times New Roman"/>
          <w:b/>
          <w:sz w:val="28"/>
          <w:szCs w:val="28"/>
        </w:rPr>
      </w:pPr>
    </w:p>
    <w:p w14:paraId="6D000A29" w14:textId="77777777" w:rsidR="00761390" w:rsidRPr="00C6566A" w:rsidRDefault="00761390">
      <w:pPr>
        <w:spacing w:before="240" w:after="0"/>
        <w:jc w:val="both"/>
        <w:rPr>
          <w:rFonts w:ascii="Times New Roman" w:hAnsi="Times New Roman"/>
          <w:b/>
          <w:sz w:val="28"/>
          <w:szCs w:val="28"/>
        </w:rPr>
      </w:pPr>
    </w:p>
    <w:p w14:paraId="3592B63D" w14:textId="77777777" w:rsidR="00761390" w:rsidRPr="00C6566A" w:rsidRDefault="00761390">
      <w:pPr>
        <w:spacing w:before="240" w:after="0"/>
        <w:jc w:val="both"/>
        <w:rPr>
          <w:rFonts w:ascii="Times New Roman" w:hAnsi="Times New Roman"/>
          <w:b/>
          <w:sz w:val="28"/>
          <w:szCs w:val="28"/>
        </w:rPr>
      </w:pPr>
    </w:p>
    <w:p w14:paraId="58661900" w14:textId="77777777" w:rsidR="00761390" w:rsidRPr="00C6566A" w:rsidRDefault="00761390">
      <w:pPr>
        <w:spacing w:before="240" w:after="0"/>
        <w:jc w:val="both"/>
        <w:rPr>
          <w:rFonts w:ascii="Times New Roman" w:hAnsi="Times New Roman"/>
          <w:b/>
          <w:sz w:val="28"/>
          <w:szCs w:val="28"/>
        </w:rPr>
      </w:pPr>
    </w:p>
    <w:p w14:paraId="5FDA02D8" w14:textId="77777777" w:rsidR="00761390" w:rsidRPr="00C6566A" w:rsidRDefault="00761390">
      <w:pPr>
        <w:spacing w:before="240" w:after="0"/>
        <w:jc w:val="both"/>
        <w:rPr>
          <w:rFonts w:ascii="Times New Roman" w:hAnsi="Times New Roman"/>
          <w:b/>
          <w:sz w:val="28"/>
          <w:szCs w:val="28"/>
        </w:rPr>
      </w:pPr>
    </w:p>
    <w:p w14:paraId="49ABFD3F" w14:textId="77777777" w:rsidR="00761390" w:rsidRPr="00C6566A" w:rsidRDefault="00761390">
      <w:pPr>
        <w:spacing w:before="240" w:after="0"/>
        <w:jc w:val="both"/>
        <w:rPr>
          <w:rFonts w:ascii="Times New Roman" w:hAnsi="Times New Roman"/>
          <w:b/>
          <w:sz w:val="28"/>
          <w:szCs w:val="28"/>
        </w:rPr>
      </w:pPr>
    </w:p>
    <w:p w14:paraId="661F3F7D" w14:textId="77777777" w:rsidR="00761390" w:rsidRPr="00C6566A" w:rsidRDefault="00761390">
      <w:pPr>
        <w:spacing w:before="240" w:after="0"/>
        <w:jc w:val="both"/>
        <w:rPr>
          <w:rFonts w:ascii="Times New Roman" w:hAnsi="Times New Roman"/>
          <w:b/>
          <w:sz w:val="28"/>
          <w:szCs w:val="28"/>
        </w:rPr>
      </w:pPr>
    </w:p>
    <w:p w14:paraId="57D383F0" w14:textId="77777777" w:rsidR="00761390" w:rsidRPr="00C6566A" w:rsidRDefault="00761390">
      <w:pPr>
        <w:spacing w:before="240" w:after="0"/>
        <w:jc w:val="both"/>
        <w:rPr>
          <w:rFonts w:ascii="Times New Roman" w:hAnsi="Times New Roman"/>
          <w:b/>
          <w:sz w:val="28"/>
          <w:szCs w:val="28"/>
        </w:rPr>
      </w:pPr>
    </w:p>
    <w:p w14:paraId="68796CBF" w14:textId="77777777" w:rsidR="00761390" w:rsidRPr="00C6566A" w:rsidRDefault="00761390">
      <w:pPr>
        <w:spacing w:before="240" w:after="0"/>
        <w:jc w:val="both"/>
        <w:rPr>
          <w:rFonts w:ascii="Times New Roman" w:hAnsi="Times New Roman"/>
          <w:b/>
          <w:sz w:val="28"/>
          <w:szCs w:val="28"/>
        </w:rPr>
      </w:pPr>
    </w:p>
    <w:p w14:paraId="2824048C" w14:textId="319ED3D7" w:rsidR="00761390" w:rsidRPr="003B1332" w:rsidRDefault="00DE4F5A">
      <w:pPr>
        <w:spacing w:before="240" w:after="0"/>
        <w:jc w:val="center"/>
        <w:rPr>
          <w:rFonts w:ascii="Times New Roman" w:hAnsi="Times New Roman"/>
          <w:b/>
          <w:sz w:val="32"/>
          <w:szCs w:val="32"/>
          <w:u w:val="single"/>
        </w:rPr>
      </w:pPr>
      <w:r w:rsidRPr="003B1332">
        <w:rPr>
          <w:rFonts w:ascii="Times New Roman" w:hAnsi="Times New Roman"/>
          <w:b/>
          <w:sz w:val="32"/>
          <w:szCs w:val="32"/>
          <w:u w:val="single"/>
        </w:rPr>
        <w:lastRenderedPageBreak/>
        <w:t>CHAPTER</w:t>
      </w:r>
      <w:r w:rsidR="004364AD" w:rsidRPr="003B1332">
        <w:rPr>
          <w:rFonts w:ascii="Times New Roman" w:hAnsi="Times New Roman"/>
          <w:b/>
          <w:sz w:val="32"/>
          <w:szCs w:val="32"/>
          <w:u w:val="single"/>
        </w:rPr>
        <w:t>-</w:t>
      </w:r>
      <w:r w:rsidRPr="003B1332">
        <w:rPr>
          <w:rFonts w:ascii="Times New Roman" w:hAnsi="Times New Roman"/>
          <w:b/>
          <w:sz w:val="32"/>
          <w:szCs w:val="32"/>
          <w:u w:val="single"/>
        </w:rPr>
        <w:t>XII</w:t>
      </w:r>
      <w:r w:rsidR="004364AD" w:rsidRPr="003B1332">
        <w:rPr>
          <w:rFonts w:ascii="Times New Roman" w:hAnsi="Times New Roman"/>
          <w:b/>
          <w:sz w:val="32"/>
          <w:szCs w:val="32"/>
          <w:u w:val="single"/>
        </w:rPr>
        <w:t>I</w:t>
      </w:r>
    </w:p>
    <w:p w14:paraId="08CF40C2" w14:textId="77777777" w:rsidR="00761390" w:rsidRPr="00C6566A" w:rsidRDefault="00DE4F5A">
      <w:pPr>
        <w:spacing w:before="240" w:after="0"/>
        <w:jc w:val="center"/>
        <w:rPr>
          <w:rFonts w:ascii="Times New Roman" w:hAnsi="Times New Roman"/>
          <w:b/>
          <w:sz w:val="32"/>
          <w:szCs w:val="32"/>
          <w:u w:val="single"/>
        </w:rPr>
      </w:pPr>
      <w:r w:rsidRPr="00C6566A">
        <w:rPr>
          <w:rFonts w:ascii="Times New Roman" w:hAnsi="Times New Roman"/>
          <w:b/>
          <w:sz w:val="32"/>
          <w:szCs w:val="32"/>
          <w:u w:val="single"/>
        </w:rPr>
        <w:t>REFFERENCES</w:t>
      </w:r>
    </w:p>
    <w:p w14:paraId="33A7E196" w14:textId="77777777" w:rsidR="007A03EB" w:rsidRDefault="007A03EB" w:rsidP="007A03EB">
      <w:pPr>
        <w:spacing w:before="240" w:after="0"/>
        <w:jc w:val="both"/>
        <w:rPr>
          <w:rFonts w:ascii="Times New Roman" w:hAnsi="Times New Roman"/>
          <w:b/>
          <w:bCs/>
          <w:sz w:val="28"/>
          <w:szCs w:val="28"/>
          <w:lang w:val="en-US"/>
        </w:rPr>
      </w:pPr>
    </w:p>
    <w:p w14:paraId="7AB29C1A" w14:textId="77777777" w:rsidR="007A03EB" w:rsidRPr="003B1332" w:rsidRDefault="007A03EB" w:rsidP="003B1332">
      <w:pPr>
        <w:pStyle w:val="ListParagraph"/>
        <w:numPr>
          <w:ilvl w:val="0"/>
          <w:numId w:val="50"/>
        </w:numPr>
        <w:spacing w:before="240" w:after="0"/>
        <w:jc w:val="both"/>
        <w:rPr>
          <w:rFonts w:ascii="Times New Roman" w:hAnsi="Times New Roman"/>
          <w:b/>
          <w:bCs/>
          <w:sz w:val="28"/>
          <w:szCs w:val="28"/>
          <w:lang w:val="en-US"/>
        </w:rPr>
      </w:pPr>
      <w:hyperlink r:id="rId16" w:history="1">
        <w:r w:rsidRPr="003B1332">
          <w:rPr>
            <w:rStyle w:val="Hyperlink"/>
            <w:rFonts w:ascii="Times New Roman" w:hAnsi="Times New Roman"/>
            <w:b/>
            <w:bCs/>
            <w:sz w:val="28"/>
            <w:szCs w:val="28"/>
            <w:lang w:val="en-US"/>
          </w:rPr>
          <w:t>Anglo-Bangla Language-Based AI Chatbot for Bangladeshi University Admission System</w:t>
        </w:r>
      </w:hyperlink>
    </w:p>
    <w:p w14:paraId="311B7F37" w14:textId="63C04CFF" w:rsidR="007A03EB" w:rsidRPr="007A03EB" w:rsidRDefault="003B1332" w:rsidP="007A03EB">
      <w:pPr>
        <w:spacing w:before="240" w:after="0"/>
        <w:jc w:val="both"/>
        <w:rPr>
          <w:rFonts w:ascii="Times New Roman" w:hAnsi="Times New Roman"/>
          <w:b/>
          <w:bCs/>
          <w:sz w:val="28"/>
          <w:szCs w:val="28"/>
          <w:lang w:val="en-US"/>
        </w:rPr>
      </w:pPr>
      <w:r>
        <w:t xml:space="preserve">               </w:t>
      </w:r>
      <w:hyperlink r:id="rId17" w:tgtFrame="_self" w:history="1">
        <w:r w:rsidR="007A03EB" w:rsidRPr="007A03EB">
          <w:rPr>
            <w:rStyle w:val="Hyperlink"/>
            <w:rFonts w:ascii="Times New Roman" w:hAnsi="Times New Roman"/>
            <w:b/>
            <w:bCs/>
            <w:sz w:val="28"/>
            <w:szCs w:val="28"/>
            <w:lang w:val="en-US"/>
          </w:rPr>
          <w:t xml:space="preserve">Koushik Chandra </w:t>
        </w:r>
        <w:proofErr w:type="spellStart"/>
        <w:r w:rsidR="007A03EB" w:rsidRPr="007A03EB">
          <w:rPr>
            <w:rStyle w:val="Hyperlink"/>
            <w:rFonts w:ascii="Times New Roman" w:hAnsi="Times New Roman"/>
            <w:b/>
            <w:bCs/>
            <w:sz w:val="28"/>
            <w:szCs w:val="28"/>
            <w:lang w:val="en-US"/>
          </w:rPr>
          <w:t>Sarker</w:t>
        </w:r>
      </w:hyperlink>
      <w:r w:rsidR="007A03EB" w:rsidRPr="007A03EB">
        <w:rPr>
          <w:rFonts w:ascii="Times New Roman" w:hAnsi="Times New Roman"/>
          <w:b/>
          <w:bCs/>
          <w:sz w:val="28"/>
          <w:szCs w:val="28"/>
          <w:lang w:val="en-US"/>
        </w:rPr>
        <w:t>;</w:t>
      </w:r>
      <w:hyperlink r:id="rId18" w:tgtFrame="_self" w:history="1">
        <w:r w:rsidR="007A03EB" w:rsidRPr="007A03EB">
          <w:rPr>
            <w:rStyle w:val="Hyperlink"/>
            <w:rFonts w:ascii="Times New Roman" w:hAnsi="Times New Roman"/>
            <w:b/>
            <w:bCs/>
            <w:sz w:val="28"/>
            <w:szCs w:val="28"/>
            <w:lang w:val="en-US"/>
          </w:rPr>
          <w:t>Md</w:t>
        </w:r>
        <w:proofErr w:type="spellEnd"/>
        <w:r w:rsidR="007A03EB" w:rsidRPr="007A03EB">
          <w:rPr>
            <w:rStyle w:val="Hyperlink"/>
            <w:rFonts w:ascii="Times New Roman" w:hAnsi="Times New Roman"/>
            <w:b/>
            <w:bCs/>
            <w:sz w:val="28"/>
            <w:szCs w:val="28"/>
            <w:lang w:val="en-US"/>
          </w:rPr>
          <w:t xml:space="preserve">. </w:t>
        </w:r>
        <w:proofErr w:type="spellStart"/>
        <w:r w:rsidR="007A03EB" w:rsidRPr="007A03EB">
          <w:rPr>
            <w:rStyle w:val="Hyperlink"/>
            <w:rFonts w:ascii="Times New Roman" w:hAnsi="Times New Roman"/>
            <w:b/>
            <w:bCs/>
            <w:sz w:val="28"/>
            <w:szCs w:val="28"/>
            <w:lang w:val="en-US"/>
          </w:rPr>
          <w:t>Mijanur</w:t>
        </w:r>
        <w:proofErr w:type="spellEnd"/>
        <w:r w:rsidR="007A03EB" w:rsidRPr="007A03EB">
          <w:rPr>
            <w:rStyle w:val="Hyperlink"/>
            <w:rFonts w:ascii="Times New Roman" w:hAnsi="Times New Roman"/>
            <w:b/>
            <w:bCs/>
            <w:sz w:val="28"/>
            <w:szCs w:val="28"/>
            <w:lang w:val="en-US"/>
          </w:rPr>
          <w:t xml:space="preserve"> </w:t>
        </w:r>
        <w:proofErr w:type="spellStart"/>
        <w:r w:rsidR="007A03EB" w:rsidRPr="007A03EB">
          <w:rPr>
            <w:rStyle w:val="Hyperlink"/>
            <w:rFonts w:ascii="Times New Roman" w:hAnsi="Times New Roman"/>
            <w:b/>
            <w:bCs/>
            <w:sz w:val="28"/>
            <w:szCs w:val="28"/>
            <w:lang w:val="en-US"/>
          </w:rPr>
          <w:t>Rahman</w:t>
        </w:r>
      </w:hyperlink>
      <w:r w:rsidR="007A03EB" w:rsidRPr="007A03EB">
        <w:rPr>
          <w:rFonts w:ascii="Times New Roman" w:hAnsi="Times New Roman"/>
          <w:b/>
          <w:bCs/>
          <w:sz w:val="28"/>
          <w:szCs w:val="28"/>
          <w:lang w:val="en-US"/>
        </w:rPr>
        <w:t>;</w:t>
      </w:r>
      <w:hyperlink r:id="rId19" w:tgtFrame="_self" w:history="1">
        <w:r w:rsidR="007A03EB" w:rsidRPr="007A03EB">
          <w:rPr>
            <w:rStyle w:val="Hyperlink"/>
            <w:rFonts w:ascii="Times New Roman" w:hAnsi="Times New Roman"/>
            <w:b/>
            <w:bCs/>
            <w:sz w:val="28"/>
            <w:szCs w:val="28"/>
            <w:lang w:val="en-US"/>
          </w:rPr>
          <w:t>Abu</w:t>
        </w:r>
        <w:proofErr w:type="spellEnd"/>
        <w:r w:rsidR="007A03EB" w:rsidRPr="007A03EB">
          <w:rPr>
            <w:rStyle w:val="Hyperlink"/>
            <w:rFonts w:ascii="Times New Roman" w:hAnsi="Times New Roman"/>
            <w:b/>
            <w:bCs/>
            <w:sz w:val="28"/>
            <w:szCs w:val="28"/>
            <w:lang w:val="en-US"/>
          </w:rPr>
          <w:t xml:space="preserve"> Siam</w:t>
        </w:r>
      </w:hyperlink>
    </w:p>
    <w:p w14:paraId="06EC3EDF" w14:textId="46BEAAEB" w:rsidR="007A03EB" w:rsidRDefault="003B1332" w:rsidP="007A03EB">
      <w:pPr>
        <w:spacing w:before="240" w:after="0"/>
        <w:jc w:val="both"/>
        <w:rPr>
          <w:rStyle w:val="Hyperlink"/>
          <w:rFonts w:ascii="Times New Roman" w:hAnsi="Times New Roman"/>
          <w:b/>
          <w:bCs/>
          <w:sz w:val="28"/>
          <w:szCs w:val="28"/>
          <w:lang w:val="en-US"/>
        </w:rPr>
      </w:pPr>
      <w:r>
        <w:t xml:space="preserve">               </w:t>
      </w:r>
      <w:hyperlink r:id="rId20" w:history="1">
        <w:r w:rsidR="007A03EB" w:rsidRPr="007A03EB">
          <w:rPr>
            <w:rStyle w:val="Hyperlink"/>
            <w:rFonts w:ascii="Times New Roman" w:hAnsi="Times New Roman"/>
            <w:b/>
            <w:bCs/>
            <w:sz w:val="28"/>
            <w:szCs w:val="28"/>
            <w:lang w:val="en-US"/>
          </w:rPr>
          <w:t xml:space="preserve">2023 International Conference on Communications, </w:t>
        </w:r>
        <w:proofErr w:type="gramStart"/>
        <w:r w:rsidR="007A03EB" w:rsidRPr="007A03EB">
          <w:rPr>
            <w:rStyle w:val="Hyperlink"/>
            <w:rFonts w:ascii="Times New Roman" w:hAnsi="Times New Roman"/>
            <w:b/>
            <w:bCs/>
            <w:sz w:val="28"/>
            <w:szCs w:val="28"/>
            <w:lang w:val="en-US"/>
          </w:rPr>
          <w:t xml:space="preserve">Computing </w:t>
        </w:r>
        <w:r>
          <w:rPr>
            <w:rStyle w:val="Hyperlink"/>
            <w:rFonts w:ascii="Times New Roman" w:hAnsi="Times New Roman"/>
            <w:b/>
            <w:bCs/>
            <w:sz w:val="28"/>
            <w:szCs w:val="28"/>
            <w:lang w:val="en-US"/>
          </w:rPr>
          <w:t xml:space="preserve"> and</w:t>
        </w:r>
        <w:proofErr w:type="gramEnd"/>
      </w:hyperlink>
    </w:p>
    <w:p w14:paraId="43B98B1E" w14:textId="68007AD5" w:rsidR="003B1332" w:rsidRPr="003B1332" w:rsidRDefault="003B1332" w:rsidP="007A03EB">
      <w:pPr>
        <w:spacing w:before="240" w:after="0"/>
        <w:jc w:val="both"/>
        <w:rPr>
          <w:rFonts w:ascii="Times New Roman" w:hAnsi="Times New Roman"/>
          <w:b/>
          <w:bCs/>
          <w:sz w:val="28"/>
          <w:szCs w:val="28"/>
          <w:u w:val="single"/>
          <w:lang w:val="en-US"/>
        </w:rPr>
      </w:pPr>
      <w:r w:rsidRPr="003B1332">
        <w:rPr>
          <w:rStyle w:val="Hyperlink"/>
          <w:rFonts w:ascii="Times New Roman" w:hAnsi="Times New Roman"/>
          <w:b/>
          <w:bCs/>
          <w:sz w:val="28"/>
          <w:szCs w:val="28"/>
          <w:u w:val="none"/>
          <w:lang w:val="en-US"/>
        </w:rPr>
        <w:t xml:space="preserve">          </w:t>
      </w:r>
      <w:r w:rsidRPr="003B1332">
        <w:rPr>
          <w:rStyle w:val="Hyperlink"/>
          <w:rFonts w:ascii="Times New Roman" w:hAnsi="Times New Roman"/>
          <w:b/>
          <w:bCs/>
          <w:sz w:val="28"/>
          <w:szCs w:val="28"/>
          <w:lang w:val="en-US"/>
        </w:rPr>
        <w:t>Artificial Intelligence (CCCAI)</w:t>
      </w:r>
    </w:p>
    <w:p w14:paraId="303494FB" w14:textId="7394085E" w:rsidR="007A03EB" w:rsidRPr="007A03EB" w:rsidRDefault="003B1332" w:rsidP="007A03EB">
      <w:pPr>
        <w:spacing w:before="240" w:after="0"/>
        <w:jc w:val="both"/>
        <w:rPr>
          <w:rFonts w:ascii="Times New Roman" w:hAnsi="Times New Roman"/>
          <w:b/>
          <w:bCs/>
          <w:sz w:val="28"/>
          <w:szCs w:val="28"/>
          <w:lang w:val="en-US"/>
        </w:rPr>
      </w:pPr>
      <w:r>
        <w:rPr>
          <w:rFonts w:ascii="Times New Roman" w:hAnsi="Times New Roman"/>
          <w:b/>
          <w:bCs/>
          <w:sz w:val="28"/>
          <w:szCs w:val="28"/>
          <w:lang w:val="en-US"/>
        </w:rPr>
        <w:t xml:space="preserve">          </w:t>
      </w:r>
      <w:r w:rsidR="007A03EB" w:rsidRPr="007A03EB">
        <w:rPr>
          <w:rFonts w:ascii="Times New Roman" w:hAnsi="Times New Roman"/>
          <w:b/>
          <w:bCs/>
          <w:sz w:val="28"/>
          <w:szCs w:val="28"/>
          <w:lang w:val="en-US"/>
        </w:rPr>
        <w:t>Year: 2023 | Conference Paper | Publisher: IEEE</w:t>
      </w:r>
    </w:p>
    <w:p w14:paraId="5D7072DE" w14:textId="77777777" w:rsidR="007A03EB" w:rsidRDefault="007A03EB" w:rsidP="007A03EB">
      <w:pPr>
        <w:spacing w:before="240" w:after="0"/>
        <w:jc w:val="both"/>
        <w:rPr>
          <w:rFonts w:ascii="Times New Roman" w:hAnsi="Times New Roman"/>
          <w:b/>
          <w:bCs/>
          <w:sz w:val="28"/>
          <w:szCs w:val="28"/>
          <w:lang w:val="en-US"/>
        </w:rPr>
      </w:pPr>
    </w:p>
    <w:p w14:paraId="34DDBEED" w14:textId="2C308BD0" w:rsidR="007A03EB" w:rsidRPr="003B1332" w:rsidRDefault="007A03EB" w:rsidP="003B1332">
      <w:pPr>
        <w:pStyle w:val="ListParagraph"/>
        <w:numPr>
          <w:ilvl w:val="0"/>
          <w:numId w:val="50"/>
        </w:numPr>
        <w:spacing w:before="240" w:after="0"/>
        <w:jc w:val="both"/>
        <w:rPr>
          <w:rFonts w:ascii="Times New Roman" w:hAnsi="Times New Roman"/>
          <w:b/>
          <w:bCs/>
          <w:sz w:val="28"/>
          <w:szCs w:val="28"/>
          <w:lang w:val="en-US"/>
        </w:rPr>
      </w:pPr>
      <w:hyperlink r:id="rId21" w:history="1">
        <w:r w:rsidRPr="003B1332">
          <w:rPr>
            <w:rStyle w:val="Hyperlink"/>
            <w:rFonts w:ascii="Times New Roman" w:hAnsi="Times New Roman"/>
            <w:b/>
            <w:bCs/>
            <w:sz w:val="28"/>
            <w:szCs w:val="28"/>
            <w:lang w:val="en-US"/>
          </w:rPr>
          <w:t>Introducing an AI Chatbot to Assist in Patient Admission to MRI Examinations</w:t>
        </w:r>
      </w:hyperlink>
    </w:p>
    <w:p w14:paraId="39F25840" w14:textId="2ECD4B69" w:rsidR="007A03EB" w:rsidRPr="007A03EB" w:rsidRDefault="003B1332" w:rsidP="007A03EB">
      <w:pPr>
        <w:spacing w:before="240" w:after="0"/>
        <w:jc w:val="both"/>
        <w:rPr>
          <w:rFonts w:ascii="Times New Roman" w:hAnsi="Times New Roman"/>
          <w:b/>
          <w:bCs/>
          <w:sz w:val="28"/>
          <w:szCs w:val="28"/>
          <w:lang w:val="en-US"/>
        </w:rPr>
      </w:pPr>
      <w:r>
        <w:t xml:space="preserve">             </w:t>
      </w:r>
      <w:hyperlink r:id="rId22" w:tgtFrame="_self" w:history="1">
        <w:r w:rsidR="007A03EB" w:rsidRPr="007A03EB">
          <w:rPr>
            <w:rStyle w:val="Hyperlink"/>
            <w:rFonts w:ascii="Times New Roman" w:hAnsi="Times New Roman"/>
            <w:b/>
            <w:bCs/>
            <w:sz w:val="28"/>
            <w:szCs w:val="28"/>
            <w:lang w:val="en-US"/>
          </w:rPr>
          <w:t xml:space="preserve">Mohamad Jawad </w:t>
        </w:r>
        <w:proofErr w:type="spellStart"/>
        <w:r w:rsidR="007A03EB" w:rsidRPr="007A03EB">
          <w:rPr>
            <w:rStyle w:val="Hyperlink"/>
            <w:rFonts w:ascii="Times New Roman" w:hAnsi="Times New Roman"/>
            <w:b/>
            <w:bCs/>
            <w:sz w:val="28"/>
            <w:szCs w:val="28"/>
            <w:lang w:val="en-US"/>
          </w:rPr>
          <w:t>Sharafeddine</w:t>
        </w:r>
      </w:hyperlink>
      <w:r w:rsidR="007A03EB" w:rsidRPr="007A03EB">
        <w:rPr>
          <w:rFonts w:ascii="Times New Roman" w:hAnsi="Times New Roman"/>
          <w:b/>
          <w:bCs/>
          <w:sz w:val="28"/>
          <w:szCs w:val="28"/>
          <w:lang w:val="en-US"/>
        </w:rPr>
        <w:t>;</w:t>
      </w:r>
      <w:hyperlink r:id="rId23" w:tgtFrame="_self" w:history="1">
        <w:r w:rsidR="007A03EB" w:rsidRPr="007A03EB">
          <w:rPr>
            <w:rStyle w:val="Hyperlink"/>
            <w:rFonts w:ascii="Times New Roman" w:hAnsi="Times New Roman"/>
            <w:b/>
            <w:bCs/>
            <w:sz w:val="28"/>
            <w:szCs w:val="28"/>
            <w:lang w:val="en-US"/>
          </w:rPr>
          <w:t>Jamal</w:t>
        </w:r>
        <w:proofErr w:type="spellEnd"/>
        <w:r w:rsidR="007A03EB" w:rsidRPr="007A03EB">
          <w:rPr>
            <w:rStyle w:val="Hyperlink"/>
            <w:rFonts w:ascii="Times New Roman" w:hAnsi="Times New Roman"/>
            <w:b/>
            <w:bCs/>
            <w:sz w:val="28"/>
            <w:szCs w:val="28"/>
            <w:lang w:val="en-US"/>
          </w:rPr>
          <w:t xml:space="preserve"> </w:t>
        </w:r>
        <w:proofErr w:type="spellStart"/>
        <w:r w:rsidR="007A03EB" w:rsidRPr="007A03EB">
          <w:rPr>
            <w:rStyle w:val="Hyperlink"/>
            <w:rFonts w:ascii="Times New Roman" w:hAnsi="Times New Roman"/>
            <w:b/>
            <w:bCs/>
            <w:sz w:val="28"/>
            <w:szCs w:val="28"/>
            <w:lang w:val="en-US"/>
          </w:rPr>
          <w:t>Charara</w:t>
        </w:r>
      </w:hyperlink>
      <w:r w:rsidR="007A03EB" w:rsidRPr="007A03EB">
        <w:rPr>
          <w:rFonts w:ascii="Times New Roman" w:hAnsi="Times New Roman"/>
          <w:b/>
          <w:bCs/>
          <w:sz w:val="28"/>
          <w:szCs w:val="28"/>
          <w:lang w:val="en-US"/>
        </w:rPr>
        <w:t>;</w:t>
      </w:r>
      <w:hyperlink r:id="rId24" w:tgtFrame="_self" w:history="1">
        <w:r w:rsidR="007A03EB" w:rsidRPr="007A03EB">
          <w:rPr>
            <w:rStyle w:val="Hyperlink"/>
            <w:rFonts w:ascii="Times New Roman" w:hAnsi="Times New Roman"/>
            <w:b/>
            <w:bCs/>
            <w:sz w:val="28"/>
            <w:szCs w:val="28"/>
            <w:lang w:val="en-US"/>
          </w:rPr>
          <w:t>Maroun</w:t>
        </w:r>
        <w:proofErr w:type="spellEnd"/>
        <w:r w:rsidR="007A03EB" w:rsidRPr="007A03EB">
          <w:rPr>
            <w:rStyle w:val="Hyperlink"/>
            <w:rFonts w:ascii="Times New Roman" w:hAnsi="Times New Roman"/>
            <w:b/>
            <w:bCs/>
            <w:sz w:val="28"/>
            <w:szCs w:val="28"/>
            <w:lang w:val="en-US"/>
          </w:rPr>
          <w:t xml:space="preserve"> </w:t>
        </w:r>
        <w:proofErr w:type="spellStart"/>
        <w:r w:rsidR="007A03EB" w:rsidRPr="007A03EB">
          <w:rPr>
            <w:rStyle w:val="Hyperlink"/>
            <w:rFonts w:ascii="Times New Roman" w:hAnsi="Times New Roman"/>
            <w:b/>
            <w:bCs/>
            <w:sz w:val="28"/>
            <w:szCs w:val="28"/>
            <w:lang w:val="en-US"/>
          </w:rPr>
          <w:t>Geryes</w:t>
        </w:r>
        <w:proofErr w:type="spellEnd"/>
      </w:hyperlink>
    </w:p>
    <w:p w14:paraId="21305409" w14:textId="7DD0431E" w:rsidR="007A03EB" w:rsidRDefault="003B1332" w:rsidP="007A03EB">
      <w:pPr>
        <w:spacing w:before="240" w:after="0"/>
        <w:jc w:val="both"/>
        <w:rPr>
          <w:rStyle w:val="Hyperlink"/>
          <w:rFonts w:ascii="Times New Roman" w:hAnsi="Times New Roman"/>
          <w:b/>
          <w:bCs/>
          <w:sz w:val="28"/>
          <w:szCs w:val="28"/>
          <w:lang w:val="en-US"/>
        </w:rPr>
      </w:pPr>
      <w:r>
        <w:t xml:space="preserve">             </w:t>
      </w:r>
      <w:hyperlink r:id="rId25" w:history="1">
        <w:r w:rsidR="007A03EB" w:rsidRPr="007A03EB">
          <w:rPr>
            <w:rStyle w:val="Hyperlink"/>
            <w:rFonts w:ascii="Times New Roman" w:hAnsi="Times New Roman"/>
            <w:b/>
            <w:bCs/>
            <w:sz w:val="28"/>
            <w:szCs w:val="28"/>
            <w:lang w:val="en-US"/>
          </w:rPr>
          <w:t xml:space="preserve">2023 Seventh International Conference on Advances in Biomedical </w:t>
        </w:r>
        <w:r>
          <w:rPr>
            <w:rStyle w:val="Hyperlink"/>
            <w:rFonts w:ascii="Times New Roman" w:hAnsi="Times New Roman"/>
            <w:b/>
            <w:bCs/>
            <w:sz w:val="28"/>
            <w:szCs w:val="28"/>
            <w:lang w:val="en-US"/>
          </w:rPr>
          <w:t xml:space="preserve"> </w:t>
        </w:r>
      </w:hyperlink>
    </w:p>
    <w:p w14:paraId="0EE2C4F9" w14:textId="736ED670" w:rsidR="003B1332" w:rsidRPr="003B1332" w:rsidRDefault="003B1332" w:rsidP="007A03EB">
      <w:pPr>
        <w:spacing w:before="240" w:after="0"/>
        <w:jc w:val="both"/>
        <w:rPr>
          <w:rFonts w:ascii="Times New Roman" w:hAnsi="Times New Roman"/>
          <w:b/>
          <w:bCs/>
          <w:sz w:val="28"/>
          <w:szCs w:val="28"/>
          <w:u w:val="single"/>
          <w:lang w:val="en-US"/>
        </w:rPr>
      </w:pPr>
      <w:r w:rsidRPr="003B1332">
        <w:rPr>
          <w:rStyle w:val="Hyperlink"/>
          <w:rFonts w:ascii="Times New Roman" w:hAnsi="Times New Roman"/>
          <w:b/>
          <w:bCs/>
          <w:sz w:val="28"/>
          <w:szCs w:val="28"/>
          <w:u w:val="none"/>
          <w:lang w:val="en-US"/>
        </w:rPr>
        <w:t xml:space="preserve">         </w:t>
      </w:r>
      <w:r w:rsidRPr="003B1332">
        <w:rPr>
          <w:rStyle w:val="Hyperlink"/>
          <w:rFonts w:ascii="Times New Roman" w:hAnsi="Times New Roman"/>
          <w:b/>
          <w:bCs/>
          <w:sz w:val="28"/>
          <w:szCs w:val="28"/>
          <w:lang w:val="en-US"/>
        </w:rPr>
        <w:t>Engineering (ICABME)</w:t>
      </w:r>
    </w:p>
    <w:p w14:paraId="5614AD5E" w14:textId="7FD0D63D" w:rsidR="007A03EB" w:rsidRDefault="003B1332" w:rsidP="007A03EB">
      <w:pPr>
        <w:spacing w:before="240" w:after="0"/>
        <w:jc w:val="both"/>
        <w:rPr>
          <w:rFonts w:ascii="Times New Roman" w:hAnsi="Times New Roman"/>
          <w:b/>
          <w:bCs/>
          <w:sz w:val="28"/>
          <w:szCs w:val="28"/>
          <w:lang w:val="en-US"/>
        </w:rPr>
      </w:pPr>
      <w:r>
        <w:rPr>
          <w:rFonts w:ascii="Times New Roman" w:hAnsi="Times New Roman"/>
          <w:b/>
          <w:bCs/>
          <w:sz w:val="28"/>
          <w:szCs w:val="28"/>
          <w:lang w:val="en-US"/>
        </w:rPr>
        <w:t xml:space="preserve">        </w:t>
      </w:r>
      <w:r w:rsidR="007A03EB" w:rsidRPr="007A03EB">
        <w:rPr>
          <w:rFonts w:ascii="Times New Roman" w:hAnsi="Times New Roman"/>
          <w:b/>
          <w:bCs/>
          <w:sz w:val="28"/>
          <w:szCs w:val="28"/>
          <w:lang w:val="en-US"/>
        </w:rPr>
        <w:t>Year: 2023 | Conference Paper | Publisher: IEEE</w:t>
      </w:r>
    </w:p>
    <w:p w14:paraId="680D60E0" w14:textId="77777777" w:rsidR="007A03EB" w:rsidRDefault="007A03EB" w:rsidP="007A03EB">
      <w:pPr>
        <w:spacing w:before="240" w:after="0"/>
        <w:jc w:val="both"/>
        <w:rPr>
          <w:rFonts w:ascii="Times New Roman" w:hAnsi="Times New Roman"/>
          <w:b/>
          <w:bCs/>
          <w:sz w:val="28"/>
          <w:szCs w:val="28"/>
          <w:lang w:val="en-US"/>
        </w:rPr>
      </w:pPr>
    </w:p>
    <w:p w14:paraId="6A645BDD" w14:textId="77777777" w:rsidR="007A03EB" w:rsidRPr="003B1332" w:rsidRDefault="007A03EB" w:rsidP="003B1332">
      <w:pPr>
        <w:pStyle w:val="ListParagraph"/>
        <w:numPr>
          <w:ilvl w:val="0"/>
          <w:numId w:val="50"/>
        </w:numPr>
        <w:spacing w:before="240" w:after="0"/>
        <w:jc w:val="both"/>
        <w:rPr>
          <w:rFonts w:ascii="Times New Roman" w:hAnsi="Times New Roman"/>
          <w:b/>
          <w:bCs/>
          <w:sz w:val="28"/>
          <w:szCs w:val="28"/>
          <w:lang w:val="en-US"/>
        </w:rPr>
      </w:pPr>
      <w:hyperlink r:id="rId26" w:history="1">
        <w:r w:rsidRPr="003B1332">
          <w:rPr>
            <w:rStyle w:val="Hyperlink"/>
            <w:rFonts w:ascii="Times New Roman" w:hAnsi="Times New Roman"/>
            <w:b/>
            <w:bCs/>
            <w:sz w:val="28"/>
            <w:szCs w:val="28"/>
            <w:lang w:val="en-US"/>
          </w:rPr>
          <w:t>AI Chatbot For Answering FAQ’s</w:t>
        </w:r>
      </w:hyperlink>
    </w:p>
    <w:p w14:paraId="27251C2E" w14:textId="6705DFA3" w:rsidR="007A03EB" w:rsidRPr="007A03EB" w:rsidRDefault="003B1332" w:rsidP="007A03EB">
      <w:pPr>
        <w:spacing w:before="240" w:after="0"/>
        <w:jc w:val="both"/>
        <w:rPr>
          <w:rFonts w:ascii="Times New Roman" w:hAnsi="Times New Roman"/>
          <w:b/>
          <w:sz w:val="28"/>
          <w:szCs w:val="28"/>
          <w:lang w:val="en-US"/>
        </w:rPr>
      </w:pPr>
      <w:r>
        <w:t xml:space="preserve">             </w:t>
      </w:r>
      <w:hyperlink r:id="rId27" w:tgtFrame="_self" w:history="1">
        <w:r w:rsidR="007A03EB" w:rsidRPr="007A03EB">
          <w:rPr>
            <w:rStyle w:val="Hyperlink"/>
            <w:rFonts w:ascii="Times New Roman" w:hAnsi="Times New Roman"/>
            <w:b/>
            <w:sz w:val="28"/>
            <w:szCs w:val="28"/>
            <w:lang w:val="en-US"/>
          </w:rPr>
          <w:t xml:space="preserve">Rachana </w:t>
        </w:r>
        <w:proofErr w:type="spellStart"/>
        <w:r w:rsidR="007A03EB" w:rsidRPr="007A03EB">
          <w:rPr>
            <w:rStyle w:val="Hyperlink"/>
            <w:rFonts w:ascii="Times New Roman" w:hAnsi="Times New Roman"/>
            <w:b/>
            <w:sz w:val="28"/>
            <w:szCs w:val="28"/>
            <w:lang w:val="en-US"/>
          </w:rPr>
          <w:t>Vannala</w:t>
        </w:r>
      </w:hyperlink>
      <w:r w:rsidR="007A03EB" w:rsidRPr="007A03EB">
        <w:rPr>
          <w:rFonts w:ascii="Times New Roman" w:hAnsi="Times New Roman"/>
          <w:b/>
          <w:sz w:val="28"/>
          <w:szCs w:val="28"/>
          <w:lang w:val="en-US"/>
        </w:rPr>
        <w:t>;</w:t>
      </w:r>
      <w:hyperlink r:id="rId28" w:tgtFrame="_self" w:history="1">
        <w:r w:rsidR="007A03EB" w:rsidRPr="007A03EB">
          <w:rPr>
            <w:rStyle w:val="Hyperlink"/>
            <w:rFonts w:ascii="Times New Roman" w:hAnsi="Times New Roman"/>
            <w:b/>
            <w:sz w:val="28"/>
            <w:szCs w:val="28"/>
            <w:lang w:val="en-US"/>
          </w:rPr>
          <w:t>S.B</w:t>
        </w:r>
        <w:proofErr w:type="spellEnd"/>
        <w:r w:rsidR="007A03EB" w:rsidRPr="007A03EB">
          <w:rPr>
            <w:rStyle w:val="Hyperlink"/>
            <w:rFonts w:ascii="Times New Roman" w:hAnsi="Times New Roman"/>
            <w:b/>
            <w:sz w:val="28"/>
            <w:szCs w:val="28"/>
            <w:lang w:val="en-US"/>
          </w:rPr>
          <w:t xml:space="preserve">. </w:t>
        </w:r>
        <w:proofErr w:type="spellStart"/>
        <w:r w:rsidR="007A03EB" w:rsidRPr="007A03EB">
          <w:rPr>
            <w:rStyle w:val="Hyperlink"/>
            <w:rFonts w:ascii="Times New Roman" w:hAnsi="Times New Roman"/>
            <w:b/>
            <w:sz w:val="28"/>
            <w:szCs w:val="28"/>
            <w:lang w:val="en-US"/>
          </w:rPr>
          <w:t>Swathi</w:t>
        </w:r>
      </w:hyperlink>
      <w:r w:rsidR="007A03EB" w:rsidRPr="007A03EB">
        <w:rPr>
          <w:rFonts w:ascii="Times New Roman" w:hAnsi="Times New Roman"/>
          <w:b/>
          <w:sz w:val="28"/>
          <w:szCs w:val="28"/>
          <w:lang w:val="en-US"/>
        </w:rPr>
        <w:t>;</w:t>
      </w:r>
      <w:hyperlink r:id="rId29" w:tgtFrame="_self" w:history="1">
        <w:r w:rsidR="007A03EB" w:rsidRPr="007A03EB">
          <w:rPr>
            <w:rStyle w:val="Hyperlink"/>
            <w:rFonts w:ascii="Times New Roman" w:hAnsi="Times New Roman"/>
            <w:b/>
            <w:sz w:val="28"/>
            <w:szCs w:val="28"/>
            <w:lang w:val="en-US"/>
          </w:rPr>
          <w:t>Yuvaraj</w:t>
        </w:r>
        <w:proofErr w:type="spellEnd"/>
        <w:r w:rsidR="007A03EB" w:rsidRPr="007A03EB">
          <w:rPr>
            <w:rStyle w:val="Hyperlink"/>
            <w:rFonts w:ascii="Times New Roman" w:hAnsi="Times New Roman"/>
            <w:b/>
            <w:sz w:val="28"/>
            <w:szCs w:val="28"/>
            <w:lang w:val="en-US"/>
          </w:rPr>
          <w:t xml:space="preserve"> Puranam</w:t>
        </w:r>
      </w:hyperlink>
    </w:p>
    <w:p w14:paraId="55B6E3F5" w14:textId="6FB8AB85" w:rsidR="007A03EB" w:rsidRDefault="003B1332" w:rsidP="007A03EB">
      <w:pPr>
        <w:spacing w:before="240" w:after="0"/>
        <w:jc w:val="both"/>
        <w:rPr>
          <w:rStyle w:val="Hyperlink"/>
          <w:rFonts w:ascii="Times New Roman" w:hAnsi="Times New Roman"/>
          <w:b/>
          <w:sz w:val="28"/>
          <w:szCs w:val="28"/>
          <w:lang w:val="en-US"/>
        </w:rPr>
      </w:pPr>
      <w:r>
        <w:t xml:space="preserve">            </w:t>
      </w:r>
      <w:hyperlink r:id="rId30" w:history="1">
        <w:r w:rsidR="007A03EB" w:rsidRPr="007A03EB">
          <w:rPr>
            <w:rStyle w:val="Hyperlink"/>
            <w:rFonts w:ascii="Times New Roman" w:hAnsi="Times New Roman"/>
            <w:b/>
            <w:sz w:val="28"/>
            <w:szCs w:val="28"/>
            <w:lang w:val="en-US"/>
          </w:rPr>
          <w:t xml:space="preserve">2022 IEEE 2nd International Conference on Sustainable Energy and </w:t>
        </w:r>
        <w:r>
          <w:rPr>
            <w:rStyle w:val="Hyperlink"/>
            <w:rFonts w:ascii="Times New Roman" w:hAnsi="Times New Roman"/>
            <w:b/>
            <w:sz w:val="28"/>
            <w:szCs w:val="28"/>
            <w:lang w:val="en-US"/>
          </w:rPr>
          <w:t xml:space="preserve"> </w:t>
        </w:r>
      </w:hyperlink>
    </w:p>
    <w:p w14:paraId="7CFBD53C" w14:textId="3D12783E" w:rsidR="003B1332" w:rsidRPr="003B1332" w:rsidRDefault="003B1332" w:rsidP="007A03EB">
      <w:pPr>
        <w:spacing w:before="240" w:after="0"/>
        <w:jc w:val="both"/>
        <w:rPr>
          <w:rFonts w:ascii="Times New Roman" w:hAnsi="Times New Roman"/>
          <w:b/>
          <w:sz w:val="28"/>
          <w:szCs w:val="28"/>
          <w:u w:val="single"/>
          <w:lang w:val="en-US"/>
        </w:rPr>
      </w:pPr>
      <w:r w:rsidRPr="003B1332">
        <w:rPr>
          <w:rStyle w:val="Hyperlink"/>
          <w:rFonts w:ascii="Times New Roman" w:hAnsi="Times New Roman"/>
          <w:b/>
          <w:sz w:val="28"/>
          <w:szCs w:val="28"/>
          <w:u w:val="none"/>
          <w:lang w:val="en-US"/>
        </w:rPr>
        <w:t xml:space="preserve">         </w:t>
      </w:r>
      <w:r w:rsidRPr="003B1332">
        <w:rPr>
          <w:rStyle w:val="Hyperlink"/>
          <w:rFonts w:ascii="Times New Roman" w:hAnsi="Times New Roman"/>
          <w:b/>
          <w:sz w:val="28"/>
          <w:szCs w:val="28"/>
          <w:lang w:val="en-US"/>
        </w:rPr>
        <w:t>Future Electric Transportation (</w:t>
      </w:r>
      <w:proofErr w:type="spellStart"/>
      <w:r w:rsidRPr="003B1332">
        <w:rPr>
          <w:rStyle w:val="Hyperlink"/>
          <w:rFonts w:ascii="Times New Roman" w:hAnsi="Times New Roman"/>
          <w:b/>
          <w:sz w:val="28"/>
          <w:szCs w:val="28"/>
          <w:lang w:val="en-US"/>
        </w:rPr>
        <w:t>SeFeT</w:t>
      </w:r>
      <w:proofErr w:type="spellEnd"/>
      <w:r w:rsidRPr="003B1332">
        <w:rPr>
          <w:rStyle w:val="Hyperlink"/>
          <w:rFonts w:ascii="Times New Roman" w:hAnsi="Times New Roman"/>
          <w:b/>
          <w:sz w:val="28"/>
          <w:szCs w:val="28"/>
          <w:lang w:val="en-US"/>
        </w:rPr>
        <w:t>)</w:t>
      </w:r>
    </w:p>
    <w:p w14:paraId="64540046" w14:textId="20CC8E95" w:rsidR="007A03EB" w:rsidRPr="007A03EB" w:rsidRDefault="003B1332" w:rsidP="007A03EB">
      <w:pPr>
        <w:spacing w:before="240" w:after="0"/>
        <w:jc w:val="both"/>
        <w:rPr>
          <w:rFonts w:ascii="Times New Roman" w:hAnsi="Times New Roman"/>
          <w:b/>
          <w:sz w:val="28"/>
          <w:szCs w:val="28"/>
          <w:lang w:val="en-US"/>
        </w:rPr>
      </w:pPr>
      <w:r>
        <w:rPr>
          <w:rFonts w:ascii="Times New Roman" w:hAnsi="Times New Roman"/>
          <w:b/>
          <w:sz w:val="28"/>
          <w:szCs w:val="28"/>
          <w:lang w:val="en-US"/>
        </w:rPr>
        <w:t xml:space="preserve">         </w:t>
      </w:r>
      <w:r w:rsidR="007A03EB" w:rsidRPr="007A03EB">
        <w:rPr>
          <w:rFonts w:ascii="Times New Roman" w:hAnsi="Times New Roman"/>
          <w:b/>
          <w:sz w:val="28"/>
          <w:szCs w:val="28"/>
          <w:lang w:val="en-US"/>
        </w:rPr>
        <w:t>Year: 2022 | Conference Paper | Publisher: IEEE</w:t>
      </w:r>
    </w:p>
    <w:p w14:paraId="1FB39057" w14:textId="77777777" w:rsidR="00761390" w:rsidRPr="000E081B" w:rsidRDefault="00761390">
      <w:pPr>
        <w:spacing w:before="240" w:after="0"/>
        <w:jc w:val="both"/>
        <w:rPr>
          <w:rFonts w:ascii="Times New Roman" w:hAnsi="Times New Roman"/>
          <w:sz w:val="28"/>
          <w:szCs w:val="28"/>
        </w:rPr>
      </w:pPr>
    </w:p>
    <w:sectPr w:rsidR="00761390" w:rsidRPr="000E081B" w:rsidSect="002100C7">
      <w:footerReference w:type="default" r:id="rId31"/>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BDA504" w14:textId="77777777" w:rsidR="009365E4" w:rsidRDefault="009365E4">
      <w:pPr>
        <w:spacing w:line="240" w:lineRule="auto"/>
      </w:pPr>
      <w:r>
        <w:separator/>
      </w:r>
    </w:p>
  </w:endnote>
  <w:endnote w:type="continuationSeparator" w:id="0">
    <w:p w14:paraId="652980EB" w14:textId="77777777" w:rsidR="009365E4" w:rsidRDefault="009365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29E6D" w14:textId="77777777" w:rsidR="00761390" w:rsidRDefault="00DE4F5A">
    <w:pPr>
      <w:pStyle w:val="Footer"/>
      <w:jc w:val="center"/>
    </w:pPr>
    <w:r>
      <w:fldChar w:fldCharType="begin"/>
    </w:r>
    <w:r>
      <w:instrText xml:space="preserve"> PAGE   \* MERGEFORMAT </w:instrText>
    </w:r>
    <w:r>
      <w:fldChar w:fldCharType="separate"/>
    </w:r>
    <w:r>
      <w:t>11</w:t>
    </w:r>
    <w:r>
      <w:fldChar w:fldCharType="end"/>
    </w:r>
  </w:p>
  <w:p w14:paraId="40548627" w14:textId="77777777" w:rsidR="00761390" w:rsidRDefault="007613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53D6E5" w14:textId="77777777" w:rsidR="009365E4" w:rsidRDefault="009365E4">
      <w:pPr>
        <w:spacing w:after="0"/>
      </w:pPr>
      <w:r>
        <w:separator/>
      </w:r>
    </w:p>
  </w:footnote>
  <w:footnote w:type="continuationSeparator" w:id="0">
    <w:p w14:paraId="42C07EFD" w14:textId="77777777" w:rsidR="009365E4" w:rsidRDefault="009365E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0000000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000009"/>
    <w:multiLevelType w:val="multilevel"/>
    <w:tmpl w:val="00000009"/>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2" w15:restartNumberingAfterBreak="0">
    <w:nsid w:val="0000000A"/>
    <w:multiLevelType w:val="multilevel"/>
    <w:tmpl w:val="0000000A"/>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3" w15:restartNumberingAfterBreak="0">
    <w:nsid w:val="0000000E"/>
    <w:multiLevelType w:val="multilevel"/>
    <w:tmpl w:val="0000000E"/>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4" w15:restartNumberingAfterBreak="0">
    <w:nsid w:val="00000010"/>
    <w:multiLevelType w:val="multilevel"/>
    <w:tmpl w:val="00000010"/>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5" w15:restartNumberingAfterBreak="0">
    <w:nsid w:val="0000001E"/>
    <w:multiLevelType w:val="multilevel"/>
    <w:tmpl w:val="0000001E"/>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6" w15:restartNumberingAfterBreak="0">
    <w:nsid w:val="00000023"/>
    <w:multiLevelType w:val="multilevel"/>
    <w:tmpl w:val="00000023"/>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7" w15:restartNumberingAfterBreak="0">
    <w:nsid w:val="0108515E"/>
    <w:multiLevelType w:val="multilevel"/>
    <w:tmpl w:val="740C8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4C2B58"/>
    <w:multiLevelType w:val="multilevel"/>
    <w:tmpl w:val="1974C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2F230B"/>
    <w:multiLevelType w:val="multilevel"/>
    <w:tmpl w:val="042F230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0BA86532"/>
    <w:multiLevelType w:val="hybridMultilevel"/>
    <w:tmpl w:val="393290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C306E"/>
    <w:multiLevelType w:val="multilevel"/>
    <w:tmpl w:val="2FA661A0"/>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234B29"/>
    <w:multiLevelType w:val="multilevel"/>
    <w:tmpl w:val="55041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6B3A59"/>
    <w:multiLevelType w:val="multilevel"/>
    <w:tmpl w:val="6AEA2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D0AE8"/>
    <w:multiLevelType w:val="multilevel"/>
    <w:tmpl w:val="6AEA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5206C"/>
    <w:multiLevelType w:val="multilevel"/>
    <w:tmpl w:val="0376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108BF"/>
    <w:multiLevelType w:val="multilevel"/>
    <w:tmpl w:val="6E3EC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767CC8"/>
    <w:multiLevelType w:val="multilevel"/>
    <w:tmpl w:val="B77ED1FA"/>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8E0701"/>
    <w:multiLevelType w:val="hybridMultilevel"/>
    <w:tmpl w:val="C84C8C6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8A44B97"/>
    <w:multiLevelType w:val="multilevel"/>
    <w:tmpl w:val="28A44B9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C8F3154"/>
    <w:multiLevelType w:val="multilevel"/>
    <w:tmpl w:val="2C8F3154"/>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1" w15:restartNumberingAfterBreak="0">
    <w:nsid w:val="2D432847"/>
    <w:multiLevelType w:val="multilevel"/>
    <w:tmpl w:val="2D432847"/>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2" w15:restartNumberingAfterBreak="0">
    <w:nsid w:val="2DEE4964"/>
    <w:multiLevelType w:val="multilevel"/>
    <w:tmpl w:val="A678BAB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FD7035"/>
    <w:multiLevelType w:val="multilevel"/>
    <w:tmpl w:val="E76E2C9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6A60E2"/>
    <w:multiLevelType w:val="hybridMultilevel"/>
    <w:tmpl w:val="EEE6AB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74430C"/>
    <w:multiLevelType w:val="multilevel"/>
    <w:tmpl w:val="3274430C"/>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6" w15:restartNumberingAfterBreak="0">
    <w:nsid w:val="3325467E"/>
    <w:multiLevelType w:val="multilevel"/>
    <w:tmpl w:val="3325467E"/>
    <w:lvl w:ilvl="0">
      <w:start w:val="1"/>
      <w:numFmt w:val="bullet"/>
      <w:lvlText w:val="o"/>
      <w:lvlJc w:val="left"/>
      <w:pPr>
        <w:ind w:left="360" w:hanging="360"/>
      </w:pPr>
      <w:rPr>
        <w:rFonts w:ascii="Courier New" w:hAnsi="Courier New"/>
      </w:rPr>
    </w:lvl>
    <w:lvl w:ilvl="1">
      <w:start w:val="1"/>
      <w:numFmt w:val="bullet"/>
      <w:lvlText w:val="o"/>
      <w:lvlJc w:val="left"/>
      <w:pPr>
        <w:ind w:left="720" w:hanging="360"/>
      </w:pPr>
      <w:rPr>
        <w:rFonts w:ascii="Courier New" w:hAnsi="Courier New"/>
      </w:rPr>
    </w:lvl>
    <w:lvl w:ilvl="2">
      <w:start w:val="1"/>
      <w:numFmt w:val="bullet"/>
      <w:lvlText w:val=""/>
      <w:lvlJc w:val="left"/>
      <w:pPr>
        <w:ind w:left="1080" w:hanging="360"/>
      </w:pPr>
      <w:rPr>
        <w:rFonts w:ascii="Wingdings" w:hAnsi="Wingdings"/>
      </w:rPr>
    </w:lvl>
    <w:lvl w:ilvl="3">
      <w:start w:val="1"/>
      <w:numFmt w:val="bullet"/>
      <w:lvlText w:val=""/>
      <w:lvlJc w:val="left"/>
      <w:pPr>
        <w:ind w:left="1440" w:hanging="360"/>
      </w:pPr>
      <w:rPr>
        <w:rFonts w:ascii="Symbol" w:hAnsi="Symbol"/>
      </w:rPr>
    </w:lvl>
    <w:lvl w:ilvl="4">
      <w:start w:val="1"/>
      <w:numFmt w:val="bullet"/>
      <w:lvlText w:val="o"/>
      <w:lvlJc w:val="left"/>
      <w:pPr>
        <w:ind w:left="1800" w:hanging="360"/>
      </w:pPr>
      <w:rPr>
        <w:rFonts w:ascii="Courier New" w:hAnsi="Courier New"/>
      </w:rPr>
    </w:lvl>
    <w:lvl w:ilvl="5">
      <w:start w:val="1"/>
      <w:numFmt w:val="bullet"/>
      <w:lvlText w:val=""/>
      <w:lvlJc w:val="left"/>
      <w:pPr>
        <w:ind w:left="2160" w:hanging="360"/>
      </w:pPr>
      <w:rPr>
        <w:rFonts w:ascii="Wingdings" w:hAnsi="Wingdings"/>
      </w:rPr>
    </w:lvl>
    <w:lvl w:ilvl="6">
      <w:start w:val="1"/>
      <w:numFmt w:val="bullet"/>
      <w:lvlText w:val=""/>
      <w:lvlJc w:val="left"/>
      <w:pPr>
        <w:ind w:left="2520" w:hanging="360"/>
      </w:pPr>
      <w:rPr>
        <w:rFonts w:ascii="Symbol" w:hAnsi="Symbol"/>
      </w:rPr>
    </w:lvl>
    <w:lvl w:ilvl="7">
      <w:start w:val="1"/>
      <w:numFmt w:val="bullet"/>
      <w:lvlText w:val="o"/>
      <w:lvlJc w:val="left"/>
      <w:pPr>
        <w:ind w:left="2880" w:hanging="360"/>
      </w:pPr>
      <w:rPr>
        <w:rFonts w:ascii="Courier New" w:hAnsi="Courier New"/>
      </w:rPr>
    </w:lvl>
    <w:lvl w:ilvl="8">
      <w:start w:val="1"/>
      <w:numFmt w:val="bullet"/>
      <w:lvlText w:val=""/>
      <w:lvlJc w:val="left"/>
      <w:pPr>
        <w:ind w:left="3240" w:hanging="360"/>
      </w:pPr>
      <w:rPr>
        <w:rFonts w:ascii="Wingdings" w:hAnsi="Wingdings"/>
      </w:rPr>
    </w:lvl>
  </w:abstractNum>
  <w:abstractNum w:abstractNumId="27" w15:restartNumberingAfterBreak="0">
    <w:nsid w:val="35524907"/>
    <w:multiLevelType w:val="hybridMultilevel"/>
    <w:tmpl w:val="A2B221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74111C"/>
    <w:multiLevelType w:val="hybridMultilevel"/>
    <w:tmpl w:val="142AD94C"/>
    <w:lvl w:ilvl="0" w:tplc="04090001">
      <w:start w:val="1"/>
      <w:numFmt w:val="bullet"/>
      <w:lvlText w:val=""/>
      <w:lvlJc w:val="left"/>
      <w:pPr>
        <w:ind w:left="1416" w:hanging="360"/>
      </w:pPr>
      <w:rPr>
        <w:rFonts w:ascii="Symbol" w:hAnsi="Symbol" w:hint="default"/>
      </w:rPr>
    </w:lvl>
    <w:lvl w:ilvl="1" w:tplc="04090003" w:tentative="1">
      <w:start w:val="1"/>
      <w:numFmt w:val="bullet"/>
      <w:lvlText w:val="o"/>
      <w:lvlJc w:val="left"/>
      <w:pPr>
        <w:ind w:left="2136" w:hanging="360"/>
      </w:pPr>
      <w:rPr>
        <w:rFonts w:ascii="Courier New" w:hAnsi="Courier New" w:cs="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hAnsi="Courier New" w:cs="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hAnsi="Courier New" w:cs="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29" w15:restartNumberingAfterBreak="0">
    <w:nsid w:val="401F3355"/>
    <w:multiLevelType w:val="multilevel"/>
    <w:tmpl w:val="401F33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0704CFF"/>
    <w:multiLevelType w:val="multilevel"/>
    <w:tmpl w:val="6AEA2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966BAF"/>
    <w:multiLevelType w:val="hybridMultilevel"/>
    <w:tmpl w:val="5A2806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4B46546"/>
    <w:multiLevelType w:val="multilevel"/>
    <w:tmpl w:val="DF5C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A919D4"/>
    <w:multiLevelType w:val="multilevel"/>
    <w:tmpl w:val="45A919D4"/>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4" w15:restartNumberingAfterBreak="0">
    <w:nsid w:val="498C359D"/>
    <w:multiLevelType w:val="multilevel"/>
    <w:tmpl w:val="32900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7763C7"/>
    <w:multiLevelType w:val="hybridMultilevel"/>
    <w:tmpl w:val="AA20147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6" w15:restartNumberingAfterBreak="0">
    <w:nsid w:val="4EC17F15"/>
    <w:multiLevelType w:val="multilevel"/>
    <w:tmpl w:val="4EC17F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0DA744B"/>
    <w:multiLevelType w:val="multilevel"/>
    <w:tmpl w:val="50DA744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8" w15:restartNumberingAfterBreak="0">
    <w:nsid w:val="5A2916ED"/>
    <w:multiLevelType w:val="hybridMultilevel"/>
    <w:tmpl w:val="6B287E58"/>
    <w:lvl w:ilvl="0" w:tplc="04090003">
      <w:start w:val="1"/>
      <w:numFmt w:val="bullet"/>
      <w:lvlText w:val="o"/>
      <w:lvlJc w:val="left"/>
      <w:pPr>
        <w:ind w:left="1584" w:hanging="360"/>
      </w:pPr>
      <w:rPr>
        <w:rFonts w:ascii="Courier New" w:hAnsi="Courier New" w:cs="Courier New"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9" w15:restartNumberingAfterBreak="0">
    <w:nsid w:val="5A820950"/>
    <w:multiLevelType w:val="multilevel"/>
    <w:tmpl w:val="053E614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E6638B"/>
    <w:multiLevelType w:val="multilevel"/>
    <w:tmpl w:val="1C96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1F55E7"/>
    <w:multiLevelType w:val="multilevel"/>
    <w:tmpl w:val="6AEA2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61335E"/>
    <w:multiLevelType w:val="multilevel"/>
    <w:tmpl w:val="6461335E"/>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Times New Roman" w:hAnsi="Times New Roman" w:hint="default"/>
      </w:rPr>
    </w:lvl>
    <w:lvl w:ilvl="2">
      <w:start w:val="1"/>
      <w:numFmt w:val="bullet"/>
      <w:lvlText w:val="•"/>
      <w:lvlJc w:val="left"/>
      <w:pPr>
        <w:tabs>
          <w:tab w:val="left" w:pos="2160"/>
        </w:tabs>
        <w:ind w:left="2160" w:hanging="360"/>
      </w:pPr>
      <w:rPr>
        <w:rFonts w:ascii="Times New Roman" w:hAnsi="Times New Roman" w:hint="default"/>
      </w:rPr>
    </w:lvl>
    <w:lvl w:ilvl="3">
      <w:start w:val="1"/>
      <w:numFmt w:val="bullet"/>
      <w:lvlText w:val="•"/>
      <w:lvlJc w:val="left"/>
      <w:pPr>
        <w:tabs>
          <w:tab w:val="left" w:pos="2880"/>
        </w:tabs>
        <w:ind w:left="2880" w:hanging="360"/>
      </w:pPr>
      <w:rPr>
        <w:rFonts w:ascii="Times New Roman" w:hAnsi="Times New Roman" w:hint="default"/>
      </w:rPr>
    </w:lvl>
    <w:lvl w:ilvl="4">
      <w:start w:val="1"/>
      <w:numFmt w:val="bullet"/>
      <w:lvlText w:val="•"/>
      <w:lvlJc w:val="left"/>
      <w:pPr>
        <w:tabs>
          <w:tab w:val="left" w:pos="3600"/>
        </w:tabs>
        <w:ind w:left="3600" w:hanging="360"/>
      </w:pPr>
      <w:rPr>
        <w:rFonts w:ascii="Times New Roman" w:hAnsi="Times New Roman" w:hint="default"/>
      </w:rPr>
    </w:lvl>
    <w:lvl w:ilvl="5">
      <w:start w:val="1"/>
      <w:numFmt w:val="bullet"/>
      <w:lvlText w:val="•"/>
      <w:lvlJc w:val="left"/>
      <w:pPr>
        <w:tabs>
          <w:tab w:val="left" w:pos="4320"/>
        </w:tabs>
        <w:ind w:left="4320" w:hanging="360"/>
      </w:pPr>
      <w:rPr>
        <w:rFonts w:ascii="Times New Roman" w:hAnsi="Times New Roman" w:hint="default"/>
      </w:rPr>
    </w:lvl>
    <w:lvl w:ilvl="6">
      <w:start w:val="1"/>
      <w:numFmt w:val="bullet"/>
      <w:lvlText w:val="•"/>
      <w:lvlJc w:val="left"/>
      <w:pPr>
        <w:tabs>
          <w:tab w:val="left" w:pos="5040"/>
        </w:tabs>
        <w:ind w:left="5040" w:hanging="360"/>
      </w:pPr>
      <w:rPr>
        <w:rFonts w:ascii="Times New Roman" w:hAnsi="Times New Roman" w:hint="default"/>
      </w:rPr>
    </w:lvl>
    <w:lvl w:ilvl="7">
      <w:start w:val="1"/>
      <w:numFmt w:val="bullet"/>
      <w:lvlText w:val="•"/>
      <w:lvlJc w:val="left"/>
      <w:pPr>
        <w:tabs>
          <w:tab w:val="left" w:pos="5760"/>
        </w:tabs>
        <w:ind w:left="5760" w:hanging="360"/>
      </w:pPr>
      <w:rPr>
        <w:rFonts w:ascii="Times New Roman" w:hAnsi="Times New Roman" w:hint="default"/>
      </w:rPr>
    </w:lvl>
    <w:lvl w:ilvl="8">
      <w:start w:val="1"/>
      <w:numFmt w:val="bullet"/>
      <w:lvlText w:val="•"/>
      <w:lvlJc w:val="left"/>
      <w:pPr>
        <w:tabs>
          <w:tab w:val="left" w:pos="6480"/>
        </w:tabs>
        <w:ind w:left="6480" w:hanging="360"/>
      </w:pPr>
      <w:rPr>
        <w:rFonts w:ascii="Times New Roman" w:hAnsi="Times New Roman" w:hint="default"/>
      </w:rPr>
    </w:lvl>
  </w:abstractNum>
  <w:abstractNum w:abstractNumId="43" w15:restartNumberingAfterBreak="0">
    <w:nsid w:val="68431560"/>
    <w:multiLevelType w:val="multilevel"/>
    <w:tmpl w:val="85B27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AD3B10"/>
    <w:multiLevelType w:val="hybridMultilevel"/>
    <w:tmpl w:val="24A2B1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0AD5D47"/>
    <w:multiLevelType w:val="multilevel"/>
    <w:tmpl w:val="85BC0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D63018"/>
    <w:multiLevelType w:val="multilevel"/>
    <w:tmpl w:val="AA18008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3F0C2C"/>
    <w:multiLevelType w:val="multilevel"/>
    <w:tmpl w:val="6AEA2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B11BE3"/>
    <w:multiLevelType w:val="multilevel"/>
    <w:tmpl w:val="6AEA2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3C3047"/>
    <w:multiLevelType w:val="hybridMultilevel"/>
    <w:tmpl w:val="95881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FB93DC5"/>
    <w:multiLevelType w:val="multilevel"/>
    <w:tmpl w:val="DE12E40E"/>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5485500">
    <w:abstractNumId w:val="26"/>
  </w:num>
  <w:num w:numId="2" w16cid:durableId="44989611">
    <w:abstractNumId w:val="9"/>
  </w:num>
  <w:num w:numId="3" w16cid:durableId="871042003">
    <w:abstractNumId w:val="37"/>
  </w:num>
  <w:num w:numId="4" w16cid:durableId="1252079949">
    <w:abstractNumId w:val="19"/>
  </w:num>
  <w:num w:numId="5" w16cid:durableId="498926122">
    <w:abstractNumId w:val="29"/>
  </w:num>
  <w:num w:numId="6" w16cid:durableId="1736587321">
    <w:abstractNumId w:val="36"/>
  </w:num>
  <w:num w:numId="7" w16cid:durableId="2066248930">
    <w:abstractNumId w:val="21"/>
  </w:num>
  <w:num w:numId="8" w16cid:durableId="1453209890">
    <w:abstractNumId w:val="20"/>
  </w:num>
  <w:num w:numId="9" w16cid:durableId="1971351112">
    <w:abstractNumId w:val="25"/>
  </w:num>
  <w:num w:numId="10" w16cid:durableId="1678538271">
    <w:abstractNumId w:val="33"/>
  </w:num>
  <w:num w:numId="11" w16cid:durableId="823668452">
    <w:abstractNumId w:val="4"/>
  </w:num>
  <w:num w:numId="12" w16cid:durableId="49304515">
    <w:abstractNumId w:val="42"/>
  </w:num>
  <w:num w:numId="13" w16cid:durableId="1223251172">
    <w:abstractNumId w:val="1"/>
  </w:num>
  <w:num w:numId="14" w16cid:durableId="1396975653">
    <w:abstractNumId w:val="5"/>
  </w:num>
  <w:num w:numId="15" w16cid:durableId="1575968128">
    <w:abstractNumId w:val="6"/>
  </w:num>
  <w:num w:numId="16" w16cid:durableId="1547062360">
    <w:abstractNumId w:val="3"/>
  </w:num>
  <w:num w:numId="17" w16cid:durableId="1094593609">
    <w:abstractNumId w:val="2"/>
  </w:num>
  <w:num w:numId="18" w16cid:durableId="1055466832">
    <w:abstractNumId w:val="0"/>
  </w:num>
  <w:num w:numId="19" w16cid:durableId="533733763">
    <w:abstractNumId w:val="8"/>
  </w:num>
  <w:num w:numId="20" w16cid:durableId="62028025">
    <w:abstractNumId w:val="28"/>
  </w:num>
  <w:num w:numId="21" w16cid:durableId="1497694586">
    <w:abstractNumId w:val="35"/>
  </w:num>
  <w:num w:numId="22" w16cid:durableId="126553938">
    <w:abstractNumId w:val="40"/>
  </w:num>
  <w:num w:numId="23" w16cid:durableId="1041440430">
    <w:abstractNumId w:val="41"/>
  </w:num>
  <w:num w:numId="24" w16cid:durableId="1856574631">
    <w:abstractNumId w:val="15"/>
  </w:num>
  <w:num w:numId="25" w16cid:durableId="844828591">
    <w:abstractNumId w:val="7"/>
  </w:num>
  <w:num w:numId="26" w16cid:durableId="212739861">
    <w:abstractNumId w:val="14"/>
  </w:num>
  <w:num w:numId="27" w16cid:durableId="1996295968">
    <w:abstractNumId w:val="12"/>
  </w:num>
  <w:num w:numId="28" w16cid:durableId="389577267">
    <w:abstractNumId w:val="47"/>
  </w:num>
  <w:num w:numId="29" w16cid:durableId="636909453">
    <w:abstractNumId w:val="30"/>
  </w:num>
  <w:num w:numId="30" w16cid:durableId="757750677">
    <w:abstractNumId w:val="13"/>
  </w:num>
  <w:num w:numId="31" w16cid:durableId="195580508">
    <w:abstractNumId w:val="16"/>
  </w:num>
  <w:num w:numId="32" w16cid:durableId="360788407">
    <w:abstractNumId w:val="34"/>
  </w:num>
  <w:num w:numId="33" w16cid:durableId="1040010572">
    <w:abstractNumId w:val="43"/>
  </w:num>
  <w:num w:numId="34" w16cid:durableId="1599560205">
    <w:abstractNumId w:val="48"/>
  </w:num>
  <w:num w:numId="35" w16cid:durableId="2057854356">
    <w:abstractNumId w:val="27"/>
  </w:num>
  <w:num w:numId="36" w16cid:durableId="1382947333">
    <w:abstractNumId w:val="38"/>
  </w:num>
  <w:num w:numId="37" w16cid:durableId="1740710140">
    <w:abstractNumId w:val="24"/>
  </w:num>
  <w:num w:numId="38" w16cid:durableId="779373515">
    <w:abstractNumId w:val="49"/>
  </w:num>
  <w:num w:numId="39" w16cid:durableId="1220551892">
    <w:abstractNumId w:val="10"/>
  </w:num>
  <w:num w:numId="40" w16cid:durableId="2141412257">
    <w:abstractNumId w:val="32"/>
  </w:num>
  <w:num w:numId="41" w16cid:durableId="1984118892">
    <w:abstractNumId w:val="45"/>
  </w:num>
  <w:num w:numId="42" w16cid:durableId="894975809">
    <w:abstractNumId w:val="23"/>
  </w:num>
  <w:num w:numId="43" w16cid:durableId="138419661">
    <w:abstractNumId w:val="39"/>
  </w:num>
  <w:num w:numId="44" w16cid:durableId="680085953">
    <w:abstractNumId w:val="46"/>
  </w:num>
  <w:num w:numId="45" w16cid:durableId="204877536">
    <w:abstractNumId w:val="22"/>
  </w:num>
  <w:num w:numId="46" w16cid:durableId="1184638217">
    <w:abstractNumId w:val="50"/>
  </w:num>
  <w:num w:numId="47" w16cid:durableId="1585066474">
    <w:abstractNumId w:val="11"/>
  </w:num>
  <w:num w:numId="48" w16cid:durableId="2109033546">
    <w:abstractNumId w:val="17"/>
  </w:num>
  <w:num w:numId="49" w16cid:durableId="1953314706">
    <w:abstractNumId w:val="18"/>
  </w:num>
  <w:num w:numId="50" w16cid:durableId="1815752933">
    <w:abstractNumId w:val="44"/>
  </w:num>
  <w:num w:numId="51" w16cid:durableId="54495316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9CB"/>
    <w:rsid w:val="00010205"/>
    <w:rsid w:val="000128EC"/>
    <w:rsid w:val="00023F09"/>
    <w:rsid w:val="00033C76"/>
    <w:rsid w:val="000354EC"/>
    <w:rsid w:val="00035878"/>
    <w:rsid w:val="00063B83"/>
    <w:rsid w:val="000A0524"/>
    <w:rsid w:val="000A508E"/>
    <w:rsid w:val="000E081B"/>
    <w:rsid w:val="00101FFE"/>
    <w:rsid w:val="001075EE"/>
    <w:rsid w:val="00114439"/>
    <w:rsid w:val="00126126"/>
    <w:rsid w:val="001401E6"/>
    <w:rsid w:val="00182560"/>
    <w:rsid w:val="00195D1F"/>
    <w:rsid w:val="001C750A"/>
    <w:rsid w:val="002100C7"/>
    <w:rsid w:val="0021415E"/>
    <w:rsid w:val="0022667C"/>
    <w:rsid w:val="00252F6C"/>
    <w:rsid w:val="00254CA3"/>
    <w:rsid w:val="002B4B57"/>
    <w:rsid w:val="002D7F19"/>
    <w:rsid w:val="002E4B37"/>
    <w:rsid w:val="00320BFB"/>
    <w:rsid w:val="00332FA6"/>
    <w:rsid w:val="00385EA0"/>
    <w:rsid w:val="003A19E4"/>
    <w:rsid w:val="003A461C"/>
    <w:rsid w:val="003B1332"/>
    <w:rsid w:val="003C0DB7"/>
    <w:rsid w:val="003D44C3"/>
    <w:rsid w:val="004364AD"/>
    <w:rsid w:val="004B3610"/>
    <w:rsid w:val="004D6C0F"/>
    <w:rsid w:val="005012E7"/>
    <w:rsid w:val="00533777"/>
    <w:rsid w:val="00557C87"/>
    <w:rsid w:val="0056638A"/>
    <w:rsid w:val="00586835"/>
    <w:rsid w:val="005B52BD"/>
    <w:rsid w:val="006254D6"/>
    <w:rsid w:val="00636500"/>
    <w:rsid w:val="006547D1"/>
    <w:rsid w:val="00667228"/>
    <w:rsid w:val="00674DDF"/>
    <w:rsid w:val="00696388"/>
    <w:rsid w:val="006B478B"/>
    <w:rsid w:val="006E231A"/>
    <w:rsid w:val="006F34C6"/>
    <w:rsid w:val="007532EC"/>
    <w:rsid w:val="00761390"/>
    <w:rsid w:val="007619CB"/>
    <w:rsid w:val="007A03EB"/>
    <w:rsid w:val="007A5F7D"/>
    <w:rsid w:val="007D69F3"/>
    <w:rsid w:val="007E4299"/>
    <w:rsid w:val="007F762B"/>
    <w:rsid w:val="00820736"/>
    <w:rsid w:val="008466A5"/>
    <w:rsid w:val="008755B9"/>
    <w:rsid w:val="008759EB"/>
    <w:rsid w:val="0088637C"/>
    <w:rsid w:val="008B56AB"/>
    <w:rsid w:val="008C239C"/>
    <w:rsid w:val="008E2D67"/>
    <w:rsid w:val="00903823"/>
    <w:rsid w:val="009365E4"/>
    <w:rsid w:val="00955DD5"/>
    <w:rsid w:val="00967CC7"/>
    <w:rsid w:val="00995BE3"/>
    <w:rsid w:val="009A7DFA"/>
    <w:rsid w:val="00A45A50"/>
    <w:rsid w:val="00A71930"/>
    <w:rsid w:val="00A73767"/>
    <w:rsid w:val="00AB1285"/>
    <w:rsid w:val="00AE46F9"/>
    <w:rsid w:val="00AF17F8"/>
    <w:rsid w:val="00B136CA"/>
    <w:rsid w:val="00B42FE2"/>
    <w:rsid w:val="00B668F7"/>
    <w:rsid w:val="00B726D1"/>
    <w:rsid w:val="00B73A0A"/>
    <w:rsid w:val="00B752C4"/>
    <w:rsid w:val="00C04D0C"/>
    <w:rsid w:val="00C51A75"/>
    <w:rsid w:val="00C65274"/>
    <w:rsid w:val="00C6566A"/>
    <w:rsid w:val="00C943E2"/>
    <w:rsid w:val="00D14AD4"/>
    <w:rsid w:val="00D2117C"/>
    <w:rsid w:val="00D43370"/>
    <w:rsid w:val="00D473EF"/>
    <w:rsid w:val="00D47AAD"/>
    <w:rsid w:val="00D85B2D"/>
    <w:rsid w:val="00D863BB"/>
    <w:rsid w:val="00DA1650"/>
    <w:rsid w:val="00DC00BE"/>
    <w:rsid w:val="00DE4F5A"/>
    <w:rsid w:val="00E26BDD"/>
    <w:rsid w:val="00E42FDD"/>
    <w:rsid w:val="00E56D3E"/>
    <w:rsid w:val="00EA06D7"/>
    <w:rsid w:val="00EA7117"/>
    <w:rsid w:val="00EE4C5F"/>
    <w:rsid w:val="00F003B1"/>
    <w:rsid w:val="00F6539C"/>
    <w:rsid w:val="00FB2FA2"/>
    <w:rsid w:val="4DBB0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0DDCC63"/>
  <w15:docId w15:val="{BF4CFD41-35E2-482A-9CC1-575EA5C46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qFormat="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Times New Roman"/>
      <w:sz w:val="22"/>
      <w:szCs w:val="22"/>
      <w:lang w:eastAsia="en-US"/>
    </w:rPr>
  </w:style>
  <w:style w:type="paragraph" w:styleId="Heading3">
    <w:name w:val="heading 3"/>
    <w:basedOn w:val="Normal"/>
    <w:next w:val="Normal"/>
    <w:link w:val="Heading3Char"/>
    <w:uiPriority w:val="9"/>
    <w:semiHidden/>
    <w:unhideWhenUsed/>
    <w:qFormat/>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3A461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7">
    <w:name w:val="heading 7"/>
    <w:basedOn w:val="Normal"/>
    <w:next w:val="Normal"/>
    <w:link w:val="Heading7Char"/>
    <w:uiPriority w:val="9"/>
    <w:semiHidden/>
    <w:unhideWhenUsed/>
    <w:qFormat/>
    <w:pPr>
      <w:spacing w:before="240" w:after="60"/>
      <w:outlineLvl w:val="6"/>
    </w:pPr>
    <w:rPr>
      <w:rFonts w:eastAsia="Times New Roman"/>
      <w:sz w:val="24"/>
      <w:szCs w:val="24"/>
      <w:lang w:val="en-US"/>
    </w:rPr>
  </w:style>
  <w:style w:type="paragraph" w:styleId="Heading8">
    <w:name w:val="heading 8"/>
    <w:basedOn w:val="Normal"/>
    <w:next w:val="Normal"/>
    <w:link w:val="Heading8Char"/>
    <w:qFormat/>
    <w:pPr>
      <w:spacing w:before="240" w:after="60" w:line="240" w:lineRule="auto"/>
      <w:outlineLvl w:val="7"/>
    </w:pPr>
    <w:rPr>
      <w:rFonts w:eastAsia="Times New Roman"/>
      <w:i/>
      <w:iCs/>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99"/>
    <w:unhideWhenUsed/>
    <w:pPr>
      <w:spacing w:after="120"/>
    </w:pPr>
  </w:style>
  <w:style w:type="paragraph" w:styleId="BodyTextIndent">
    <w:name w:val="Body Text Indent"/>
    <w:basedOn w:val="Normal"/>
    <w:link w:val="BodyTextIndentChar"/>
    <w:pPr>
      <w:autoSpaceDE w:val="0"/>
      <w:autoSpaceDN w:val="0"/>
      <w:adjustRightInd w:val="0"/>
      <w:spacing w:after="0" w:line="360" w:lineRule="auto"/>
      <w:ind w:firstLine="720"/>
      <w:jc w:val="both"/>
    </w:pPr>
    <w:rPr>
      <w:rFonts w:ascii="Verdana" w:eastAsia="Times New Roman" w:hAnsi="Verdana"/>
      <w:sz w:val="20"/>
      <w:szCs w:val="16"/>
      <w:lang w:val="en-US"/>
    </w:rPr>
  </w:style>
  <w:style w:type="paragraph" w:styleId="BodyTextIndent3">
    <w:name w:val="Body Text Indent 3"/>
    <w:basedOn w:val="Normal"/>
    <w:link w:val="BodyTextIndent3Char"/>
    <w:uiPriority w:val="99"/>
    <w:unhideWhenUsed/>
    <w:qFormat/>
    <w:pPr>
      <w:spacing w:after="120"/>
      <w:ind w:left="360"/>
    </w:pPr>
    <w:rPr>
      <w:sz w:val="16"/>
      <w:szCs w:val="16"/>
    </w:rPr>
  </w:style>
  <w:style w:type="character" w:styleId="Emphasis">
    <w:name w:val="Emphasis"/>
    <w:uiPriority w:val="20"/>
    <w:qFormat/>
    <w:rPr>
      <w:i/>
      <w:i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semiHidden/>
    <w:rPr>
      <w:color w:val="0000FF"/>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olor w:val="000000"/>
      <w:sz w:val="24"/>
      <w:szCs w:val="24"/>
      <w:lang w:val="en-US"/>
    </w:rPr>
  </w:style>
  <w:style w:type="character" w:customStyle="1" w:styleId="Heading3Char">
    <w:name w:val="Heading 3 Char"/>
    <w:basedOn w:val="DefaultParagraphFont"/>
    <w:link w:val="Heading3"/>
    <w:uiPriority w:val="9"/>
    <w:semiHidden/>
    <w:rPr>
      <w:rFonts w:ascii="Cambria" w:eastAsia="Times New Roman" w:hAnsi="Cambria" w:cs="Times New Roman"/>
      <w:b/>
      <w:bCs/>
      <w:sz w:val="26"/>
      <w:szCs w:val="26"/>
    </w:rPr>
  </w:style>
  <w:style w:type="character" w:customStyle="1" w:styleId="Heading7Char">
    <w:name w:val="Heading 7 Char"/>
    <w:basedOn w:val="DefaultParagraphFont"/>
    <w:link w:val="Heading7"/>
    <w:uiPriority w:val="9"/>
    <w:semiHidden/>
    <w:rPr>
      <w:rFonts w:ascii="Calibri" w:eastAsia="Times New Roman" w:hAnsi="Calibri" w:cs="Times New Roman"/>
      <w:sz w:val="24"/>
      <w:szCs w:val="24"/>
    </w:rPr>
  </w:style>
  <w:style w:type="character" w:customStyle="1" w:styleId="Heading8Char">
    <w:name w:val="Heading 8 Char"/>
    <w:basedOn w:val="DefaultParagraphFont"/>
    <w:link w:val="Heading8"/>
    <w:rPr>
      <w:rFonts w:ascii="Calibri" w:eastAsia="Times New Roman" w:hAnsi="Calibri" w:cs="Times New Roman"/>
      <w:i/>
      <w:iCs/>
      <w:sz w:val="24"/>
      <w:szCs w:val="24"/>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Calibri" w:eastAsia="Times New Roman" w:hAnsi="Calibri" w:cs="Times New Roman"/>
      <w:sz w:val="22"/>
      <w:szCs w:val="22"/>
      <w:lang w:val="en-US" w:eastAsia="en-US"/>
    </w:rPr>
  </w:style>
  <w:style w:type="character" w:customStyle="1" w:styleId="BodyTextIndentChar">
    <w:name w:val="Body Text Indent Char"/>
    <w:basedOn w:val="DefaultParagraphFont"/>
    <w:link w:val="BodyTextIndent"/>
    <w:rPr>
      <w:rFonts w:ascii="Verdana" w:eastAsia="Times New Roman" w:hAnsi="Verdana" w:cs="Times New Roman"/>
      <w:sz w:val="20"/>
      <w:szCs w:val="16"/>
    </w:rPr>
  </w:style>
  <w:style w:type="character" w:customStyle="1" w:styleId="BodyTextChar">
    <w:name w:val="Body Text Char"/>
    <w:basedOn w:val="DefaultParagraphFont"/>
    <w:link w:val="BodyText"/>
    <w:uiPriority w:val="99"/>
    <w:rPr>
      <w:rFonts w:ascii="Calibri" w:eastAsia="Calibri" w:hAnsi="Calibri" w:cs="Times New Roman"/>
    </w:rPr>
  </w:style>
  <w:style w:type="character" w:customStyle="1" w:styleId="book-title">
    <w:name w:val="book-title"/>
    <w:basedOn w:val="DefaultParagraphFont"/>
  </w:style>
  <w:style w:type="character" w:customStyle="1" w:styleId="a">
    <w:name w:val="a"/>
    <w:basedOn w:val="DefaultParagraphFont"/>
  </w:style>
  <w:style w:type="character" w:customStyle="1" w:styleId="HeaderChar">
    <w:name w:val="Header Char"/>
    <w:basedOn w:val="DefaultParagraphFont"/>
    <w:link w:val="Header"/>
    <w:uiPriority w:val="99"/>
    <w:qFormat/>
    <w:rPr>
      <w:rFonts w:ascii="Calibri" w:eastAsia="Calibri" w:hAnsi="Calibri" w:cs="Times New Roman"/>
      <w:lang w:val="en-IN"/>
    </w:rPr>
  </w:style>
  <w:style w:type="character" w:customStyle="1" w:styleId="FooterChar">
    <w:name w:val="Footer Char"/>
    <w:basedOn w:val="DefaultParagraphFont"/>
    <w:link w:val="Footer"/>
    <w:uiPriority w:val="99"/>
    <w:rPr>
      <w:rFonts w:ascii="Calibri" w:eastAsia="Calibri" w:hAnsi="Calibri" w:cs="Times New Roman"/>
      <w:lang w:val="en-IN"/>
    </w:rPr>
  </w:style>
  <w:style w:type="character" w:customStyle="1" w:styleId="BodyTextIndent3Char">
    <w:name w:val="Body Text Indent 3 Char"/>
    <w:basedOn w:val="DefaultParagraphFont"/>
    <w:link w:val="BodyTextIndent3"/>
    <w:uiPriority w:val="99"/>
    <w:qFormat/>
    <w:rPr>
      <w:rFonts w:ascii="Calibri" w:eastAsia="Calibri" w:hAnsi="Calibri" w:cs="Times New Roman"/>
      <w:sz w:val="16"/>
      <w:szCs w:val="16"/>
      <w:lang w:val="en-IN"/>
    </w:rPr>
  </w:style>
  <w:style w:type="character" w:customStyle="1" w:styleId="BalloonTextChar">
    <w:name w:val="Balloon Text Char"/>
    <w:basedOn w:val="DefaultParagraphFont"/>
    <w:link w:val="BalloonText"/>
    <w:uiPriority w:val="99"/>
    <w:semiHidden/>
    <w:rPr>
      <w:rFonts w:ascii="Tahoma" w:eastAsia="Calibri" w:hAnsi="Tahoma" w:cs="Tahoma"/>
      <w:sz w:val="16"/>
      <w:szCs w:val="16"/>
      <w:lang w:val="en-IN"/>
    </w:rPr>
  </w:style>
  <w:style w:type="table" w:styleId="TableGrid">
    <w:name w:val="Table Grid"/>
    <w:basedOn w:val="TableNormal"/>
    <w:uiPriority w:val="59"/>
    <w:qFormat/>
    <w:rsid w:val="00E26B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182560"/>
    <w:rPr>
      <w:rFonts w:eastAsiaTheme="minorEastAsia"/>
      <w:kern w:val="2"/>
      <w:sz w:val="22"/>
      <w:szCs w:val="22"/>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3A461C"/>
    <w:rPr>
      <w:rFonts w:asciiTheme="majorHAnsi" w:eastAsiaTheme="majorEastAsia" w:hAnsiTheme="majorHAnsi" w:cstheme="majorBidi"/>
      <w:i/>
      <w:iCs/>
      <w:color w:val="365F91" w:themeColor="accent1" w:themeShade="BF"/>
      <w:sz w:val="22"/>
      <w:szCs w:val="22"/>
      <w:lang w:eastAsia="en-US"/>
    </w:rPr>
  </w:style>
  <w:style w:type="character" w:styleId="UnresolvedMention">
    <w:name w:val="Unresolved Mention"/>
    <w:basedOn w:val="DefaultParagraphFont"/>
    <w:uiPriority w:val="99"/>
    <w:semiHidden/>
    <w:unhideWhenUsed/>
    <w:rsid w:val="00195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66337">
      <w:bodyDiv w:val="1"/>
      <w:marLeft w:val="0"/>
      <w:marRight w:val="0"/>
      <w:marTop w:val="0"/>
      <w:marBottom w:val="0"/>
      <w:divBdr>
        <w:top w:val="none" w:sz="0" w:space="0" w:color="auto"/>
        <w:left w:val="none" w:sz="0" w:space="0" w:color="auto"/>
        <w:bottom w:val="none" w:sz="0" w:space="0" w:color="auto"/>
        <w:right w:val="none" w:sz="0" w:space="0" w:color="auto"/>
      </w:divBdr>
      <w:divsChild>
        <w:div w:id="832180372">
          <w:marLeft w:val="0"/>
          <w:marRight w:val="0"/>
          <w:marTop w:val="0"/>
          <w:marBottom w:val="0"/>
          <w:divBdr>
            <w:top w:val="none" w:sz="0" w:space="0" w:color="auto"/>
            <w:left w:val="none" w:sz="0" w:space="0" w:color="auto"/>
            <w:bottom w:val="none" w:sz="0" w:space="0" w:color="auto"/>
            <w:right w:val="none" w:sz="0" w:space="0" w:color="auto"/>
          </w:divBdr>
          <w:divsChild>
            <w:div w:id="119434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0185">
      <w:bodyDiv w:val="1"/>
      <w:marLeft w:val="0"/>
      <w:marRight w:val="0"/>
      <w:marTop w:val="0"/>
      <w:marBottom w:val="0"/>
      <w:divBdr>
        <w:top w:val="none" w:sz="0" w:space="0" w:color="auto"/>
        <w:left w:val="none" w:sz="0" w:space="0" w:color="auto"/>
        <w:bottom w:val="none" w:sz="0" w:space="0" w:color="auto"/>
        <w:right w:val="none" w:sz="0" w:space="0" w:color="auto"/>
      </w:divBdr>
      <w:divsChild>
        <w:div w:id="100881971">
          <w:marLeft w:val="0"/>
          <w:marRight w:val="0"/>
          <w:marTop w:val="0"/>
          <w:marBottom w:val="0"/>
          <w:divBdr>
            <w:top w:val="none" w:sz="0" w:space="0" w:color="auto"/>
            <w:left w:val="none" w:sz="0" w:space="0" w:color="auto"/>
            <w:bottom w:val="none" w:sz="0" w:space="0" w:color="auto"/>
            <w:right w:val="none" w:sz="0" w:space="0" w:color="auto"/>
          </w:divBdr>
          <w:divsChild>
            <w:div w:id="853612539">
              <w:marLeft w:val="0"/>
              <w:marRight w:val="0"/>
              <w:marTop w:val="0"/>
              <w:marBottom w:val="0"/>
              <w:divBdr>
                <w:top w:val="none" w:sz="0" w:space="0" w:color="auto"/>
                <w:left w:val="none" w:sz="0" w:space="0" w:color="auto"/>
                <w:bottom w:val="none" w:sz="0" w:space="0" w:color="auto"/>
                <w:right w:val="none" w:sz="0" w:space="0" w:color="auto"/>
              </w:divBdr>
              <w:divsChild>
                <w:div w:id="969361374">
                  <w:marLeft w:val="0"/>
                  <w:marRight w:val="0"/>
                  <w:marTop w:val="0"/>
                  <w:marBottom w:val="0"/>
                  <w:divBdr>
                    <w:top w:val="none" w:sz="0" w:space="0" w:color="auto"/>
                    <w:left w:val="none" w:sz="0" w:space="0" w:color="auto"/>
                    <w:bottom w:val="none" w:sz="0" w:space="0" w:color="auto"/>
                    <w:right w:val="none" w:sz="0" w:space="0" w:color="auto"/>
                  </w:divBdr>
                  <w:divsChild>
                    <w:div w:id="1106533994">
                      <w:marLeft w:val="0"/>
                      <w:marRight w:val="0"/>
                      <w:marTop w:val="0"/>
                      <w:marBottom w:val="0"/>
                      <w:divBdr>
                        <w:top w:val="none" w:sz="0" w:space="0" w:color="auto"/>
                        <w:left w:val="none" w:sz="0" w:space="0" w:color="auto"/>
                        <w:bottom w:val="none" w:sz="0" w:space="0" w:color="auto"/>
                        <w:right w:val="none" w:sz="0" w:space="0" w:color="auto"/>
                      </w:divBdr>
                      <w:divsChild>
                        <w:div w:id="1269391986">
                          <w:marLeft w:val="0"/>
                          <w:marRight w:val="0"/>
                          <w:marTop w:val="0"/>
                          <w:marBottom w:val="0"/>
                          <w:divBdr>
                            <w:top w:val="none" w:sz="0" w:space="0" w:color="auto"/>
                            <w:left w:val="none" w:sz="0" w:space="0" w:color="auto"/>
                            <w:bottom w:val="none" w:sz="0" w:space="0" w:color="auto"/>
                            <w:right w:val="none" w:sz="0" w:space="0" w:color="auto"/>
                          </w:divBdr>
                          <w:divsChild>
                            <w:div w:id="74680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43217">
      <w:bodyDiv w:val="1"/>
      <w:marLeft w:val="0"/>
      <w:marRight w:val="0"/>
      <w:marTop w:val="0"/>
      <w:marBottom w:val="0"/>
      <w:divBdr>
        <w:top w:val="none" w:sz="0" w:space="0" w:color="auto"/>
        <w:left w:val="none" w:sz="0" w:space="0" w:color="auto"/>
        <w:bottom w:val="none" w:sz="0" w:space="0" w:color="auto"/>
        <w:right w:val="none" w:sz="0" w:space="0" w:color="auto"/>
      </w:divBdr>
    </w:div>
    <w:div w:id="163588773">
      <w:bodyDiv w:val="1"/>
      <w:marLeft w:val="0"/>
      <w:marRight w:val="0"/>
      <w:marTop w:val="0"/>
      <w:marBottom w:val="0"/>
      <w:divBdr>
        <w:top w:val="none" w:sz="0" w:space="0" w:color="auto"/>
        <w:left w:val="none" w:sz="0" w:space="0" w:color="auto"/>
        <w:bottom w:val="none" w:sz="0" w:space="0" w:color="auto"/>
        <w:right w:val="none" w:sz="0" w:space="0" w:color="auto"/>
      </w:divBdr>
      <w:divsChild>
        <w:div w:id="1651667919">
          <w:marLeft w:val="0"/>
          <w:marRight w:val="0"/>
          <w:marTop w:val="0"/>
          <w:marBottom w:val="0"/>
          <w:divBdr>
            <w:top w:val="none" w:sz="0" w:space="0" w:color="auto"/>
            <w:left w:val="none" w:sz="0" w:space="0" w:color="auto"/>
            <w:bottom w:val="none" w:sz="0" w:space="0" w:color="auto"/>
            <w:right w:val="none" w:sz="0" w:space="0" w:color="auto"/>
          </w:divBdr>
          <w:divsChild>
            <w:div w:id="45607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5493">
      <w:bodyDiv w:val="1"/>
      <w:marLeft w:val="0"/>
      <w:marRight w:val="0"/>
      <w:marTop w:val="0"/>
      <w:marBottom w:val="0"/>
      <w:divBdr>
        <w:top w:val="none" w:sz="0" w:space="0" w:color="auto"/>
        <w:left w:val="none" w:sz="0" w:space="0" w:color="auto"/>
        <w:bottom w:val="none" w:sz="0" w:space="0" w:color="auto"/>
        <w:right w:val="none" w:sz="0" w:space="0" w:color="auto"/>
      </w:divBdr>
      <w:divsChild>
        <w:div w:id="808280575">
          <w:marLeft w:val="0"/>
          <w:marRight w:val="0"/>
          <w:marTop w:val="0"/>
          <w:marBottom w:val="0"/>
          <w:divBdr>
            <w:top w:val="none" w:sz="0" w:space="0" w:color="auto"/>
            <w:left w:val="none" w:sz="0" w:space="0" w:color="auto"/>
            <w:bottom w:val="none" w:sz="0" w:space="0" w:color="auto"/>
            <w:right w:val="none" w:sz="0" w:space="0" w:color="auto"/>
          </w:divBdr>
          <w:divsChild>
            <w:div w:id="221991106">
              <w:marLeft w:val="0"/>
              <w:marRight w:val="0"/>
              <w:marTop w:val="0"/>
              <w:marBottom w:val="0"/>
              <w:divBdr>
                <w:top w:val="none" w:sz="0" w:space="0" w:color="auto"/>
                <w:left w:val="none" w:sz="0" w:space="0" w:color="auto"/>
                <w:bottom w:val="none" w:sz="0" w:space="0" w:color="auto"/>
                <w:right w:val="none" w:sz="0" w:space="0" w:color="auto"/>
              </w:divBdr>
              <w:divsChild>
                <w:div w:id="825903676">
                  <w:marLeft w:val="0"/>
                  <w:marRight w:val="0"/>
                  <w:marTop w:val="0"/>
                  <w:marBottom w:val="0"/>
                  <w:divBdr>
                    <w:top w:val="none" w:sz="0" w:space="0" w:color="auto"/>
                    <w:left w:val="none" w:sz="0" w:space="0" w:color="auto"/>
                    <w:bottom w:val="none" w:sz="0" w:space="0" w:color="auto"/>
                    <w:right w:val="none" w:sz="0" w:space="0" w:color="auto"/>
                  </w:divBdr>
                  <w:divsChild>
                    <w:div w:id="51661283">
                      <w:marLeft w:val="0"/>
                      <w:marRight w:val="0"/>
                      <w:marTop w:val="0"/>
                      <w:marBottom w:val="0"/>
                      <w:divBdr>
                        <w:top w:val="none" w:sz="0" w:space="0" w:color="auto"/>
                        <w:left w:val="none" w:sz="0" w:space="0" w:color="auto"/>
                        <w:bottom w:val="none" w:sz="0" w:space="0" w:color="auto"/>
                        <w:right w:val="none" w:sz="0" w:space="0" w:color="auto"/>
                      </w:divBdr>
                      <w:divsChild>
                        <w:div w:id="869802623">
                          <w:marLeft w:val="0"/>
                          <w:marRight w:val="0"/>
                          <w:marTop w:val="0"/>
                          <w:marBottom w:val="0"/>
                          <w:divBdr>
                            <w:top w:val="none" w:sz="0" w:space="0" w:color="auto"/>
                            <w:left w:val="none" w:sz="0" w:space="0" w:color="auto"/>
                            <w:bottom w:val="none" w:sz="0" w:space="0" w:color="auto"/>
                            <w:right w:val="none" w:sz="0" w:space="0" w:color="auto"/>
                          </w:divBdr>
                          <w:divsChild>
                            <w:div w:id="209311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389912">
      <w:bodyDiv w:val="1"/>
      <w:marLeft w:val="0"/>
      <w:marRight w:val="0"/>
      <w:marTop w:val="0"/>
      <w:marBottom w:val="0"/>
      <w:divBdr>
        <w:top w:val="none" w:sz="0" w:space="0" w:color="auto"/>
        <w:left w:val="none" w:sz="0" w:space="0" w:color="auto"/>
        <w:bottom w:val="none" w:sz="0" w:space="0" w:color="auto"/>
        <w:right w:val="none" w:sz="0" w:space="0" w:color="auto"/>
      </w:divBdr>
    </w:div>
    <w:div w:id="432210086">
      <w:bodyDiv w:val="1"/>
      <w:marLeft w:val="0"/>
      <w:marRight w:val="0"/>
      <w:marTop w:val="0"/>
      <w:marBottom w:val="0"/>
      <w:divBdr>
        <w:top w:val="none" w:sz="0" w:space="0" w:color="auto"/>
        <w:left w:val="none" w:sz="0" w:space="0" w:color="auto"/>
        <w:bottom w:val="none" w:sz="0" w:space="0" w:color="auto"/>
        <w:right w:val="none" w:sz="0" w:space="0" w:color="auto"/>
      </w:divBdr>
    </w:div>
    <w:div w:id="457724898">
      <w:bodyDiv w:val="1"/>
      <w:marLeft w:val="0"/>
      <w:marRight w:val="0"/>
      <w:marTop w:val="0"/>
      <w:marBottom w:val="0"/>
      <w:divBdr>
        <w:top w:val="none" w:sz="0" w:space="0" w:color="auto"/>
        <w:left w:val="none" w:sz="0" w:space="0" w:color="auto"/>
        <w:bottom w:val="none" w:sz="0" w:space="0" w:color="auto"/>
        <w:right w:val="none" w:sz="0" w:space="0" w:color="auto"/>
      </w:divBdr>
    </w:div>
    <w:div w:id="461383980">
      <w:bodyDiv w:val="1"/>
      <w:marLeft w:val="0"/>
      <w:marRight w:val="0"/>
      <w:marTop w:val="0"/>
      <w:marBottom w:val="0"/>
      <w:divBdr>
        <w:top w:val="none" w:sz="0" w:space="0" w:color="auto"/>
        <w:left w:val="none" w:sz="0" w:space="0" w:color="auto"/>
        <w:bottom w:val="none" w:sz="0" w:space="0" w:color="auto"/>
        <w:right w:val="none" w:sz="0" w:space="0" w:color="auto"/>
      </w:divBdr>
      <w:divsChild>
        <w:div w:id="1120104183">
          <w:marLeft w:val="0"/>
          <w:marRight w:val="0"/>
          <w:marTop w:val="0"/>
          <w:marBottom w:val="0"/>
          <w:divBdr>
            <w:top w:val="none" w:sz="0" w:space="0" w:color="auto"/>
            <w:left w:val="none" w:sz="0" w:space="0" w:color="auto"/>
            <w:bottom w:val="none" w:sz="0" w:space="0" w:color="auto"/>
            <w:right w:val="none" w:sz="0" w:space="0" w:color="auto"/>
          </w:divBdr>
          <w:divsChild>
            <w:div w:id="66159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99774">
      <w:bodyDiv w:val="1"/>
      <w:marLeft w:val="0"/>
      <w:marRight w:val="0"/>
      <w:marTop w:val="0"/>
      <w:marBottom w:val="0"/>
      <w:divBdr>
        <w:top w:val="none" w:sz="0" w:space="0" w:color="auto"/>
        <w:left w:val="none" w:sz="0" w:space="0" w:color="auto"/>
        <w:bottom w:val="none" w:sz="0" w:space="0" w:color="auto"/>
        <w:right w:val="none" w:sz="0" w:space="0" w:color="auto"/>
      </w:divBdr>
      <w:divsChild>
        <w:div w:id="870923769">
          <w:marLeft w:val="0"/>
          <w:marRight w:val="0"/>
          <w:marTop w:val="0"/>
          <w:marBottom w:val="0"/>
          <w:divBdr>
            <w:top w:val="none" w:sz="0" w:space="0" w:color="auto"/>
            <w:left w:val="none" w:sz="0" w:space="0" w:color="auto"/>
            <w:bottom w:val="none" w:sz="0" w:space="0" w:color="auto"/>
            <w:right w:val="none" w:sz="0" w:space="0" w:color="auto"/>
          </w:divBdr>
          <w:divsChild>
            <w:div w:id="115247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6997">
      <w:bodyDiv w:val="1"/>
      <w:marLeft w:val="0"/>
      <w:marRight w:val="0"/>
      <w:marTop w:val="0"/>
      <w:marBottom w:val="0"/>
      <w:divBdr>
        <w:top w:val="none" w:sz="0" w:space="0" w:color="auto"/>
        <w:left w:val="none" w:sz="0" w:space="0" w:color="auto"/>
        <w:bottom w:val="none" w:sz="0" w:space="0" w:color="auto"/>
        <w:right w:val="none" w:sz="0" w:space="0" w:color="auto"/>
      </w:divBdr>
    </w:div>
    <w:div w:id="507797797">
      <w:bodyDiv w:val="1"/>
      <w:marLeft w:val="0"/>
      <w:marRight w:val="0"/>
      <w:marTop w:val="0"/>
      <w:marBottom w:val="0"/>
      <w:divBdr>
        <w:top w:val="none" w:sz="0" w:space="0" w:color="auto"/>
        <w:left w:val="none" w:sz="0" w:space="0" w:color="auto"/>
        <w:bottom w:val="none" w:sz="0" w:space="0" w:color="auto"/>
        <w:right w:val="none" w:sz="0" w:space="0" w:color="auto"/>
      </w:divBdr>
    </w:div>
    <w:div w:id="665010941">
      <w:bodyDiv w:val="1"/>
      <w:marLeft w:val="0"/>
      <w:marRight w:val="0"/>
      <w:marTop w:val="0"/>
      <w:marBottom w:val="0"/>
      <w:divBdr>
        <w:top w:val="none" w:sz="0" w:space="0" w:color="auto"/>
        <w:left w:val="none" w:sz="0" w:space="0" w:color="auto"/>
        <w:bottom w:val="none" w:sz="0" w:space="0" w:color="auto"/>
        <w:right w:val="none" w:sz="0" w:space="0" w:color="auto"/>
      </w:divBdr>
      <w:divsChild>
        <w:div w:id="289819491">
          <w:marLeft w:val="0"/>
          <w:marRight w:val="0"/>
          <w:marTop w:val="0"/>
          <w:marBottom w:val="0"/>
          <w:divBdr>
            <w:top w:val="none" w:sz="0" w:space="0" w:color="auto"/>
            <w:left w:val="none" w:sz="0" w:space="0" w:color="auto"/>
            <w:bottom w:val="none" w:sz="0" w:space="0" w:color="auto"/>
            <w:right w:val="none" w:sz="0" w:space="0" w:color="auto"/>
          </w:divBdr>
          <w:divsChild>
            <w:div w:id="14308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7664">
      <w:bodyDiv w:val="1"/>
      <w:marLeft w:val="0"/>
      <w:marRight w:val="0"/>
      <w:marTop w:val="0"/>
      <w:marBottom w:val="0"/>
      <w:divBdr>
        <w:top w:val="none" w:sz="0" w:space="0" w:color="auto"/>
        <w:left w:val="none" w:sz="0" w:space="0" w:color="auto"/>
        <w:bottom w:val="none" w:sz="0" w:space="0" w:color="auto"/>
        <w:right w:val="none" w:sz="0" w:space="0" w:color="auto"/>
      </w:divBdr>
      <w:divsChild>
        <w:div w:id="453331984">
          <w:marLeft w:val="0"/>
          <w:marRight w:val="0"/>
          <w:marTop w:val="0"/>
          <w:marBottom w:val="0"/>
          <w:divBdr>
            <w:top w:val="none" w:sz="0" w:space="0" w:color="auto"/>
            <w:left w:val="none" w:sz="0" w:space="0" w:color="auto"/>
            <w:bottom w:val="none" w:sz="0" w:space="0" w:color="auto"/>
            <w:right w:val="none" w:sz="0" w:space="0" w:color="auto"/>
          </w:divBdr>
          <w:divsChild>
            <w:div w:id="204362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8742">
      <w:bodyDiv w:val="1"/>
      <w:marLeft w:val="0"/>
      <w:marRight w:val="0"/>
      <w:marTop w:val="0"/>
      <w:marBottom w:val="0"/>
      <w:divBdr>
        <w:top w:val="none" w:sz="0" w:space="0" w:color="auto"/>
        <w:left w:val="none" w:sz="0" w:space="0" w:color="auto"/>
        <w:bottom w:val="none" w:sz="0" w:space="0" w:color="auto"/>
        <w:right w:val="none" w:sz="0" w:space="0" w:color="auto"/>
      </w:divBdr>
    </w:div>
    <w:div w:id="803085063">
      <w:bodyDiv w:val="1"/>
      <w:marLeft w:val="0"/>
      <w:marRight w:val="0"/>
      <w:marTop w:val="0"/>
      <w:marBottom w:val="0"/>
      <w:divBdr>
        <w:top w:val="none" w:sz="0" w:space="0" w:color="auto"/>
        <w:left w:val="none" w:sz="0" w:space="0" w:color="auto"/>
        <w:bottom w:val="none" w:sz="0" w:space="0" w:color="auto"/>
        <w:right w:val="none" w:sz="0" w:space="0" w:color="auto"/>
      </w:divBdr>
      <w:divsChild>
        <w:div w:id="1398816580">
          <w:marLeft w:val="0"/>
          <w:marRight w:val="0"/>
          <w:marTop w:val="0"/>
          <w:marBottom w:val="0"/>
          <w:divBdr>
            <w:top w:val="none" w:sz="0" w:space="0" w:color="auto"/>
            <w:left w:val="none" w:sz="0" w:space="0" w:color="auto"/>
            <w:bottom w:val="none" w:sz="0" w:space="0" w:color="auto"/>
            <w:right w:val="none" w:sz="0" w:space="0" w:color="auto"/>
          </w:divBdr>
          <w:divsChild>
            <w:div w:id="208109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79925">
      <w:bodyDiv w:val="1"/>
      <w:marLeft w:val="0"/>
      <w:marRight w:val="0"/>
      <w:marTop w:val="0"/>
      <w:marBottom w:val="0"/>
      <w:divBdr>
        <w:top w:val="none" w:sz="0" w:space="0" w:color="auto"/>
        <w:left w:val="none" w:sz="0" w:space="0" w:color="auto"/>
        <w:bottom w:val="none" w:sz="0" w:space="0" w:color="auto"/>
        <w:right w:val="none" w:sz="0" w:space="0" w:color="auto"/>
      </w:divBdr>
      <w:divsChild>
        <w:div w:id="1139807782">
          <w:marLeft w:val="0"/>
          <w:marRight w:val="0"/>
          <w:marTop w:val="0"/>
          <w:marBottom w:val="0"/>
          <w:divBdr>
            <w:top w:val="none" w:sz="0" w:space="0" w:color="auto"/>
            <w:left w:val="none" w:sz="0" w:space="0" w:color="auto"/>
            <w:bottom w:val="none" w:sz="0" w:space="0" w:color="auto"/>
            <w:right w:val="none" w:sz="0" w:space="0" w:color="auto"/>
          </w:divBdr>
          <w:divsChild>
            <w:div w:id="16947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09933">
      <w:bodyDiv w:val="1"/>
      <w:marLeft w:val="0"/>
      <w:marRight w:val="0"/>
      <w:marTop w:val="0"/>
      <w:marBottom w:val="0"/>
      <w:divBdr>
        <w:top w:val="none" w:sz="0" w:space="0" w:color="auto"/>
        <w:left w:val="none" w:sz="0" w:space="0" w:color="auto"/>
        <w:bottom w:val="none" w:sz="0" w:space="0" w:color="auto"/>
        <w:right w:val="none" w:sz="0" w:space="0" w:color="auto"/>
      </w:divBdr>
      <w:divsChild>
        <w:div w:id="1335572472">
          <w:marLeft w:val="0"/>
          <w:marRight w:val="0"/>
          <w:marTop w:val="0"/>
          <w:marBottom w:val="0"/>
          <w:divBdr>
            <w:top w:val="none" w:sz="0" w:space="0" w:color="auto"/>
            <w:left w:val="none" w:sz="0" w:space="0" w:color="auto"/>
            <w:bottom w:val="none" w:sz="0" w:space="0" w:color="auto"/>
            <w:right w:val="none" w:sz="0" w:space="0" w:color="auto"/>
          </w:divBdr>
          <w:divsChild>
            <w:div w:id="52271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51411">
      <w:bodyDiv w:val="1"/>
      <w:marLeft w:val="0"/>
      <w:marRight w:val="0"/>
      <w:marTop w:val="0"/>
      <w:marBottom w:val="0"/>
      <w:divBdr>
        <w:top w:val="none" w:sz="0" w:space="0" w:color="auto"/>
        <w:left w:val="none" w:sz="0" w:space="0" w:color="auto"/>
        <w:bottom w:val="none" w:sz="0" w:space="0" w:color="auto"/>
        <w:right w:val="none" w:sz="0" w:space="0" w:color="auto"/>
      </w:divBdr>
    </w:div>
    <w:div w:id="1175454870">
      <w:bodyDiv w:val="1"/>
      <w:marLeft w:val="0"/>
      <w:marRight w:val="0"/>
      <w:marTop w:val="0"/>
      <w:marBottom w:val="0"/>
      <w:divBdr>
        <w:top w:val="none" w:sz="0" w:space="0" w:color="auto"/>
        <w:left w:val="none" w:sz="0" w:space="0" w:color="auto"/>
        <w:bottom w:val="none" w:sz="0" w:space="0" w:color="auto"/>
        <w:right w:val="none" w:sz="0" w:space="0" w:color="auto"/>
      </w:divBdr>
    </w:div>
    <w:div w:id="1248153368">
      <w:bodyDiv w:val="1"/>
      <w:marLeft w:val="0"/>
      <w:marRight w:val="0"/>
      <w:marTop w:val="0"/>
      <w:marBottom w:val="0"/>
      <w:divBdr>
        <w:top w:val="none" w:sz="0" w:space="0" w:color="auto"/>
        <w:left w:val="none" w:sz="0" w:space="0" w:color="auto"/>
        <w:bottom w:val="none" w:sz="0" w:space="0" w:color="auto"/>
        <w:right w:val="none" w:sz="0" w:space="0" w:color="auto"/>
      </w:divBdr>
    </w:div>
    <w:div w:id="1483500555">
      <w:bodyDiv w:val="1"/>
      <w:marLeft w:val="0"/>
      <w:marRight w:val="0"/>
      <w:marTop w:val="0"/>
      <w:marBottom w:val="0"/>
      <w:divBdr>
        <w:top w:val="none" w:sz="0" w:space="0" w:color="auto"/>
        <w:left w:val="none" w:sz="0" w:space="0" w:color="auto"/>
        <w:bottom w:val="none" w:sz="0" w:space="0" w:color="auto"/>
        <w:right w:val="none" w:sz="0" w:space="0" w:color="auto"/>
      </w:divBdr>
    </w:div>
    <w:div w:id="1681279755">
      <w:bodyDiv w:val="1"/>
      <w:marLeft w:val="0"/>
      <w:marRight w:val="0"/>
      <w:marTop w:val="0"/>
      <w:marBottom w:val="0"/>
      <w:divBdr>
        <w:top w:val="none" w:sz="0" w:space="0" w:color="auto"/>
        <w:left w:val="none" w:sz="0" w:space="0" w:color="auto"/>
        <w:bottom w:val="none" w:sz="0" w:space="0" w:color="auto"/>
        <w:right w:val="none" w:sz="0" w:space="0" w:color="auto"/>
      </w:divBdr>
    </w:div>
    <w:div w:id="1874539262">
      <w:bodyDiv w:val="1"/>
      <w:marLeft w:val="0"/>
      <w:marRight w:val="0"/>
      <w:marTop w:val="0"/>
      <w:marBottom w:val="0"/>
      <w:divBdr>
        <w:top w:val="none" w:sz="0" w:space="0" w:color="auto"/>
        <w:left w:val="none" w:sz="0" w:space="0" w:color="auto"/>
        <w:bottom w:val="none" w:sz="0" w:space="0" w:color="auto"/>
        <w:right w:val="none" w:sz="0" w:space="0" w:color="auto"/>
      </w:divBdr>
      <w:divsChild>
        <w:div w:id="1838225953">
          <w:marLeft w:val="0"/>
          <w:marRight w:val="0"/>
          <w:marTop w:val="0"/>
          <w:marBottom w:val="0"/>
          <w:divBdr>
            <w:top w:val="none" w:sz="0" w:space="0" w:color="auto"/>
            <w:left w:val="none" w:sz="0" w:space="0" w:color="auto"/>
            <w:bottom w:val="none" w:sz="0" w:space="0" w:color="auto"/>
            <w:right w:val="none" w:sz="0" w:space="0" w:color="auto"/>
          </w:divBdr>
          <w:divsChild>
            <w:div w:id="195482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3626">
      <w:bodyDiv w:val="1"/>
      <w:marLeft w:val="0"/>
      <w:marRight w:val="0"/>
      <w:marTop w:val="0"/>
      <w:marBottom w:val="0"/>
      <w:divBdr>
        <w:top w:val="none" w:sz="0" w:space="0" w:color="auto"/>
        <w:left w:val="none" w:sz="0" w:space="0" w:color="auto"/>
        <w:bottom w:val="none" w:sz="0" w:space="0" w:color="auto"/>
        <w:right w:val="none" w:sz="0" w:space="0" w:color="auto"/>
      </w:divBdr>
    </w:div>
    <w:div w:id="21093503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ieeexplore.ieee.org/author/37086262504" TargetMode="External"/><Relationship Id="rId26" Type="http://schemas.openxmlformats.org/officeDocument/2006/relationships/hyperlink" Target="https://ieeexplore.ieee.org/document/9908774/" TargetMode="External"/><Relationship Id="rId3" Type="http://schemas.openxmlformats.org/officeDocument/2006/relationships/numbering" Target="numbering.xml"/><Relationship Id="rId21" Type="http://schemas.openxmlformats.org/officeDocument/2006/relationships/hyperlink" Target="https://ieeexplore.ieee.org/document/10293024/"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ieeexplore.ieee.org/author/37089946651" TargetMode="External"/><Relationship Id="rId25" Type="http://schemas.openxmlformats.org/officeDocument/2006/relationships/hyperlink" Target="https://ieeexplore.ieee.org/xpl/conhome/10292995/proceeding"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ieeexplore.ieee.org/document/10242763/" TargetMode="External"/><Relationship Id="rId20" Type="http://schemas.openxmlformats.org/officeDocument/2006/relationships/hyperlink" Target="https://ieeexplore.ieee.org/xpl/conhome/10242354/proceeding" TargetMode="External"/><Relationship Id="rId29" Type="http://schemas.openxmlformats.org/officeDocument/2006/relationships/hyperlink" Target="https://ieeexplore.ieee.org/author/3708955918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s://ieeexplore.ieee.org/author/37085671023"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ieeexplore.ieee.org/author/38195897800" TargetMode="External"/><Relationship Id="rId28" Type="http://schemas.openxmlformats.org/officeDocument/2006/relationships/hyperlink" Target="https://ieeexplore.ieee.org/author/37089313607" TargetMode="External"/><Relationship Id="rId10" Type="http://schemas.openxmlformats.org/officeDocument/2006/relationships/image" Target="media/image2.jpeg"/><Relationship Id="rId19" Type="http://schemas.openxmlformats.org/officeDocument/2006/relationships/hyperlink" Target="https://ieeexplore.ieee.org/author/37089947116"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ieeexplore.ieee.org/author/37090062461" TargetMode="External"/><Relationship Id="rId27" Type="http://schemas.openxmlformats.org/officeDocument/2006/relationships/hyperlink" Target="https://ieeexplore.ieee.org/author/37089559835" TargetMode="External"/><Relationship Id="rId30" Type="http://schemas.openxmlformats.org/officeDocument/2006/relationships/hyperlink" Target="https://ieeexplore.ieee.org/xpl/conhome/9908520/proceeding"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9"/>
    <customShpInfo spid="_x0000_s1030"/>
    <customShpInfo spid="_x0000_s1028"/>
    <customShpInfo spid="_x0000_s103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1A7878-F982-4C68-88DF-2DC4FE3A8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44</Pages>
  <Words>4934</Words>
  <Characters>28124</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Mohamedimam A</dc:creator>
  <cp:lastModifiedBy>Eniyan Renganathan</cp:lastModifiedBy>
  <cp:revision>2</cp:revision>
  <dcterms:created xsi:type="dcterms:W3CDTF">2024-11-23T15:12:00Z</dcterms:created>
  <dcterms:modified xsi:type="dcterms:W3CDTF">2024-11-23T15:12:00Z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1033-11.2.0.11498</vt:lpwstr>
  </property>
  <property fmtid="{D5CDD505-2E9C-101B-9397-08002B2CF9AE}" pid="3" name="ICV">
    <vt:lpwstr>32C21F1F1CA74489B00018C208141B94</vt:lpwstr>
  </property>
</Properties>
</file>